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09053944"/>
        <w:docPartObj>
          <w:docPartGallery w:val="Cover Pages"/>
          <w:docPartUnique/>
        </w:docPartObj>
      </w:sdtPr>
      <w:sdtEndPr/>
      <w:sdtContent>
        <w:p w:rsidR="00694519" w:rsidRPr="00723503" w:rsidRDefault="00694519" w:rsidP="00723503">
          <w:pPr>
            <w:spacing w:line="288" w:lineRule="auto"/>
            <w:jc w:val="center"/>
            <w:rPr>
              <w:rFonts w:ascii="Times New Roman" w:eastAsia="楷体_GB2312" w:hAnsi="Times New Roman" w:cs="Times New Roman"/>
              <w:b/>
              <w:spacing w:val="40"/>
              <w:sz w:val="36"/>
              <w:szCs w:val="20"/>
            </w:rPr>
          </w:pPr>
          <w:r w:rsidRPr="00723503">
            <w:rPr>
              <w:rFonts w:ascii="Times New Roman" w:eastAsia="楷体_GB2312" w:hAnsi="Times New Roman" w:cs="Times New Roman"/>
              <w:b/>
              <w:spacing w:val="40"/>
              <w:sz w:val="36"/>
              <w:szCs w:val="20"/>
            </w:rPr>
            <w:t>哈尔滨工业大学软件学院</w:t>
          </w:r>
        </w:p>
        <w:p w:rsidR="00694519" w:rsidRPr="00723503" w:rsidRDefault="00694519" w:rsidP="00723503">
          <w:pPr>
            <w:spacing w:line="288" w:lineRule="auto"/>
            <w:jc w:val="center"/>
            <w:rPr>
              <w:rFonts w:ascii="Times New Roman" w:eastAsia="楷体_GB2312" w:hAnsi="Times New Roman" w:cs="Times New Roman"/>
              <w:b/>
              <w:spacing w:val="40"/>
              <w:sz w:val="36"/>
              <w:szCs w:val="20"/>
            </w:rPr>
          </w:pPr>
        </w:p>
        <w:p w:rsidR="00694519" w:rsidRPr="00723503" w:rsidRDefault="00694519" w:rsidP="00723503">
          <w:pPr>
            <w:spacing w:line="288" w:lineRule="auto"/>
            <w:jc w:val="center"/>
            <w:rPr>
              <w:rFonts w:ascii="Times New Roman" w:eastAsia="宋体" w:hAnsi="Times New Roman" w:cs="Times New Roman"/>
              <w:b/>
              <w:spacing w:val="40"/>
              <w:sz w:val="44"/>
              <w:szCs w:val="20"/>
            </w:rPr>
          </w:pPr>
          <w:r w:rsidRPr="00723503">
            <w:rPr>
              <w:rFonts w:ascii="Times New Roman" w:eastAsia="宋体" w:hAnsi="Times New Roman" w:cs="Times New Roman"/>
              <w:b/>
              <w:spacing w:val="40"/>
              <w:sz w:val="44"/>
              <w:szCs w:val="20"/>
            </w:rPr>
            <w:t>SQA</w:t>
          </w:r>
          <w:r w:rsidRPr="00723503">
            <w:rPr>
              <w:rFonts w:ascii="Times New Roman" w:eastAsia="宋体" w:hAnsi="Times New Roman" w:cs="Times New Roman"/>
              <w:b/>
              <w:spacing w:val="40"/>
              <w:sz w:val="44"/>
              <w:szCs w:val="20"/>
            </w:rPr>
            <w:t>大作业报告</w:t>
          </w:r>
        </w:p>
        <w:p w:rsidR="00694519" w:rsidRPr="00723503" w:rsidRDefault="00694519" w:rsidP="00723503">
          <w:pPr>
            <w:spacing w:line="288" w:lineRule="auto"/>
            <w:rPr>
              <w:rFonts w:ascii="Times New Roman" w:eastAsia="宋体" w:hAnsi="Times New Roman" w:cs="Times New Roman"/>
              <w:b/>
              <w:sz w:val="32"/>
              <w:szCs w:val="20"/>
            </w:rPr>
          </w:pPr>
        </w:p>
        <w:p w:rsidR="00694519" w:rsidRPr="00723503" w:rsidRDefault="00694519" w:rsidP="00723503">
          <w:pPr>
            <w:spacing w:line="288" w:lineRule="auto"/>
            <w:rPr>
              <w:rFonts w:ascii="Times New Roman" w:eastAsia="宋体" w:hAnsi="Times New Roman" w:cs="Times New Roman"/>
              <w:b/>
              <w:sz w:val="32"/>
              <w:szCs w:val="20"/>
            </w:rPr>
          </w:pPr>
        </w:p>
        <w:p w:rsidR="00694519" w:rsidRPr="00723503" w:rsidRDefault="00694519" w:rsidP="00723503">
          <w:pPr>
            <w:spacing w:line="288" w:lineRule="auto"/>
            <w:jc w:val="center"/>
            <w:rPr>
              <w:rFonts w:ascii="Times New Roman" w:eastAsia="宋体" w:hAnsi="Times New Roman" w:cs="Times New Roman"/>
              <w:b/>
              <w:sz w:val="36"/>
              <w:szCs w:val="36"/>
            </w:rPr>
          </w:pPr>
          <w:r w:rsidRPr="00723503">
            <w:rPr>
              <w:rFonts w:ascii="Times New Roman" w:eastAsia="宋体" w:hAnsi="Times New Roman" w:cs="Times New Roman"/>
              <w:b/>
              <w:sz w:val="36"/>
              <w:szCs w:val="36"/>
            </w:rPr>
            <w:t>测试工具：</w:t>
          </w:r>
          <w:r>
            <w:rPr>
              <w:rFonts w:ascii="Times New Roman" w:eastAsia="宋体" w:hAnsi="Times New Roman" w:cs="Times New Roman" w:hint="eastAsia"/>
              <w:b/>
              <w:i/>
              <w:sz w:val="36"/>
              <w:szCs w:val="36"/>
            </w:rPr>
            <w:t>Selenium Rspec</w:t>
          </w:r>
          <w:r w:rsidR="00430846">
            <w:rPr>
              <w:rFonts w:ascii="Times New Roman" w:eastAsia="宋体" w:hAnsi="Times New Roman" w:cs="Times New Roman" w:hint="eastAsia"/>
              <w:b/>
              <w:i/>
              <w:sz w:val="36"/>
              <w:szCs w:val="36"/>
            </w:rPr>
            <w:t>+</w:t>
          </w:r>
          <w:r w:rsidR="00B70F36">
            <w:rPr>
              <w:rFonts w:ascii="Times New Roman" w:eastAsia="宋体" w:hAnsi="Times New Roman" w:cs="Times New Roman" w:hint="eastAsia"/>
              <w:b/>
              <w:i/>
              <w:sz w:val="36"/>
              <w:szCs w:val="36"/>
            </w:rPr>
            <w:t xml:space="preserve"> Loadrunner</w:t>
          </w:r>
        </w:p>
        <w:p w:rsidR="00694519" w:rsidRPr="00723503" w:rsidRDefault="00694519" w:rsidP="00723503">
          <w:pPr>
            <w:spacing w:line="288" w:lineRule="auto"/>
            <w:rPr>
              <w:rFonts w:ascii="Times New Roman" w:eastAsia="宋体" w:hAnsi="Times New Roman" w:cs="Times New Roman"/>
              <w:b/>
              <w:sz w:val="32"/>
              <w:szCs w:val="20"/>
            </w:rPr>
          </w:pPr>
        </w:p>
        <w:p w:rsidR="00694519" w:rsidRPr="00723503" w:rsidRDefault="00694519" w:rsidP="00723503">
          <w:pPr>
            <w:spacing w:line="288" w:lineRule="auto"/>
            <w:rPr>
              <w:rFonts w:ascii="Times New Roman" w:eastAsia="宋体" w:hAnsi="Times New Roman" w:cs="Times New Roman"/>
              <w:b/>
              <w:sz w:val="32"/>
              <w:szCs w:val="20"/>
            </w:rPr>
          </w:pPr>
        </w:p>
        <w:p w:rsidR="00694519" w:rsidRPr="00723503" w:rsidRDefault="00694519" w:rsidP="00723503">
          <w:pPr>
            <w:spacing w:line="288" w:lineRule="auto"/>
            <w:rPr>
              <w:rFonts w:ascii="Times New Roman" w:eastAsia="宋体" w:hAnsi="Times New Roman" w:cs="Times New Roman"/>
              <w:b/>
              <w:sz w:val="32"/>
              <w:szCs w:val="20"/>
            </w:rPr>
          </w:pPr>
        </w:p>
        <w:p w:rsidR="00694519" w:rsidRPr="00723503" w:rsidRDefault="00694519" w:rsidP="00723503">
          <w:pPr>
            <w:spacing w:line="288" w:lineRule="auto"/>
            <w:rPr>
              <w:rFonts w:ascii="Times New Roman" w:eastAsia="宋体" w:hAnsi="Times New Roman" w:cs="Times New Roman"/>
              <w:b/>
              <w:sz w:val="32"/>
              <w:szCs w:val="20"/>
            </w:rPr>
          </w:pPr>
        </w:p>
        <w:p w:rsidR="00694519" w:rsidRPr="00723503" w:rsidRDefault="00694519" w:rsidP="00723503">
          <w:pPr>
            <w:spacing w:line="288" w:lineRule="auto"/>
            <w:rPr>
              <w:rFonts w:ascii="Times New Roman" w:eastAsia="宋体" w:hAnsi="Times New Roman" w:cs="Times New Roman"/>
              <w:b/>
              <w:sz w:val="32"/>
              <w:szCs w:val="20"/>
            </w:rPr>
          </w:pPr>
        </w:p>
        <w:p w:rsidR="00694519" w:rsidRPr="00723503" w:rsidRDefault="00694519" w:rsidP="00723503">
          <w:pPr>
            <w:spacing w:line="288" w:lineRule="auto"/>
            <w:rPr>
              <w:rFonts w:ascii="Times New Roman" w:eastAsia="宋体" w:hAnsi="Times New Roman" w:cs="Times New Roman"/>
              <w:b/>
              <w:sz w:val="32"/>
              <w:szCs w:val="20"/>
            </w:rPr>
          </w:pPr>
        </w:p>
        <w:p w:rsidR="00694519" w:rsidRDefault="00694519" w:rsidP="00723503">
          <w:pPr>
            <w:jc w:val="center"/>
          </w:pPr>
          <w:r w:rsidRPr="00723503">
            <w:rPr>
              <w:rFonts w:ascii="Times New Roman" w:eastAsia="宋体" w:hAnsi="Times New Roman" w:cs="Times New Roman"/>
              <w:b/>
              <w:sz w:val="32"/>
              <w:szCs w:val="20"/>
            </w:rPr>
            <w:t>二〇一三年六月</w:t>
          </w:r>
        </w:p>
        <w:p w:rsidR="00694519" w:rsidRDefault="00694519"/>
        <w:tbl>
          <w:tblPr>
            <w:tblpPr w:leftFromText="187" w:rightFromText="187" w:horzAnchor="margin" w:tblpXSpec="center" w:tblpYSpec="bottom"/>
            <w:tblW w:w="5000" w:type="pct"/>
            <w:tblLook w:val="04A0" w:firstRow="1" w:lastRow="0" w:firstColumn="1" w:lastColumn="0" w:noHBand="0" w:noVBand="1"/>
          </w:tblPr>
          <w:tblGrid>
            <w:gridCol w:w="8522"/>
          </w:tblGrid>
          <w:tr w:rsidR="00694519">
            <w:tc>
              <w:tcPr>
                <w:tcW w:w="5000" w:type="pct"/>
              </w:tcPr>
              <w:p w:rsidR="00694519" w:rsidRDefault="00694519">
                <w:pPr>
                  <w:pStyle w:val="aa"/>
                </w:pPr>
              </w:p>
            </w:tc>
          </w:tr>
        </w:tbl>
        <w:p w:rsidR="006F6191" w:rsidRPr="006F6191" w:rsidRDefault="00694519" w:rsidP="006F6191">
          <w:pPr>
            <w:widowControl/>
            <w:jc w:val="left"/>
            <w:rPr>
              <w:rFonts w:asciiTheme="majorHAnsi" w:eastAsia="宋体" w:hAnsiTheme="majorHAnsi" w:cstheme="majorBidi"/>
              <w:b/>
              <w:bCs/>
              <w:sz w:val="32"/>
              <w:szCs w:val="32"/>
            </w:rPr>
          </w:pPr>
          <w:r>
            <w:br w:type="page"/>
          </w:r>
        </w:p>
      </w:sdtContent>
    </w:sdt>
    <w:p w:rsidR="006F6191" w:rsidRDefault="006F6191" w:rsidP="006F6191">
      <w:pPr>
        <w:pStyle w:val="a3"/>
      </w:pPr>
      <w:bookmarkStart w:id="0" w:name="_Toc359675978"/>
      <w:r>
        <w:rPr>
          <w:rFonts w:hint="eastAsia"/>
        </w:rPr>
        <w:lastRenderedPageBreak/>
        <w:t>目录</w:t>
      </w:r>
      <w:bookmarkEnd w:id="0"/>
    </w:p>
    <w:p w:rsidR="001A783B" w:rsidRDefault="00200269">
      <w:pPr>
        <w:pStyle w:val="10"/>
        <w:tabs>
          <w:tab w:val="right" w:leader="dot" w:pos="8296"/>
        </w:tabs>
        <w:rPr>
          <w:rFonts w:cstheme="minorBidi"/>
          <w:b w:val="0"/>
          <w:bCs w:val="0"/>
          <w:caps w:val="0"/>
          <w:noProof/>
          <w:sz w:val="21"/>
          <w:szCs w:val="22"/>
        </w:rPr>
      </w:pPr>
      <w:r>
        <w:rPr>
          <w:rFonts w:cstheme="minorBidi"/>
          <w:b w:val="0"/>
          <w:bCs w:val="0"/>
          <w:sz w:val="21"/>
          <w:szCs w:val="22"/>
        </w:rPr>
        <w:fldChar w:fldCharType="begin"/>
      </w:r>
      <w:r>
        <w:instrText xml:space="preserve"> </w:instrText>
      </w:r>
      <w:r>
        <w:rPr>
          <w:rFonts w:hint="eastAsia"/>
        </w:rPr>
        <w:instrText>TOC \o "1-8" \h \z \u</w:instrText>
      </w:r>
      <w:r>
        <w:instrText xml:space="preserve"> </w:instrText>
      </w:r>
      <w:r>
        <w:rPr>
          <w:rFonts w:cstheme="minorBidi"/>
          <w:b w:val="0"/>
          <w:bCs w:val="0"/>
          <w:sz w:val="21"/>
          <w:szCs w:val="22"/>
        </w:rPr>
        <w:fldChar w:fldCharType="separate"/>
      </w:r>
      <w:hyperlink w:anchor="_Toc359675978" w:history="1">
        <w:r w:rsidR="001A783B" w:rsidRPr="003357B7">
          <w:rPr>
            <w:rStyle w:val="a5"/>
            <w:rFonts w:hint="eastAsia"/>
            <w:noProof/>
          </w:rPr>
          <w:t>目录</w:t>
        </w:r>
        <w:r w:rsidR="001A783B">
          <w:rPr>
            <w:noProof/>
            <w:webHidden/>
          </w:rPr>
          <w:tab/>
        </w:r>
        <w:r w:rsidR="001A783B">
          <w:rPr>
            <w:noProof/>
            <w:webHidden/>
          </w:rPr>
          <w:fldChar w:fldCharType="begin"/>
        </w:r>
        <w:r w:rsidR="001A783B">
          <w:rPr>
            <w:noProof/>
            <w:webHidden/>
          </w:rPr>
          <w:instrText xml:space="preserve"> PAGEREF _Toc359675978 \h </w:instrText>
        </w:r>
        <w:r w:rsidR="001A783B">
          <w:rPr>
            <w:noProof/>
            <w:webHidden/>
          </w:rPr>
        </w:r>
        <w:r w:rsidR="001A783B">
          <w:rPr>
            <w:noProof/>
            <w:webHidden/>
          </w:rPr>
          <w:fldChar w:fldCharType="separate"/>
        </w:r>
        <w:r w:rsidR="001A783B">
          <w:rPr>
            <w:noProof/>
            <w:webHidden/>
          </w:rPr>
          <w:t>1</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5979" w:history="1">
        <w:r w:rsidR="001A783B" w:rsidRPr="003357B7">
          <w:rPr>
            <w:rStyle w:val="a5"/>
            <w:noProof/>
          </w:rPr>
          <w:t>Ruby + Selenium + Rspec</w:t>
        </w:r>
        <w:r w:rsidR="001A783B" w:rsidRPr="003357B7">
          <w:rPr>
            <w:rStyle w:val="a5"/>
            <w:rFonts w:hint="eastAsia"/>
            <w:noProof/>
          </w:rPr>
          <w:t>进行</w:t>
        </w:r>
        <w:r w:rsidR="001A783B" w:rsidRPr="003357B7">
          <w:rPr>
            <w:rStyle w:val="a5"/>
            <w:noProof/>
          </w:rPr>
          <w:t>web</w:t>
        </w:r>
        <w:r w:rsidR="001A783B" w:rsidRPr="003357B7">
          <w:rPr>
            <w:rStyle w:val="a5"/>
            <w:rFonts w:hint="eastAsia"/>
            <w:noProof/>
          </w:rPr>
          <w:t>功能测试</w:t>
        </w:r>
        <w:r w:rsidR="001A783B">
          <w:rPr>
            <w:noProof/>
            <w:webHidden/>
          </w:rPr>
          <w:tab/>
        </w:r>
        <w:r w:rsidR="001A783B">
          <w:rPr>
            <w:noProof/>
            <w:webHidden/>
          </w:rPr>
          <w:fldChar w:fldCharType="begin"/>
        </w:r>
        <w:r w:rsidR="001A783B">
          <w:rPr>
            <w:noProof/>
            <w:webHidden/>
          </w:rPr>
          <w:instrText xml:space="preserve"> PAGEREF _Toc359675979 \h </w:instrText>
        </w:r>
        <w:r w:rsidR="001A783B">
          <w:rPr>
            <w:noProof/>
            <w:webHidden/>
          </w:rPr>
        </w:r>
        <w:r w:rsidR="001A783B">
          <w:rPr>
            <w:noProof/>
            <w:webHidden/>
          </w:rPr>
          <w:fldChar w:fldCharType="separate"/>
        </w:r>
        <w:r w:rsidR="001A783B">
          <w:rPr>
            <w:noProof/>
            <w:webHidden/>
          </w:rPr>
          <w:t>3</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5980" w:history="1">
        <w:r w:rsidR="001A783B" w:rsidRPr="003357B7">
          <w:rPr>
            <w:rStyle w:val="a5"/>
            <w:noProof/>
          </w:rPr>
          <w:t>1.</w:t>
        </w:r>
        <w:r w:rsidR="001A783B" w:rsidRPr="003357B7">
          <w:rPr>
            <w:rStyle w:val="a5"/>
            <w:rFonts w:hint="eastAsia"/>
            <w:noProof/>
          </w:rPr>
          <w:t xml:space="preserve"> </w:t>
        </w:r>
        <w:r w:rsidR="001A783B" w:rsidRPr="003357B7">
          <w:rPr>
            <w:rStyle w:val="a5"/>
            <w:rFonts w:hint="eastAsia"/>
            <w:noProof/>
          </w:rPr>
          <w:t>简介</w:t>
        </w:r>
        <w:r w:rsidR="001A783B">
          <w:rPr>
            <w:noProof/>
            <w:webHidden/>
          </w:rPr>
          <w:tab/>
        </w:r>
        <w:r w:rsidR="001A783B">
          <w:rPr>
            <w:noProof/>
            <w:webHidden/>
          </w:rPr>
          <w:fldChar w:fldCharType="begin"/>
        </w:r>
        <w:r w:rsidR="001A783B">
          <w:rPr>
            <w:noProof/>
            <w:webHidden/>
          </w:rPr>
          <w:instrText xml:space="preserve"> PAGEREF _Toc359675980 \h </w:instrText>
        </w:r>
        <w:r w:rsidR="001A783B">
          <w:rPr>
            <w:noProof/>
            <w:webHidden/>
          </w:rPr>
        </w:r>
        <w:r w:rsidR="001A783B">
          <w:rPr>
            <w:noProof/>
            <w:webHidden/>
          </w:rPr>
          <w:fldChar w:fldCharType="separate"/>
        </w:r>
        <w:r w:rsidR="001A783B">
          <w:rPr>
            <w:noProof/>
            <w:webHidden/>
          </w:rPr>
          <w:t>3</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5981" w:history="1">
        <w:r w:rsidR="001A783B" w:rsidRPr="003357B7">
          <w:rPr>
            <w:rStyle w:val="a5"/>
            <w:noProof/>
          </w:rPr>
          <w:t>2.</w:t>
        </w:r>
        <w:r w:rsidR="001A783B" w:rsidRPr="003357B7">
          <w:rPr>
            <w:rStyle w:val="a5"/>
            <w:rFonts w:hint="eastAsia"/>
            <w:noProof/>
          </w:rPr>
          <w:t xml:space="preserve"> </w:t>
        </w:r>
        <w:r w:rsidR="001A783B" w:rsidRPr="003357B7">
          <w:rPr>
            <w:rStyle w:val="a5"/>
            <w:rFonts w:hint="eastAsia"/>
            <w:noProof/>
          </w:rPr>
          <w:t>安装</w:t>
        </w:r>
        <w:r w:rsidR="001A783B">
          <w:rPr>
            <w:noProof/>
            <w:webHidden/>
          </w:rPr>
          <w:tab/>
        </w:r>
        <w:r w:rsidR="001A783B">
          <w:rPr>
            <w:noProof/>
            <w:webHidden/>
          </w:rPr>
          <w:fldChar w:fldCharType="begin"/>
        </w:r>
        <w:r w:rsidR="001A783B">
          <w:rPr>
            <w:noProof/>
            <w:webHidden/>
          </w:rPr>
          <w:instrText xml:space="preserve"> PAGEREF _Toc359675981 \h </w:instrText>
        </w:r>
        <w:r w:rsidR="001A783B">
          <w:rPr>
            <w:noProof/>
            <w:webHidden/>
          </w:rPr>
        </w:r>
        <w:r w:rsidR="001A783B">
          <w:rPr>
            <w:noProof/>
            <w:webHidden/>
          </w:rPr>
          <w:fldChar w:fldCharType="separate"/>
        </w:r>
        <w:r w:rsidR="001A783B">
          <w:rPr>
            <w:noProof/>
            <w:webHidden/>
          </w:rPr>
          <w:t>3</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5984" w:history="1">
        <w:r w:rsidR="001A783B" w:rsidRPr="003357B7">
          <w:rPr>
            <w:rStyle w:val="a5"/>
            <w:noProof/>
          </w:rPr>
          <w:t>2.1</w:t>
        </w:r>
        <w:r w:rsidR="001A783B">
          <w:rPr>
            <w:rFonts w:cstheme="minorBidi"/>
            <w:noProof/>
            <w:sz w:val="21"/>
            <w:szCs w:val="22"/>
          </w:rPr>
          <w:tab/>
        </w:r>
        <w:r w:rsidR="001A783B" w:rsidRPr="003357B7">
          <w:rPr>
            <w:rStyle w:val="a5"/>
            <w:rFonts w:hint="eastAsia"/>
            <w:noProof/>
          </w:rPr>
          <w:t>安装</w:t>
        </w:r>
        <w:r w:rsidR="001A783B" w:rsidRPr="003357B7">
          <w:rPr>
            <w:rStyle w:val="a5"/>
            <w:noProof/>
          </w:rPr>
          <w:t>Ruby</w:t>
        </w:r>
        <w:r w:rsidR="001A783B" w:rsidRPr="003357B7">
          <w:rPr>
            <w:rStyle w:val="a5"/>
            <w:rFonts w:hint="eastAsia"/>
            <w:noProof/>
          </w:rPr>
          <w:t>：</w:t>
        </w:r>
        <w:r w:rsidR="001A783B">
          <w:rPr>
            <w:noProof/>
            <w:webHidden/>
          </w:rPr>
          <w:tab/>
        </w:r>
        <w:r w:rsidR="001A783B">
          <w:rPr>
            <w:noProof/>
            <w:webHidden/>
          </w:rPr>
          <w:fldChar w:fldCharType="begin"/>
        </w:r>
        <w:r w:rsidR="001A783B">
          <w:rPr>
            <w:noProof/>
            <w:webHidden/>
          </w:rPr>
          <w:instrText xml:space="preserve"> PAGEREF _Toc359675984 \h </w:instrText>
        </w:r>
        <w:r w:rsidR="001A783B">
          <w:rPr>
            <w:noProof/>
            <w:webHidden/>
          </w:rPr>
        </w:r>
        <w:r w:rsidR="001A783B">
          <w:rPr>
            <w:noProof/>
            <w:webHidden/>
          </w:rPr>
          <w:fldChar w:fldCharType="separate"/>
        </w:r>
        <w:r w:rsidR="001A783B">
          <w:rPr>
            <w:noProof/>
            <w:webHidden/>
          </w:rPr>
          <w:t>3</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5985" w:history="1">
        <w:r w:rsidR="001A783B" w:rsidRPr="003357B7">
          <w:rPr>
            <w:rStyle w:val="a5"/>
            <w:noProof/>
          </w:rPr>
          <w:t>2.2</w:t>
        </w:r>
        <w:r w:rsidR="001A783B">
          <w:rPr>
            <w:rFonts w:cstheme="minorBidi"/>
            <w:noProof/>
            <w:sz w:val="21"/>
            <w:szCs w:val="22"/>
          </w:rPr>
          <w:tab/>
        </w:r>
        <w:r w:rsidR="001A783B" w:rsidRPr="003357B7">
          <w:rPr>
            <w:rStyle w:val="a5"/>
            <w:rFonts w:hint="eastAsia"/>
            <w:noProof/>
          </w:rPr>
          <w:t>安装</w:t>
        </w:r>
        <w:r w:rsidR="001A783B" w:rsidRPr="003357B7">
          <w:rPr>
            <w:rStyle w:val="a5"/>
            <w:noProof/>
          </w:rPr>
          <w:t>Selenium</w:t>
        </w:r>
        <w:r w:rsidR="001A783B" w:rsidRPr="003357B7">
          <w:rPr>
            <w:rStyle w:val="a5"/>
            <w:rFonts w:hint="eastAsia"/>
            <w:noProof/>
          </w:rPr>
          <w:t>：</w:t>
        </w:r>
        <w:r w:rsidR="001A783B">
          <w:rPr>
            <w:noProof/>
            <w:webHidden/>
          </w:rPr>
          <w:tab/>
        </w:r>
        <w:r w:rsidR="001A783B">
          <w:rPr>
            <w:noProof/>
            <w:webHidden/>
          </w:rPr>
          <w:fldChar w:fldCharType="begin"/>
        </w:r>
        <w:r w:rsidR="001A783B">
          <w:rPr>
            <w:noProof/>
            <w:webHidden/>
          </w:rPr>
          <w:instrText xml:space="preserve"> PAGEREF _Toc359675985 \h </w:instrText>
        </w:r>
        <w:r w:rsidR="001A783B">
          <w:rPr>
            <w:noProof/>
            <w:webHidden/>
          </w:rPr>
        </w:r>
        <w:r w:rsidR="001A783B">
          <w:rPr>
            <w:noProof/>
            <w:webHidden/>
          </w:rPr>
          <w:fldChar w:fldCharType="separate"/>
        </w:r>
        <w:r w:rsidR="001A783B">
          <w:rPr>
            <w:noProof/>
            <w:webHidden/>
          </w:rPr>
          <w:t>3</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5986" w:history="1">
        <w:r w:rsidR="001A783B" w:rsidRPr="003357B7">
          <w:rPr>
            <w:rStyle w:val="a5"/>
            <w:noProof/>
          </w:rPr>
          <w:t>2.3</w:t>
        </w:r>
        <w:r w:rsidR="001A783B">
          <w:rPr>
            <w:rFonts w:cstheme="minorBidi"/>
            <w:noProof/>
            <w:sz w:val="21"/>
            <w:szCs w:val="22"/>
          </w:rPr>
          <w:tab/>
        </w:r>
        <w:r w:rsidR="001A783B" w:rsidRPr="003357B7">
          <w:rPr>
            <w:rStyle w:val="a5"/>
            <w:rFonts w:hint="eastAsia"/>
            <w:noProof/>
          </w:rPr>
          <w:t>安装</w:t>
        </w:r>
        <w:r w:rsidR="001A783B" w:rsidRPr="003357B7">
          <w:rPr>
            <w:rStyle w:val="a5"/>
            <w:noProof/>
          </w:rPr>
          <w:t>rspec</w:t>
        </w:r>
        <w:r w:rsidR="001A783B" w:rsidRPr="003357B7">
          <w:rPr>
            <w:rStyle w:val="a5"/>
            <w:rFonts w:hint="eastAsia"/>
            <w:noProof/>
          </w:rPr>
          <w:t>：</w:t>
        </w:r>
        <w:r w:rsidR="001A783B">
          <w:rPr>
            <w:noProof/>
            <w:webHidden/>
          </w:rPr>
          <w:tab/>
        </w:r>
        <w:r w:rsidR="001A783B">
          <w:rPr>
            <w:noProof/>
            <w:webHidden/>
          </w:rPr>
          <w:fldChar w:fldCharType="begin"/>
        </w:r>
        <w:r w:rsidR="001A783B">
          <w:rPr>
            <w:noProof/>
            <w:webHidden/>
          </w:rPr>
          <w:instrText xml:space="preserve"> PAGEREF _Toc359675986 \h </w:instrText>
        </w:r>
        <w:r w:rsidR="001A783B">
          <w:rPr>
            <w:noProof/>
            <w:webHidden/>
          </w:rPr>
        </w:r>
        <w:r w:rsidR="001A783B">
          <w:rPr>
            <w:noProof/>
            <w:webHidden/>
          </w:rPr>
          <w:fldChar w:fldCharType="separate"/>
        </w:r>
        <w:r w:rsidR="001A783B">
          <w:rPr>
            <w:noProof/>
            <w:webHidden/>
          </w:rPr>
          <w:t>4</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5987" w:history="1">
        <w:r w:rsidR="001A783B" w:rsidRPr="003357B7">
          <w:rPr>
            <w:rStyle w:val="a5"/>
            <w:noProof/>
          </w:rPr>
          <w:t>3.</w:t>
        </w:r>
        <w:r w:rsidR="001A783B" w:rsidRPr="003357B7">
          <w:rPr>
            <w:rStyle w:val="a5"/>
            <w:rFonts w:hint="eastAsia"/>
            <w:noProof/>
          </w:rPr>
          <w:t xml:space="preserve"> </w:t>
        </w:r>
        <w:r w:rsidR="001A783B" w:rsidRPr="003357B7">
          <w:rPr>
            <w:rStyle w:val="a5"/>
            <w:rFonts w:hint="eastAsia"/>
            <w:noProof/>
          </w:rPr>
          <w:t>使用</w:t>
        </w:r>
        <w:r w:rsidR="001A783B">
          <w:rPr>
            <w:noProof/>
            <w:webHidden/>
          </w:rPr>
          <w:tab/>
        </w:r>
        <w:r w:rsidR="001A783B">
          <w:rPr>
            <w:noProof/>
            <w:webHidden/>
          </w:rPr>
          <w:fldChar w:fldCharType="begin"/>
        </w:r>
        <w:r w:rsidR="001A783B">
          <w:rPr>
            <w:noProof/>
            <w:webHidden/>
          </w:rPr>
          <w:instrText xml:space="preserve"> PAGEREF _Toc359675987 \h </w:instrText>
        </w:r>
        <w:r w:rsidR="001A783B">
          <w:rPr>
            <w:noProof/>
            <w:webHidden/>
          </w:rPr>
        </w:r>
        <w:r w:rsidR="001A783B">
          <w:rPr>
            <w:noProof/>
            <w:webHidden/>
          </w:rPr>
          <w:fldChar w:fldCharType="separate"/>
        </w:r>
        <w:r w:rsidR="001A783B">
          <w:rPr>
            <w:noProof/>
            <w:webHidden/>
          </w:rPr>
          <w:t>4</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5994" w:history="1">
        <w:r w:rsidR="001A783B" w:rsidRPr="003357B7">
          <w:rPr>
            <w:rStyle w:val="a5"/>
            <w:noProof/>
          </w:rPr>
          <w:t>3.1</w:t>
        </w:r>
        <w:r w:rsidR="001A783B">
          <w:rPr>
            <w:rFonts w:cstheme="minorBidi"/>
            <w:noProof/>
            <w:sz w:val="21"/>
            <w:szCs w:val="22"/>
          </w:rPr>
          <w:tab/>
        </w:r>
        <w:r w:rsidR="001A783B" w:rsidRPr="003357B7">
          <w:rPr>
            <w:rStyle w:val="a5"/>
            <w:noProof/>
          </w:rPr>
          <w:t>Selenium</w:t>
        </w:r>
        <w:r w:rsidR="001A783B" w:rsidRPr="003357B7">
          <w:rPr>
            <w:rStyle w:val="a5"/>
            <w:rFonts w:hint="eastAsia"/>
            <w:noProof/>
          </w:rPr>
          <w:t>教程</w:t>
        </w:r>
        <w:r w:rsidR="001A783B">
          <w:rPr>
            <w:noProof/>
            <w:webHidden/>
          </w:rPr>
          <w:tab/>
        </w:r>
        <w:r w:rsidR="001A783B">
          <w:rPr>
            <w:noProof/>
            <w:webHidden/>
          </w:rPr>
          <w:fldChar w:fldCharType="begin"/>
        </w:r>
        <w:r w:rsidR="001A783B">
          <w:rPr>
            <w:noProof/>
            <w:webHidden/>
          </w:rPr>
          <w:instrText xml:space="preserve"> PAGEREF _Toc359675994 \h </w:instrText>
        </w:r>
        <w:r w:rsidR="001A783B">
          <w:rPr>
            <w:noProof/>
            <w:webHidden/>
          </w:rPr>
        </w:r>
        <w:r w:rsidR="001A783B">
          <w:rPr>
            <w:noProof/>
            <w:webHidden/>
          </w:rPr>
          <w:fldChar w:fldCharType="separate"/>
        </w:r>
        <w:r w:rsidR="001A783B">
          <w:rPr>
            <w:noProof/>
            <w:webHidden/>
          </w:rPr>
          <w:t>4</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5995" w:history="1">
        <w:r w:rsidR="001A783B" w:rsidRPr="003357B7">
          <w:rPr>
            <w:rStyle w:val="a5"/>
            <w:noProof/>
          </w:rPr>
          <w:t>3.1.1</w:t>
        </w:r>
        <w:r w:rsidR="001A783B">
          <w:rPr>
            <w:rFonts w:cstheme="minorBidi"/>
            <w:noProof/>
            <w:sz w:val="21"/>
            <w:szCs w:val="22"/>
          </w:rPr>
          <w:tab/>
        </w:r>
        <w:r w:rsidR="001A783B" w:rsidRPr="003357B7">
          <w:rPr>
            <w:rStyle w:val="a5"/>
            <w:rFonts w:hint="eastAsia"/>
            <w:noProof/>
          </w:rPr>
          <w:t>第一个简单脚本：</w:t>
        </w:r>
        <w:r w:rsidR="001A783B">
          <w:rPr>
            <w:noProof/>
            <w:webHidden/>
          </w:rPr>
          <w:tab/>
        </w:r>
        <w:r w:rsidR="001A783B">
          <w:rPr>
            <w:noProof/>
            <w:webHidden/>
          </w:rPr>
          <w:fldChar w:fldCharType="begin"/>
        </w:r>
        <w:r w:rsidR="001A783B">
          <w:rPr>
            <w:noProof/>
            <w:webHidden/>
          </w:rPr>
          <w:instrText xml:space="preserve"> PAGEREF _Toc359675995 \h </w:instrText>
        </w:r>
        <w:r w:rsidR="001A783B">
          <w:rPr>
            <w:noProof/>
            <w:webHidden/>
          </w:rPr>
        </w:r>
        <w:r w:rsidR="001A783B">
          <w:rPr>
            <w:noProof/>
            <w:webHidden/>
          </w:rPr>
          <w:fldChar w:fldCharType="separate"/>
        </w:r>
        <w:r w:rsidR="001A783B">
          <w:rPr>
            <w:noProof/>
            <w:webHidden/>
          </w:rPr>
          <w:t>4</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5996" w:history="1">
        <w:r w:rsidR="001A783B" w:rsidRPr="003357B7">
          <w:rPr>
            <w:rStyle w:val="a5"/>
            <w:noProof/>
          </w:rPr>
          <w:t>3.1.2</w:t>
        </w:r>
        <w:r w:rsidR="001A783B">
          <w:rPr>
            <w:rFonts w:cstheme="minorBidi"/>
            <w:noProof/>
            <w:sz w:val="21"/>
            <w:szCs w:val="22"/>
          </w:rPr>
          <w:tab/>
        </w:r>
        <w:r w:rsidR="001A783B" w:rsidRPr="003357B7">
          <w:rPr>
            <w:rStyle w:val="a5"/>
            <w:rFonts w:hint="eastAsia"/>
            <w:noProof/>
          </w:rPr>
          <w:t>简单的浏览器操作：</w:t>
        </w:r>
        <w:r w:rsidR="001A783B">
          <w:rPr>
            <w:noProof/>
            <w:webHidden/>
          </w:rPr>
          <w:tab/>
        </w:r>
        <w:r w:rsidR="001A783B">
          <w:rPr>
            <w:noProof/>
            <w:webHidden/>
          </w:rPr>
          <w:fldChar w:fldCharType="begin"/>
        </w:r>
        <w:r w:rsidR="001A783B">
          <w:rPr>
            <w:noProof/>
            <w:webHidden/>
          </w:rPr>
          <w:instrText xml:space="preserve"> PAGEREF _Toc359675996 \h </w:instrText>
        </w:r>
        <w:r w:rsidR="001A783B">
          <w:rPr>
            <w:noProof/>
            <w:webHidden/>
          </w:rPr>
        </w:r>
        <w:r w:rsidR="001A783B">
          <w:rPr>
            <w:noProof/>
            <w:webHidden/>
          </w:rPr>
          <w:fldChar w:fldCharType="separate"/>
        </w:r>
        <w:r w:rsidR="001A783B">
          <w:rPr>
            <w:noProof/>
            <w:webHidden/>
          </w:rPr>
          <w:t>4</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5997" w:history="1">
        <w:r w:rsidR="001A783B" w:rsidRPr="003357B7">
          <w:rPr>
            <w:rStyle w:val="a5"/>
            <w:noProof/>
          </w:rPr>
          <w:t>3.1.3</w:t>
        </w:r>
        <w:r w:rsidR="001A783B">
          <w:rPr>
            <w:rFonts w:cstheme="minorBidi"/>
            <w:noProof/>
            <w:sz w:val="21"/>
            <w:szCs w:val="22"/>
          </w:rPr>
          <w:tab/>
        </w:r>
        <w:r w:rsidR="001A783B" w:rsidRPr="003357B7">
          <w:rPr>
            <w:rStyle w:val="a5"/>
            <w:rFonts w:hint="eastAsia"/>
            <w:noProof/>
          </w:rPr>
          <w:t>如何执行一段</w:t>
        </w:r>
        <w:r w:rsidR="001A783B" w:rsidRPr="003357B7">
          <w:rPr>
            <w:rStyle w:val="a5"/>
            <w:noProof/>
          </w:rPr>
          <w:t>js</w:t>
        </w:r>
        <w:r w:rsidR="001A783B">
          <w:rPr>
            <w:noProof/>
            <w:webHidden/>
          </w:rPr>
          <w:tab/>
        </w:r>
        <w:r w:rsidR="001A783B">
          <w:rPr>
            <w:noProof/>
            <w:webHidden/>
          </w:rPr>
          <w:fldChar w:fldCharType="begin"/>
        </w:r>
        <w:r w:rsidR="001A783B">
          <w:rPr>
            <w:noProof/>
            <w:webHidden/>
          </w:rPr>
          <w:instrText xml:space="preserve"> PAGEREF _Toc359675997 \h </w:instrText>
        </w:r>
        <w:r w:rsidR="001A783B">
          <w:rPr>
            <w:noProof/>
            <w:webHidden/>
          </w:rPr>
        </w:r>
        <w:r w:rsidR="001A783B">
          <w:rPr>
            <w:noProof/>
            <w:webHidden/>
          </w:rPr>
          <w:fldChar w:fldCharType="separate"/>
        </w:r>
        <w:r w:rsidR="001A783B">
          <w:rPr>
            <w:noProof/>
            <w:webHidden/>
          </w:rPr>
          <w:t>6</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5998" w:history="1">
        <w:r w:rsidR="001A783B" w:rsidRPr="003357B7">
          <w:rPr>
            <w:rStyle w:val="a5"/>
            <w:noProof/>
          </w:rPr>
          <w:t>3.1.4</w:t>
        </w:r>
        <w:r w:rsidR="001A783B">
          <w:rPr>
            <w:rFonts w:cstheme="minorBidi"/>
            <w:noProof/>
            <w:sz w:val="21"/>
            <w:szCs w:val="22"/>
          </w:rPr>
          <w:tab/>
        </w:r>
        <w:r w:rsidR="001A783B" w:rsidRPr="003357B7">
          <w:rPr>
            <w:rStyle w:val="a5"/>
            <w:rFonts w:hint="eastAsia"/>
            <w:noProof/>
          </w:rPr>
          <w:t>页面元素定位</w:t>
        </w:r>
        <w:r w:rsidR="001A783B">
          <w:rPr>
            <w:noProof/>
            <w:webHidden/>
          </w:rPr>
          <w:tab/>
        </w:r>
        <w:r w:rsidR="001A783B">
          <w:rPr>
            <w:noProof/>
            <w:webHidden/>
          </w:rPr>
          <w:fldChar w:fldCharType="begin"/>
        </w:r>
        <w:r w:rsidR="001A783B">
          <w:rPr>
            <w:noProof/>
            <w:webHidden/>
          </w:rPr>
          <w:instrText xml:space="preserve"> PAGEREF _Toc359675998 \h </w:instrText>
        </w:r>
        <w:r w:rsidR="001A783B">
          <w:rPr>
            <w:noProof/>
            <w:webHidden/>
          </w:rPr>
        </w:r>
        <w:r w:rsidR="001A783B">
          <w:rPr>
            <w:noProof/>
            <w:webHidden/>
          </w:rPr>
          <w:fldChar w:fldCharType="separate"/>
        </w:r>
        <w:r w:rsidR="001A783B">
          <w:rPr>
            <w:noProof/>
            <w:webHidden/>
          </w:rPr>
          <w:t>7</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5999" w:history="1">
        <w:r w:rsidR="001A783B" w:rsidRPr="003357B7">
          <w:rPr>
            <w:rStyle w:val="a5"/>
            <w:noProof/>
          </w:rPr>
          <w:t>3.1.5</w:t>
        </w:r>
        <w:r w:rsidR="001A783B">
          <w:rPr>
            <w:rFonts w:cstheme="minorBidi"/>
            <w:noProof/>
            <w:sz w:val="21"/>
            <w:szCs w:val="22"/>
          </w:rPr>
          <w:tab/>
        </w:r>
        <w:r w:rsidR="001A783B" w:rsidRPr="003357B7">
          <w:rPr>
            <w:rStyle w:val="a5"/>
            <w:rFonts w:hint="eastAsia"/>
            <w:noProof/>
          </w:rPr>
          <w:t>定位</w:t>
        </w:r>
        <w:r w:rsidR="001A783B" w:rsidRPr="003357B7">
          <w:rPr>
            <w:rStyle w:val="a5"/>
            <w:noProof/>
          </w:rPr>
          <w:t>frame</w:t>
        </w:r>
        <w:r w:rsidR="001A783B" w:rsidRPr="003357B7">
          <w:rPr>
            <w:rStyle w:val="a5"/>
            <w:rFonts w:hint="eastAsia"/>
            <w:noProof/>
          </w:rPr>
          <w:t>中的元素</w:t>
        </w:r>
        <w:r w:rsidR="001A783B">
          <w:rPr>
            <w:noProof/>
            <w:webHidden/>
          </w:rPr>
          <w:tab/>
        </w:r>
        <w:r w:rsidR="001A783B">
          <w:rPr>
            <w:noProof/>
            <w:webHidden/>
          </w:rPr>
          <w:fldChar w:fldCharType="begin"/>
        </w:r>
        <w:r w:rsidR="001A783B">
          <w:rPr>
            <w:noProof/>
            <w:webHidden/>
          </w:rPr>
          <w:instrText xml:space="preserve"> PAGEREF _Toc359675999 \h </w:instrText>
        </w:r>
        <w:r w:rsidR="001A783B">
          <w:rPr>
            <w:noProof/>
            <w:webHidden/>
          </w:rPr>
        </w:r>
        <w:r w:rsidR="001A783B">
          <w:rPr>
            <w:noProof/>
            <w:webHidden/>
          </w:rPr>
          <w:fldChar w:fldCharType="separate"/>
        </w:r>
        <w:r w:rsidR="001A783B">
          <w:rPr>
            <w:noProof/>
            <w:webHidden/>
          </w:rPr>
          <w:t>10</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6000" w:history="1">
        <w:r w:rsidR="001A783B" w:rsidRPr="003357B7">
          <w:rPr>
            <w:rStyle w:val="a5"/>
            <w:noProof/>
          </w:rPr>
          <w:t>3.1.6</w:t>
        </w:r>
        <w:r w:rsidR="001A783B">
          <w:rPr>
            <w:rFonts w:cstheme="minorBidi"/>
            <w:noProof/>
            <w:sz w:val="21"/>
            <w:szCs w:val="22"/>
          </w:rPr>
          <w:tab/>
        </w:r>
        <w:r w:rsidR="001A783B" w:rsidRPr="003357B7">
          <w:rPr>
            <w:rStyle w:val="a5"/>
            <w:rFonts w:hint="eastAsia"/>
            <w:noProof/>
          </w:rPr>
          <w:t>捕获弹出窗口</w:t>
        </w:r>
        <w:r w:rsidR="001A783B">
          <w:rPr>
            <w:noProof/>
            <w:webHidden/>
          </w:rPr>
          <w:tab/>
        </w:r>
        <w:r w:rsidR="001A783B">
          <w:rPr>
            <w:noProof/>
            <w:webHidden/>
          </w:rPr>
          <w:fldChar w:fldCharType="begin"/>
        </w:r>
        <w:r w:rsidR="001A783B">
          <w:rPr>
            <w:noProof/>
            <w:webHidden/>
          </w:rPr>
          <w:instrText xml:space="preserve"> PAGEREF _Toc359676000 \h </w:instrText>
        </w:r>
        <w:r w:rsidR="001A783B">
          <w:rPr>
            <w:noProof/>
            <w:webHidden/>
          </w:rPr>
        </w:r>
        <w:r w:rsidR="001A783B">
          <w:rPr>
            <w:noProof/>
            <w:webHidden/>
          </w:rPr>
          <w:fldChar w:fldCharType="separate"/>
        </w:r>
        <w:r w:rsidR="001A783B">
          <w:rPr>
            <w:noProof/>
            <w:webHidden/>
          </w:rPr>
          <w:t>12</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6001" w:history="1">
        <w:r w:rsidR="001A783B" w:rsidRPr="003357B7">
          <w:rPr>
            <w:rStyle w:val="a5"/>
            <w:noProof/>
          </w:rPr>
          <w:t>3.1.7</w:t>
        </w:r>
        <w:r w:rsidR="001A783B">
          <w:rPr>
            <w:rFonts w:cstheme="minorBidi"/>
            <w:noProof/>
            <w:sz w:val="21"/>
            <w:szCs w:val="22"/>
          </w:rPr>
          <w:tab/>
        </w:r>
        <w:r w:rsidR="001A783B" w:rsidRPr="003357B7">
          <w:rPr>
            <w:rStyle w:val="a5"/>
            <w:rFonts w:hint="eastAsia"/>
            <w:noProof/>
          </w:rPr>
          <w:t>处理</w:t>
        </w:r>
        <w:r w:rsidR="001A783B" w:rsidRPr="003357B7">
          <w:rPr>
            <w:rStyle w:val="a5"/>
            <w:noProof/>
          </w:rPr>
          <w:t>alert</w:t>
        </w:r>
        <w:r w:rsidR="001A783B" w:rsidRPr="003357B7">
          <w:rPr>
            <w:rStyle w:val="a5"/>
            <w:rFonts w:hint="eastAsia"/>
            <w:noProof/>
          </w:rPr>
          <w:t>和</w:t>
        </w:r>
        <w:r w:rsidR="001A783B" w:rsidRPr="003357B7">
          <w:rPr>
            <w:rStyle w:val="a5"/>
            <w:noProof/>
          </w:rPr>
          <w:t>confirm</w:t>
        </w:r>
        <w:r w:rsidR="001A783B">
          <w:rPr>
            <w:noProof/>
            <w:webHidden/>
          </w:rPr>
          <w:tab/>
        </w:r>
        <w:r w:rsidR="001A783B">
          <w:rPr>
            <w:noProof/>
            <w:webHidden/>
          </w:rPr>
          <w:fldChar w:fldCharType="begin"/>
        </w:r>
        <w:r w:rsidR="001A783B">
          <w:rPr>
            <w:noProof/>
            <w:webHidden/>
          </w:rPr>
          <w:instrText xml:space="preserve"> PAGEREF _Toc359676001 \h </w:instrText>
        </w:r>
        <w:r w:rsidR="001A783B">
          <w:rPr>
            <w:noProof/>
            <w:webHidden/>
          </w:rPr>
        </w:r>
        <w:r w:rsidR="001A783B">
          <w:rPr>
            <w:noProof/>
            <w:webHidden/>
          </w:rPr>
          <w:fldChar w:fldCharType="separate"/>
        </w:r>
        <w:r w:rsidR="001A783B">
          <w:rPr>
            <w:noProof/>
            <w:webHidden/>
          </w:rPr>
          <w:t>14</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6002" w:history="1">
        <w:r w:rsidR="001A783B" w:rsidRPr="003357B7">
          <w:rPr>
            <w:rStyle w:val="a5"/>
            <w:noProof/>
          </w:rPr>
          <w:t>3.1.8</w:t>
        </w:r>
        <w:r w:rsidR="001A783B">
          <w:rPr>
            <w:rFonts w:cstheme="minorBidi"/>
            <w:noProof/>
            <w:sz w:val="21"/>
            <w:szCs w:val="22"/>
          </w:rPr>
          <w:tab/>
        </w:r>
        <w:r w:rsidR="001A783B" w:rsidRPr="003357B7">
          <w:rPr>
            <w:rStyle w:val="a5"/>
            <w:rFonts w:hint="eastAsia"/>
            <w:noProof/>
          </w:rPr>
          <w:t>使用</w:t>
        </w:r>
        <w:r w:rsidR="001A783B" w:rsidRPr="003357B7">
          <w:rPr>
            <w:rStyle w:val="a5"/>
            <w:noProof/>
          </w:rPr>
          <w:t>page object</w:t>
        </w:r>
        <w:r w:rsidR="001A783B" w:rsidRPr="003357B7">
          <w:rPr>
            <w:rStyle w:val="a5"/>
            <w:rFonts w:hint="eastAsia"/>
            <w:noProof/>
          </w:rPr>
          <w:t>设计模式</w:t>
        </w:r>
        <w:r w:rsidR="001A783B">
          <w:rPr>
            <w:noProof/>
            <w:webHidden/>
          </w:rPr>
          <w:tab/>
        </w:r>
        <w:r w:rsidR="001A783B">
          <w:rPr>
            <w:noProof/>
            <w:webHidden/>
          </w:rPr>
          <w:fldChar w:fldCharType="begin"/>
        </w:r>
        <w:r w:rsidR="001A783B">
          <w:rPr>
            <w:noProof/>
            <w:webHidden/>
          </w:rPr>
          <w:instrText xml:space="preserve"> PAGEREF _Toc359676002 \h </w:instrText>
        </w:r>
        <w:r w:rsidR="001A783B">
          <w:rPr>
            <w:noProof/>
            <w:webHidden/>
          </w:rPr>
        </w:r>
        <w:r w:rsidR="001A783B">
          <w:rPr>
            <w:noProof/>
            <w:webHidden/>
          </w:rPr>
          <w:fldChar w:fldCharType="separate"/>
        </w:r>
        <w:r w:rsidR="001A783B">
          <w:rPr>
            <w:noProof/>
            <w:webHidden/>
          </w:rPr>
          <w:t>15</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6003" w:history="1">
        <w:r w:rsidR="001A783B" w:rsidRPr="003357B7">
          <w:rPr>
            <w:rStyle w:val="a5"/>
            <w:noProof/>
          </w:rPr>
          <w:t>3.1.9</w:t>
        </w:r>
        <w:r w:rsidR="001A783B">
          <w:rPr>
            <w:rFonts w:cstheme="minorBidi"/>
            <w:noProof/>
            <w:sz w:val="21"/>
            <w:szCs w:val="22"/>
          </w:rPr>
          <w:tab/>
        </w:r>
        <w:r w:rsidR="001A783B" w:rsidRPr="003357B7">
          <w:rPr>
            <w:rStyle w:val="a5"/>
            <w:rFonts w:hint="eastAsia"/>
            <w:noProof/>
          </w:rPr>
          <w:t>操作</w:t>
        </w:r>
        <w:r w:rsidR="001A783B" w:rsidRPr="003357B7">
          <w:rPr>
            <w:rStyle w:val="a5"/>
            <w:noProof/>
          </w:rPr>
          <w:t>select</w:t>
        </w:r>
        <w:r w:rsidR="001A783B" w:rsidRPr="003357B7">
          <w:rPr>
            <w:rStyle w:val="a5"/>
            <w:rFonts w:hint="eastAsia"/>
            <w:noProof/>
          </w:rPr>
          <w:t>下拉框</w:t>
        </w:r>
        <w:r w:rsidR="001A783B">
          <w:rPr>
            <w:noProof/>
            <w:webHidden/>
          </w:rPr>
          <w:tab/>
        </w:r>
        <w:r w:rsidR="001A783B">
          <w:rPr>
            <w:noProof/>
            <w:webHidden/>
          </w:rPr>
          <w:fldChar w:fldCharType="begin"/>
        </w:r>
        <w:r w:rsidR="001A783B">
          <w:rPr>
            <w:noProof/>
            <w:webHidden/>
          </w:rPr>
          <w:instrText xml:space="preserve"> PAGEREF _Toc359676003 \h </w:instrText>
        </w:r>
        <w:r w:rsidR="001A783B">
          <w:rPr>
            <w:noProof/>
            <w:webHidden/>
          </w:rPr>
        </w:r>
        <w:r w:rsidR="001A783B">
          <w:rPr>
            <w:noProof/>
            <w:webHidden/>
          </w:rPr>
          <w:fldChar w:fldCharType="separate"/>
        </w:r>
        <w:r w:rsidR="001A783B">
          <w:rPr>
            <w:noProof/>
            <w:webHidden/>
          </w:rPr>
          <w:t>20</w:t>
        </w:r>
        <w:r w:rsidR="001A783B">
          <w:rPr>
            <w:noProof/>
            <w:webHidden/>
          </w:rPr>
          <w:fldChar w:fldCharType="end"/>
        </w:r>
      </w:hyperlink>
    </w:p>
    <w:p w:rsidR="001A783B" w:rsidRDefault="006C2FFB">
      <w:pPr>
        <w:pStyle w:val="70"/>
        <w:tabs>
          <w:tab w:val="left" w:pos="1971"/>
          <w:tab w:val="right" w:leader="dot" w:pos="8296"/>
        </w:tabs>
        <w:rPr>
          <w:rFonts w:cstheme="minorBidi"/>
          <w:noProof/>
          <w:sz w:val="21"/>
          <w:szCs w:val="22"/>
        </w:rPr>
      </w:pPr>
      <w:hyperlink w:anchor="_Toc359676004" w:history="1">
        <w:r w:rsidR="001A783B" w:rsidRPr="003357B7">
          <w:rPr>
            <w:rStyle w:val="a5"/>
            <w:noProof/>
          </w:rPr>
          <w:t>3.1.10</w:t>
        </w:r>
        <w:r w:rsidR="001A783B">
          <w:rPr>
            <w:rFonts w:cstheme="minorBidi"/>
            <w:noProof/>
            <w:sz w:val="21"/>
            <w:szCs w:val="22"/>
          </w:rPr>
          <w:tab/>
        </w:r>
        <w:r w:rsidR="001A783B" w:rsidRPr="003357B7">
          <w:rPr>
            <w:rStyle w:val="a5"/>
            <w:rFonts w:hint="eastAsia"/>
            <w:noProof/>
          </w:rPr>
          <w:t>智能等待页面加载完成</w:t>
        </w:r>
        <w:r w:rsidR="001A783B">
          <w:rPr>
            <w:noProof/>
            <w:webHidden/>
          </w:rPr>
          <w:tab/>
        </w:r>
        <w:r w:rsidR="001A783B">
          <w:rPr>
            <w:noProof/>
            <w:webHidden/>
          </w:rPr>
          <w:fldChar w:fldCharType="begin"/>
        </w:r>
        <w:r w:rsidR="001A783B">
          <w:rPr>
            <w:noProof/>
            <w:webHidden/>
          </w:rPr>
          <w:instrText xml:space="preserve"> PAGEREF _Toc359676004 \h </w:instrText>
        </w:r>
        <w:r w:rsidR="001A783B">
          <w:rPr>
            <w:noProof/>
            <w:webHidden/>
          </w:rPr>
        </w:r>
        <w:r w:rsidR="001A783B">
          <w:rPr>
            <w:noProof/>
            <w:webHidden/>
          </w:rPr>
          <w:fldChar w:fldCharType="separate"/>
        </w:r>
        <w:r w:rsidR="001A783B">
          <w:rPr>
            <w:noProof/>
            <w:webHidden/>
          </w:rPr>
          <w:t>23</w:t>
        </w:r>
        <w:r w:rsidR="001A783B">
          <w:rPr>
            <w:noProof/>
            <w:webHidden/>
          </w:rPr>
          <w:fldChar w:fldCharType="end"/>
        </w:r>
      </w:hyperlink>
    </w:p>
    <w:p w:rsidR="001A783B" w:rsidRDefault="006C2FFB">
      <w:pPr>
        <w:pStyle w:val="70"/>
        <w:tabs>
          <w:tab w:val="left" w:pos="1971"/>
          <w:tab w:val="right" w:leader="dot" w:pos="8296"/>
        </w:tabs>
        <w:rPr>
          <w:rFonts w:cstheme="minorBidi"/>
          <w:noProof/>
          <w:sz w:val="21"/>
          <w:szCs w:val="22"/>
        </w:rPr>
      </w:pPr>
      <w:hyperlink w:anchor="_Toc359676005" w:history="1">
        <w:r w:rsidR="001A783B" w:rsidRPr="003357B7">
          <w:rPr>
            <w:rStyle w:val="a5"/>
            <w:noProof/>
          </w:rPr>
          <w:t>3.1.11</w:t>
        </w:r>
        <w:r w:rsidR="001A783B">
          <w:rPr>
            <w:rFonts w:cstheme="minorBidi"/>
            <w:noProof/>
            <w:sz w:val="21"/>
            <w:szCs w:val="22"/>
          </w:rPr>
          <w:tab/>
        </w:r>
        <w:r w:rsidR="001A783B" w:rsidRPr="003357B7">
          <w:rPr>
            <w:rStyle w:val="a5"/>
            <w:rFonts w:hint="eastAsia"/>
            <w:noProof/>
          </w:rPr>
          <w:t>使用</w:t>
        </w:r>
        <w:r w:rsidR="001A783B" w:rsidRPr="003357B7">
          <w:rPr>
            <w:rStyle w:val="a5"/>
            <w:noProof/>
          </w:rPr>
          <w:t>jquery</w:t>
        </w:r>
        <w:r w:rsidR="001A783B" w:rsidRPr="003357B7">
          <w:rPr>
            <w:rStyle w:val="a5"/>
            <w:rFonts w:hint="eastAsia"/>
            <w:noProof/>
          </w:rPr>
          <w:t>进行辅助测试</w:t>
        </w:r>
        <w:r w:rsidR="001A783B">
          <w:rPr>
            <w:noProof/>
            <w:webHidden/>
          </w:rPr>
          <w:tab/>
        </w:r>
        <w:r w:rsidR="001A783B">
          <w:rPr>
            <w:noProof/>
            <w:webHidden/>
          </w:rPr>
          <w:fldChar w:fldCharType="begin"/>
        </w:r>
        <w:r w:rsidR="001A783B">
          <w:rPr>
            <w:noProof/>
            <w:webHidden/>
          </w:rPr>
          <w:instrText xml:space="preserve"> PAGEREF _Toc359676005 \h </w:instrText>
        </w:r>
        <w:r w:rsidR="001A783B">
          <w:rPr>
            <w:noProof/>
            <w:webHidden/>
          </w:rPr>
        </w:r>
        <w:r w:rsidR="001A783B">
          <w:rPr>
            <w:noProof/>
            <w:webHidden/>
          </w:rPr>
          <w:fldChar w:fldCharType="separate"/>
        </w:r>
        <w:r w:rsidR="001A783B">
          <w:rPr>
            <w:noProof/>
            <w:webHidden/>
          </w:rPr>
          <w:t>24</w:t>
        </w:r>
        <w:r w:rsidR="001A783B">
          <w:rPr>
            <w:noProof/>
            <w:webHidden/>
          </w:rPr>
          <w:fldChar w:fldCharType="end"/>
        </w:r>
      </w:hyperlink>
    </w:p>
    <w:p w:rsidR="001A783B" w:rsidRDefault="006C2FFB">
      <w:pPr>
        <w:pStyle w:val="70"/>
        <w:tabs>
          <w:tab w:val="left" w:pos="1926"/>
          <w:tab w:val="right" w:leader="dot" w:pos="8296"/>
        </w:tabs>
        <w:rPr>
          <w:rFonts w:cstheme="minorBidi"/>
          <w:noProof/>
          <w:sz w:val="21"/>
          <w:szCs w:val="22"/>
        </w:rPr>
      </w:pPr>
      <w:hyperlink w:anchor="_Toc359676006" w:history="1">
        <w:r w:rsidR="001A783B" w:rsidRPr="003357B7">
          <w:rPr>
            <w:rStyle w:val="a5"/>
            <w:noProof/>
          </w:rPr>
          <w:t>3.1.12</w:t>
        </w:r>
        <w:r w:rsidR="001A783B">
          <w:rPr>
            <w:rFonts w:cstheme="minorBidi"/>
            <w:noProof/>
            <w:sz w:val="21"/>
            <w:szCs w:val="22"/>
          </w:rPr>
          <w:tab/>
        </w:r>
        <w:r w:rsidR="001A783B" w:rsidRPr="003357B7">
          <w:rPr>
            <w:rStyle w:val="a5"/>
            <w:noProof/>
          </w:rPr>
          <w:t>Fire event</w:t>
        </w:r>
        <w:r w:rsidR="001A783B" w:rsidRPr="003357B7">
          <w:rPr>
            <w:rStyle w:val="a5"/>
            <w:rFonts w:hint="eastAsia"/>
            <w:noProof/>
          </w:rPr>
          <w:t>的替代方案</w:t>
        </w:r>
        <w:r w:rsidR="001A783B">
          <w:rPr>
            <w:noProof/>
            <w:webHidden/>
          </w:rPr>
          <w:tab/>
        </w:r>
        <w:r w:rsidR="001A783B">
          <w:rPr>
            <w:noProof/>
            <w:webHidden/>
          </w:rPr>
          <w:fldChar w:fldCharType="begin"/>
        </w:r>
        <w:r w:rsidR="001A783B">
          <w:rPr>
            <w:noProof/>
            <w:webHidden/>
          </w:rPr>
          <w:instrText xml:space="preserve"> PAGEREF _Toc359676006 \h </w:instrText>
        </w:r>
        <w:r w:rsidR="001A783B">
          <w:rPr>
            <w:noProof/>
            <w:webHidden/>
          </w:rPr>
        </w:r>
        <w:r w:rsidR="001A783B">
          <w:rPr>
            <w:noProof/>
            <w:webHidden/>
          </w:rPr>
          <w:fldChar w:fldCharType="separate"/>
        </w:r>
        <w:r w:rsidR="001A783B">
          <w:rPr>
            <w:noProof/>
            <w:webHidden/>
          </w:rPr>
          <w:t>26</w:t>
        </w:r>
        <w:r w:rsidR="001A783B">
          <w:rPr>
            <w:noProof/>
            <w:webHidden/>
          </w:rPr>
          <w:fldChar w:fldCharType="end"/>
        </w:r>
      </w:hyperlink>
    </w:p>
    <w:p w:rsidR="001A783B" w:rsidRDefault="006C2FFB">
      <w:pPr>
        <w:pStyle w:val="70"/>
        <w:tabs>
          <w:tab w:val="left" w:pos="1971"/>
          <w:tab w:val="right" w:leader="dot" w:pos="8296"/>
        </w:tabs>
        <w:rPr>
          <w:rFonts w:cstheme="minorBidi"/>
          <w:noProof/>
          <w:sz w:val="21"/>
          <w:szCs w:val="22"/>
        </w:rPr>
      </w:pPr>
      <w:hyperlink w:anchor="_Toc359676007" w:history="1">
        <w:r w:rsidR="001A783B" w:rsidRPr="003357B7">
          <w:rPr>
            <w:rStyle w:val="a5"/>
            <w:noProof/>
          </w:rPr>
          <w:t>3.1.13</w:t>
        </w:r>
        <w:r w:rsidR="001A783B">
          <w:rPr>
            <w:rFonts w:cstheme="minorBidi"/>
            <w:noProof/>
            <w:sz w:val="21"/>
            <w:szCs w:val="22"/>
          </w:rPr>
          <w:tab/>
        </w:r>
        <w:r w:rsidR="001A783B" w:rsidRPr="003357B7">
          <w:rPr>
            <w:rStyle w:val="a5"/>
            <w:rFonts w:hint="eastAsia"/>
            <w:noProof/>
          </w:rPr>
          <w:t>如何处理</w:t>
        </w:r>
        <w:r w:rsidR="001A783B" w:rsidRPr="003357B7">
          <w:rPr>
            <w:rStyle w:val="a5"/>
            <w:noProof/>
          </w:rPr>
          <w:t>table</w:t>
        </w:r>
        <w:r w:rsidR="001A783B">
          <w:rPr>
            <w:noProof/>
            <w:webHidden/>
          </w:rPr>
          <w:tab/>
        </w:r>
        <w:r w:rsidR="001A783B">
          <w:rPr>
            <w:noProof/>
            <w:webHidden/>
          </w:rPr>
          <w:fldChar w:fldCharType="begin"/>
        </w:r>
        <w:r w:rsidR="001A783B">
          <w:rPr>
            <w:noProof/>
            <w:webHidden/>
          </w:rPr>
          <w:instrText xml:space="preserve"> PAGEREF _Toc359676007 \h </w:instrText>
        </w:r>
        <w:r w:rsidR="001A783B">
          <w:rPr>
            <w:noProof/>
            <w:webHidden/>
          </w:rPr>
        </w:r>
        <w:r w:rsidR="001A783B">
          <w:rPr>
            <w:noProof/>
            <w:webHidden/>
          </w:rPr>
          <w:fldChar w:fldCharType="separate"/>
        </w:r>
        <w:r w:rsidR="001A783B">
          <w:rPr>
            <w:noProof/>
            <w:webHidden/>
          </w:rPr>
          <w:t>28</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6008" w:history="1">
        <w:r w:rsidR="001A783B" w:rsidRPr="003357B7">
          <w:rPr>
            <w:rStyle w:val="a5"/>
            <w:noProof/>
          </w:rPr>
          <w:t>3.2</w:t>
        </w:r>
        <w:r w:rsidR="001A783B">
          <w:rPr>
            <w:rFonts w:cstheme="minorBidi"/>
            <w:noProof/>
            <w:sz w:val="21"/>
            <w:szCs w:val="22"/>
          </w:rPr>
          <w:tab/>
        </w:r>
        <w:r w:rsidR="001A783B" w:rsidRPr="003357B7">
          <w:rPr>
            <w:rStyle w:val="a5"/>
            <w:noProof/>
          </w:rPr>
          <w:t>Rspec</w:t>
        </w:r>
        <w:r w:rsidR="001A783B" w:rsidRPr="003357B7">
          <w:rPr>
            <w:rStyle w:val="a5"/>
            <w:rFonts w:hint="eastAsia"/>
            <w:noProof/>
          </w:rPr>
          <w:t>教程：</w:t>
        </w:r>
        <w:r w:rsidR="001A783B">
          <w:rPr>
            <w:noProof/>
            <w:webHidden/>
          </w:rPr>
          <w:tab/>
        </w:r>
        <w:r w:rsidR="001A783B">
          <w:rPr>
            <w:noProof/>
            <w:webHidden/>
          </w:rPr>
          <w:fldChar w:fldCharType="begin"/>
        </w:r>
        <w:r w:rsidR="001A783B">
          <w:rPr>
            <w:noProof/>
            <w:webHidden/>
          </w:rPr>
          <w:instrText xml:space="preserve"> PAGEREF _Toc359676008 \h </w:instrText>
        </w:r>
        <w:r w:rsidR="001A783B">
          <w:rPr>
            <w:noProof/>
            <w:webHidden/>
          </w:rPr>
        </w:r>
        <w:r w:rsidR="001A783B">
          <w:rPr>
            <w:noProof/>
            <w:webHidden/>
          </w:rPr>
          <w:fldChar w:fldCharType="separate"/>
        </w:r>
        <w:r w:rsidR="001A783B">
          <w:rPr>
            <w:noProof/>
            <w:webHidden/>
          </w:rPr>
          <w:t>31</w:t>
        </w:r>
        <w:r w:rsidR="001A783B">
          <w:rPr>
            <w:noProof/>
            <w:webHidden/>
          </w:rPr>
          <w:fldChar w:fldCharType="end"/>
        </w:r>
      </w:hyperlink>
    </w:p>
    <w:p w:rsidR="001A783B" w:rsidRDefault="006C2FFB">
      <w:pPr>
        <w:pStyle w:val="70"/>
        <w:tabs>
          <w:tab w:val="left" w:pos="1835"/>
          <w:tab w:val="right" w:leader="dot" w:pos="8296"/>
        </w:tabs>
        <w:rPr>
          <w:rFonts w:cstheme="minorBidi"/>
          <w:noProof/>
          <w:sz w:val="21"/>
          <w:szCs w:val="22"/>
        </w:rPr>
      </w:pPr>
      <w:hyperlink w:anchor="_Toc359676009" w:history="1">
        <w:r w:rsidR="001A783B" w:rsidRPr="003357B7">
          <w:rPr>
            <w:rStyle w:val="a5"/>
            <w:noProof/>
          </w:rPr>
          <w:t>3.2.1</w:t>
        </w:r>
        <w:r w:rsidR="001A783B">
          <w:rPr>
            <w:rFonts w:cstheme="minorBidi"/>
            <w:noProof/>
            <w:sz w:val="21"/>
            <w:szCs w:val="22"/>
          </w:rPr>
          <w:tab/>
        </w:r>
        <w:r w:rsidR="001A783B" w:rsidRPr="003357B7">
          <w:rPr>
            <w:rStyle w:val="a5"/>
            <w:noProof/>
          </w:rPr>
          <w:t>Rspec</w:t>
        </w:r>
        <w:r w:rsidR="001A783B" w:rsidRPr="003357B7">
          <w:rPr>
            <w:rStyle w:val="a5"/>
            <w:rFonts w:hint="eastAsia"/>
            <w:noProof/>
          </w:rPr>
          <w:t>定义的方法</w:t>
        </w:r>
        <w:r w:rsidR="001A783B">
          <w:rPr>
            <w:noProof/>
            <w:webHidden/>
          </w:rPr>
          <w:tab/>
        </w:r>
        <w:r w:rsidR="001A783B">
          <w:rPr>
            <w:noProof/>
            <w:webHidden/>
          </w:rPr>
          <w:fldChar w:fldCharType="begin"/>
        </w:r>
        <w:r w:rsidR="001A783B">
          <w:rPr>
            <w:noProof/>
            <w:webHidden/>
          </w:rPr>
          <w:instrText xml:space="preserve"> PAGEREF _Toc359676009 \h </w:instrText>
        </w:r>
        <w:r w:rsidR="001A783B">
          <w:rPr>
            <w:noProof/>
            <w:webHidden/>
          </w:rPr>
        </w:r>
        <w:r w:rsidR="001A783B">
          <w:rPr>
            <w:noProof/>
            <w:webHidden/>
          </w:rPr>
          <w:fldChar w:fldCharType="separate"/>
        </w:r>
        <w:r w:rsidR="001A783B">
          <w:rPr>
            <w:noProof/>
            <w:webHidden/>
          </w:rPr>
          <w:t>31</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6010" w:history="1">
        <w:r w:rsidR="001A783B" w:rsidRPr="003357B7">
          <w:rPr>
            <w:rStyle w:val="a5"/>
            <w:noProof/>
          </w:rPr>
          <w:t>3.2.2</w:t>
        </w:r>
        <w:r w:rsidR="001A783B">
          <w:rPr>
            <w:rFonts w:cstheme="minorBidi"/>
            <w:noProof/>
            <w:sz w:val="21"/>
            <w:szCs w:val="22"/>
          </w:rPr>
          <w:tab/>
        </w:r>
        <w:r w:rsidR="001A783B" w:rsidRPr="003357B7">
          <w:rPr>
            <w:rStyle w:val="a5"/>
            <w:rFonts w:hint="eastAsia"/>
            <w:noProof/>
          </w:rPr>
          <w:t>文件目录结构：</w:t>
        </w:r>
        <w:r w:rsidR="001A783B">
          <w:rPr>
            <w:noProof/>
            <w:webHidden/>
          </w:rPr>
          <w:tab/>
        </w:r>
        <w:r w:rsidR="001A783B">
          <w:rPr>
            <w:noProof/>
            <w:webHidden/>
          </w:rPr>
          <w:fldChar w:fldCharType="begin"/>
        </w:r>
        <w:r w:rsidR="001A783B">
          <w:rPr>
            <w:noProof/>
            <w:webHidden/>
          </w:rPr>
          <w:instrText xml:space="preserve"> PAGEREF _Toc359676010 \h </w:instrText>
        </w:r>
        <w:r w:rsidR="001A783B">
          <w:rPr>
            <w:noProof/>
            <w:webHidden/>
          </w:rPr>
        </w:r>
        <w:r w:rsidR="001A783B">
          <w:rPr>
            <w:noProof/>
            <w:webHidden/>
          </w:rPr>
          <w:fldChar w:fldCharType="separate"/>
        </w:r>
        <w:r w:rsidR="001A783B">
          <w:rPr>
            <w:noProof/>
            <w:webHidden/>
          </w:rPr>
          <w:t>32</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6011" w:history="1">
        <w:r w:rsidR="001A783B" w:rsidRPr="003357B7">
          <w:rPr>
            <w:rStyle w:val="a5"/>
            <w:noProof/>
          </w:rPr>
          <w:t>3.2.3</w:t>
        </w:r>
        <w:r w:rsidR="001A783B">
          <w:rPr>
            <w:rFonts w:cstheme="minorBidi"/>
            <w:noProof/>
            <w:sz w:val="21"/>
            <w:szCs w:val="22"/>
          </w:rPr>
          <w:tab/>
        </w:r>
        <w:r w:rsidR="001A783B" w:rsidRPr="003357B7">
          <w:rPr>
            <w:rStyle w:val="a5"/>
            <w:rFonts w:hint="eastAsia"/>
            <w:noProof/>
          </w:rPr>
          <w:t>运行测试用例</w:t>
        </w:r>
        <w:r w:rsidR="001A783B">
          <w:rPr>
            <w:noProof/>
            <w:webHidden/>
          </w:rPr>
          <w:tab/>
        </w:r>
        <w:r w:rsidR="001A783B">
          <w:rPr>
            <w:noProof/>
            <w:webHidden/>
          </w:rPr>
          <w:fldChar w:fldCharType="begin"/>
        </w:r>
        <w:r w:rsidR="001A783B">
          <w:rPr>
            <w:noProof/>
            <w:webHidden/>
          </w:rPr>
          <w:instrText xml:space="preserve"> PAGEREF _Toc359676011 \h </w:instrText>
        </w:r>
        <w:r w:rsidR="001A783B">
          <w:rPr>
            <w:noProof/>
            <w:webHidden/>
          </w:rPr>
        </w:r>
        <w:r w:rsidR="001A783B">
          <w:rPr>
            <w:noProof/>
            <w:webHidden/>
          </w:rPr>
          <w:fldChar w:fldCharType="separate"/>
        </w:r>
        <w:r w:rsidR="001A783B">
          <w:rPr>
            <w:noProof/>
            <w:webHidden/>
          </w:rPr>
          <w:t>32</w:t>
        </w:r>
        <w:r w:rsidR="001A783B">
          <w:rPr>
            <w:noProof/>
            <w:webHidden/>
          </w:rPr>
          <w:fldChar w:fldCharType="end"/>
        </w:r>
      </w:hyperlink>
    </w:p>
    <w:p w:rsidR="001A783B" w:rsidRDefault="006C2FFB">
      <w:pPr>
        <w:pStyle w:val="70"/>
        <w:tabs>
          <w:tab w:val="left" w:pos="1880"/>
          <w:tab w:val="right" w:leader="dot" w:pos="8296"/>
        </w:tabs>
        <w:rPr>
          <w:rFonts w:cstheme="minorBidi"/>
          <w:noProof/>
          <w:sz w:val="21"/>
          <w:szCs w:val="22"/>
        </w:rPr>
      </w:pPr>
      <w:hyperlink w:anchor="_Toc359676012" w:history="1">
        <w:r w:rsidR="001A783B" w:rsidRPr="003357B7">
          <w:rPr>
            <w:rStyle w:val="a5"/>
            <w:noProof/>
          </w:rPr>
          <w:t>3.2.4</w:t>
        </w:r>
        <w:r w:rsidR="001A783B">
          <w:rPr>
            <w:rFonts w:cstheme="minorBidi"/>
            <w:noProof/>
            <w:sz w:val="21"/>
            <w:szCs w:val="22"/>
          </w:rPr>
          <w:tab/>
        </w:r>
        <w:r w:rsidR="001A783B" w:rsidRPr="003357B7">
          <w:rPr>
            <w:rStyle w:val="a5"/>
            <w:rFonts w:hint="eastAsia"/>
            <w:noProof/>
          </w:rPr>
          <w:t>生成测试报告</w:t>
        </w:r>
        <w:r w:rsidR="001A783B">
          <w:rPr>
            <w:noProof/>
            <w:webHidden/>
          </w:rPr>
          <w:tab/>
        </w:r>
        <w:r w:rsidR="001A783B">
          <w:rPr>
            <w:noProof/>
            <w:webHidden/>
          </w:rPr>
          <w:fldChar w:fldCharType="begin"/>
        </w:r>
        <w:r w:rsidR="001A783B">
          <w:rPr>
            <w:noProof/>
            <w:webHidden/>
          </w:rPr>
          <w:instrText xml:space="preserve"> PAGEREF _Toc359676012 \h </w:instrText>
        </w:r>
        <w:r w:rsidR="001A783B">
          <w:rPr>
            <w:noProof/>
            <w:webHidden/>
          </w:rPr>
        </w:r>
        <w:r w:rsidR="001A783B">
          <w:rPr>
            <w:noProof/>
            <w:webHidden/>
          </w:rPr>
          <w:fldChar w:fldCharType="separate"/>
        </w:r>
        <w:r w:rsidR="001A783B">
          <w:rPr>
            <w:noProof/>
            <w:webHidden/>
          </w:rPr>
          <w:t>32</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6013" w:history="1">
        <w:r w:rsidR="001A783B" w:rsidRPr="003357B7">
          <w:rPr>
            <w:rStyle w:val="a5"/>
            <w:noProof/>
          </w:rPr>
          <w:t>LoadRunner</w:t>
        </w:r>
        <w:r w:rsidR="001A783B" w:rsidRPr="003357B7">
          <w:rPr>
            <w:rStyle w:val="a5"/>
            <w:rFonts w:hint="eastAsia"/>
            <w:noProof/>
          </w:rPr>
          <w:t>进行</w:t>
        </w:r>
        <w:r w:rsidR="001A783B" w:rsidRPr="003357B7">
          <w:rPr>
            <w:rStyle w:val="a5"/>
            <w:noProof/>
          </w:rPr>
          <w:t>web</w:t>
        </w:r>
        <w:r w:rsidR="001A783B" w:rsidRPr="003357B7">
          <w:rPr>
            <w:rStyle w:val="a5"/>
            <w:rFonts w:hint="eastAsia"/>
            <w:noProof/>
          </w:rPr>
          <w:t>压力测试</w:t>
        </w:r>
        <w:r w:rsidR="001A783B">
          <w:rPr>
            <w:noProof/>
            <w:webHidden/>
          </w:rPr>
          <w:tab/>
        </w:r>
        <w:r w:rsidR="001A783B">
          <w:rPr>
            <w:noProof/>
            <w:webHidden/>
          </w:rPr>
          <w:fldChar w:fldCharType="begin"/>
        </w:r>
        <w:r w:rsidR="001A783B">
          <w:rPr>
            <w:noProof/>
            <w:webHidden/>
          </w:rPr>
          <w:instrText xml:space="preserve"> PAGEREF _Toc359676013 \h </w:instrText>
        </w:r>
        <w:r w:rsidR="001A783B">
          <w:rPr>
            <w:noProof/>
            <w:webHidden/>
          </w:rPr>
        </w:r>
        <w:r w:rsidR="001A783B">
          <w:rPr>
            <w:noProof/>
            <w:webHidden/>
          </w:rPr>
          <w:fldChar w:fldCharType="separate"/>
        </w:r>
        <w:r w:rsidR="001A783B">
          <w:rPr>
            <w:noProof/>
            <w:webHidden/>
          </w:rPr>
          <w:t>33</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6014" w:history="1">
        <w:r w:rsidR="001A783B" w:rsidRPr="003357B7">
          <w:rPr>
            <w:rStyle w:val="a5"/>
            <w:rFonts w:ascii="Times New Roman" w:eastAsia="黑体" w:hAnsi="Times New Roman" w:cs="Times New Roman"/>
            <w:noProof/>
          </w:rPr>
          <w:t>1. LoadRunner</w:t>
        </w:r>
        <w:r w:rsidR="001A783B" w:rsidRPr="003357B7">
          <w:rPr>
            <w:rStyle w:val="a5"/>
            <w:rFonts w:ascii="Times New Roman" w:eastAsia="黑体" w:hAnsi="Times New Roman" w:cs="Times New Roman" w:hint="eastAsia"/>
            <w:noProof/>
          </w:rPr>
          <w:t>基础知识</w:t>
        </w:r>
        <w:r w:rsidR="001A783B">
          <w:rPr>
            <w:noProof/>
            <w:webHidden/>
          </w:rPr>
          <w:tab/>
        </w:r>
        <w:r w:rsidR="001A783B">
          <w:rPr>
            <w:noProof/>
            <w:webHidden/>
          </w:rPr>
          <w:fldChar w:fldCharType="begin"/>
        </w:r>
        <w:r w:rsidR="001A783B">
          <w:rPr>
            <w:noProof/>
            <w:webHidden/>
          </w:rPr>
          <w:instrText xml:space="preserve"> PAGEREF _Toc359676014 \h </w:instrText>
        </w:r>
        <w:r w:rsidR="001A783B">
          <w:rPr>
            <w:noProof/>
            <w:webHidden/>
          </w:rPr>
        </w:r>
        <w:r w:rsidR="001A783B">
          <w:rPr>
            <w:noProof/>
            <w:webHidden/>
          </w:rPr>
          <w:fldChar w:fldCharType="separate"/>
        </w:r>
        <w:r w:rsidR="001A783B">
          <w:rPr>
            <w:noProof/>
            <w:webHidden/>
          </w:rPr>
          <w:t>33</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6015" w:history="1">
        <w:r w:rsidR="001A783B" w:rsidRPr="003357B7">
          <w:rPr>
            <w:rStyle w:val="a5"/>
            <w:rFonts w:ascii="Times New Roman" w:eastAsia="黑体" w:hAnsi="Times New Roman" w:cs="Times New Roman"/>
            <w:noProof/>
          </w:rPr>
          <w:t>1.1</w:t>
        </w:r>
        <w:r w:rsidR="001A783B">
          <w:rPr>
            <w:rFonts w:cstheme="minorBidi"/>
            <w:noProof/>
            <w:sz w:val="21"/>
            <w:szCs w:val="22"/>
          </w:rPr>
          <w:tab/>
        </w:r>
        <w:r w:rsidR="001A783B" w:rsidRPr="003357B7">
          <w:rPr>
            <w:rStyle w:val="a5"/>
            <w:noProof/>
          </w:rPr>
          <w:t>LoadRunner</w:t>
        </w:r>
        <w:r w:rsidR="001A783B" w:rsidRPr="003357B7">
          <w:rPr>
            <w:rStyle w:val="a5"/>
            <w:rFonts w:ascii="Times New Roman" w:eastAsia="黑体" w:hAnsi="Times New Roman" w:cs="Times New Roman" w:hint="eastAsia"/>
            <w:noProof/>
          </w:rPr>
          <w:t>简介</w:t>
        </w:r>
        <w:r w:rsidR="001A783B">
          <w:rPr>
            <w:noProof/>
            <w:webHidden/>
          </w:rPr>
          <w:tab/>
        </w:r>
        <w:r w:rsidR="001A783B">
          <w:rPr>
            <w:noProof/>
            <w:webHidden/>
          </w:rPr>
          <w:fldChar w:fldCharType="begin"/>
        </w:r>
        <w:r w:rsidR="001A783B">
          <w:rPr>
            <w:noProof/>
            <w:webHidden/>
          </w:rPr>
          <w:instrText xml:space="preserve"> PAGEREF _Toc359676015 \h </w:instrText>
        </w:r>
        <w:r w:rsidR="001A783B">
          <w:rPr>
            <w:noProof/>
            <w:webHidden/>
          </w:rPr>
        </w:r>
        <w:r w:rsidR="001A783B">
          <w:rPr>
            <w:noProof/>
            <w:webHidden/>
          </w:rPr>
          <w:fldChar w:fldCharType="separate"/>
        </w:r>
        <w:r w:rsidR="001A783B">
          <w:rPr>
            <w:noProof/>
            <w:webHidden/>
          </w:rPr>
          <w:t>33</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6016" w:history="1">
        <w:r w:rsidR="001A783B" w:rsidRPr="003357B7">
          <w:rPr>
            <w:rStyle w:val="a5"/>
            <w:rFonts w:ascii="Times New Roman" w:eastAsia="黑体" w:hAnsi="Times New Roman" w:cs="Times New Roman"/>
            <w:noProof/>
          </w:rPr>
          <w:t>1.2</w:t>
        </w:r>
        <w:r w:rsidR="001A783B">
          <w:rPr>
            <w:rFonts w:cstheme="minorBidi"/>
            <w:noProof/>
            <w:sz w:val="21"/>
            <w:szCs w:val="22"/>
          </w:rPr>
          <w:tab/>
        </w:r>
        <w:r w:rsidR="001A783B" w:rsidRPr="003357B7">
          <w:rPr>
            <w:rStyle w:val="a5"/>
            <w:noProof/>
          </w:rPr>
          <w:t>LoadRunner</w:t>
        </w:r>
        <w:r w:rsidR="001A783B" w:rsidRPr="003357B7">
          <w:rPr>
            <w:rStyle w:val="a5"/>
            <w:rFonts w:ascii="Times New Roman" w:eastAsia="黑体" w:hAnsi="Times New Roman" w:cs="Times New Roman"/>
            <w:noProof/>
          </w:rPr>
          <w:t xml:space="preserve"> </w:t>
        </w:r>
        <w:r w:rsidR="001A783B" w:rsidRPr="003357B7">
          <w:rPr>
            <w:rStyle w:val="a5"/>
            <w:rFonts w:ascii="Times New Roman" w:eastAsia="黑体" w:hAnsi="Times New Roman" w:cs="Times New Roman" w:hint="eastAsia"/>
            <w:noProof/>
          </w:rPr>
          <w:t>包含的组件</w:t>
        </w:r>
        <w:r w:rsidR="001A783B">
          <w:rPr>
            <w:noProof/>
            <w:webHidden/>
          </w:rPr>
          <w:tab/>
        </w:r>
        <w:r w:rsidR="001A783B">
          <w:rPr>
            <w:noProof/>
            <w:webHidden/>
          </w:rPr>
          <w:fldChar w:fldCharType="begin"/>
        </w:r>
        <w:r w:rsidR="001A783B">
          <w:rPr>
            <w:noProof/>
            <w:webHidden/>
          </w:rPr>
          <w:instrText xml:space="preserve"> PAGEREF _Toc359676016 \h </w:instrText>
        </w:r>
        <w:r w:rsidR="001A783B">
          <w:rPr>
            <w:noProof/>
            <w:webHidden/>
          </w:rPr>
        </w:r>
        <w:r w:rsidR="001A783B">
          <w:rPr>
            <w:noProof/>
            <w:webHidden/>
          </w:rPr>
          <w:fldChar w:fldCharType="separate"/>
        </w:r>
        <w:r w:rsidR="001A783B">
          <w:rPr>
            <w:noProof/>
            <w:webHidden/>
          </w:rPr>
          <w:t>34</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6017" w:history="1">
        <w:r w:rsidR="001A783B" w:rsidRPr="003357B7">
          <w:rPr>
            <w:rStyle w:val="a5"/>
            <w:rFonts w:ascii="Times New Roman" w:eastAsia="黑体" w:hAnsi="Times New Roman" w:cs="Times New Roman"/>
            <w:noProof/>
          </w:rPr>
          <w:t>1.3</w:t>
        </w:r>
        <w:r w:rsidR="001A783B">
          <w:rPr>
            <w:rFonts w:cstheme="minorBidi"/>
            <w:noProof/>
            <w:sz w:val="21"/>
            <w:szCs w:val="22"/>
          </w:rPr>
          <w:tab/>
        </w:r>
        <w:r w:rsidR="001A783B" w:rsidRPr="003357B7">
          <w:rPr>
            <w:rStyle w:val="a5"/>
            <w:noProof/>
          </w:rPr>
          <w:t>LoadRunner</w:t>
        </w:r>
        <w:r w:rsidR="001A783B" w:rsidRPr="003357B7">
          <w:rPr>
            <w:rStyle w:val="a5"/>
            <w:rFonts w:ascii="Times New Roman" w:eastAsia="黑体" w:hAnsi="Times New Roman" w:cs="Times New Roman"/>
            <w:noProof/>
          </w:rPr>
          <w:t xml:space="preserve"> </w:t>
        </w:r>
        <w:r w:rsidR="001A783B" w:rsidRPr="003357B7">
          <w:rPr>
            <w:rStyle w:val="a5"/>
            <w:rFonts w:ascii="Times New Roman" w:eastAsia="黑体" w:hAnsi="Times New Roman" w:cs="Times New Roman" w:hint="eastAsia"/>
            <w:noProof/>
          </w:rPr>
          <w:t>术语</w:t>
        </w:r>
        <w:r w:rsidR="001A783B">
          <w:rPr>
            <w:noProof/>
            <w:webHidden/>
          </w:rPr>
          <w:tab/>
        </w:r>
        <w:r w:rsidR="001A783B">
          <w:rPr>
            <w:noProof/>
            <w:webHidden/>
          </w:rPr>
          <w:fldChar w:fldCharType="begin"/>
        </w:r>
        <w:r w:rsidR="001A783B">
          <w:rPr>
            <w:noProof/>
            <w:webHidden/>
          </w:rPr>
          <w:instrText xml:space="preserve"> PAGEREF _Toc359676017 \h </w:instrText>
        </w:r>
        <w:r w:rsidR="001A783B">
          <w:rPr>
            <w:noProof/>
            <w:webHidden/>
          </w:rPr>
        </w:r>
        <w:r w:rsidR="001A783B">
          <w:rPr>
            <w:noProof/>
            <w:webHidden/>
          </w:rPr>
          <w:fldChar w:fldCharType="separate"/>
        </w:r>
        <w:r w:rsidR="001A783B">
          <w:rPr>
            <w:noProof/>
            <w:webHidden/>
          </w:rPr>
          <w:t>34</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6018" w:history="1">
        <w:r w:rsidR="001A783B" w:rsidRPr="003357B7">
          <w:rPr>
            <w:rStyle w:val="a5"/>
            <w:rFonts w:ascii="Times New Roman" w:eastAsia="黑体" w:hAnsi="Times New Roman" w:cs="Times New Roman"/>
            <w:noProof/>
          </w:rPr>
          <w:t>1.4</w:t>
        </w:r>
        <w:r w:rsidR="001A783B">
          <w:rPr>
            <w:rFonts w:cstheme="minorBidi"/>
            <w:noProof/>
            <w:sz w:val="21"/>
            <w:szCs w:val="22"/>
          </w:rPr>
          <w:tab/>
        </w:r>
        <w:r w:rsidR="001A783B" w:rsidRPr="003357B7">
          <w:rPr>
            <w:rStyle w:val="a5"/>
            <w:rFonts w:ascii="Times New Roman" w:eastAsia="黑体" w:hAnsi="Times New Roman" w:cs="Times New Roman" w:hint="eastAsia"/>
            <w:noProof/>
          </w:rPr>
          <w:t>负载测试流程</w:t>
        </w:r>
        <w:r w:rsidR="001A783B">
          <w:rPr>
            <w:noProof/>
            <w:webHidden/>
          </w:rPr>
          <w:tab/>
        </w:r>
        <w:r w:rsidR="001A783B">
          <w:rPr>
            <w:noProof/>
            <w:webHidden/>
          </w:rPr>
          <w:fldChar w:fldCharType="begin"/>
        </w:r>
        <w:r w:rsidR="001A783B">
          <w:rPr>
            <w:noProof/>
            <w:webHidden/>
          </w:rPr>
          <w:instrText xml:space="preserve"> PAGEREF _Toc359676018 \h </w:instrText>
        </w:r>
        <w:r w:rsidR="001A783B">
          <w:rPr>
            <w:noProof/>
            <w:webHidden/>
          </w:rPr>
        </w:r>
        <w:r w:rsidR="001A783B">
          <w:rPr>
            <w:noProof/>
            <w:webHidden/>
          </w:rPr>
          <w:fldChar w:fldCharType="separate"/>
        </w:r>
        <w:r w:rsidR="001A783B">
          <w:rPr>
            <w:noProof/>
            <w:webHidden/>
          </w:rPr>
          <w:t>34</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6019" w:history="1">
        <w:r w:rsidR="001A783B" w:rsidRPr="003357B7">
          <w:rPr>
            <w:rStyle w:val="a5"/>
            <w:rFonts w:ascii="Times New Roman" w:eastAsia="黑体" w:hAnsi="Times New Roman" w:cs="Times New Roman"/>
            <w:noProof/>
          </w:rPr>
          <w:t>2. Vusr</w:t>
        </w:r>
        <w:r w:rsidR="001A783B" w:rsidRPr="003357B7">
          <w:rPr>
            <w:rStyle w:val="a5"/>
            <w:rFonts w:ascii="Times New Roman" w:eastAsia="黑体" w:hAnsi="Times New Roman" w:cs="Times New Roman" w:hint="eastAsia"/>
            <w:noProof/>
          </w:rPr>
          <w:t>发生器</w:t>
        </w:r>
        <w:r w:rsidR="001A783B">
          <w:rPr>
            <w:noProof/>
            <w:webHidden/>
          </w:rPr>
          <w:tab/>
        </w:r>
        <w:r w:rsidR="001A783B">
          <w:rPr>
            <w:noProof/>
            <w:webHidden/>
          </w:rPr>
          <w:fldChar w:fldCharType="begin"/>
        </w:r>
        <w:r w:rsidR="001A783B">
          <w:rPr>
            <w:noProof/>
            <w:webHidden/>
          </w:rPr>
          <w:instrText xml:space="preserve"> PAGEREF _Toc359676019 \h </w:instrText>
        </w:r>
        <w:r w:rsidR="001A783B">
          <w:rPr>
            <w:noProof/>
            <w:webHidden/>
          </w:rPr>
        </w:r>
        <w:r w:rsidR="001A783B">
          <w:rPr>
            <w:noProof/>
            <w:webHidden/>
          </w:rPr>
          <w:fldChar w:fldCharType="separate"/>
        </w:r>
        <w:r w:rsidR="001A783B">
          <w:rPr>
            <w:noProof/>
            <w:webHidden/>
          </w:rPr>
          <w:t>34</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6020" w:history="1">
        <w:r w:rsidR="001A783B" w:rsidRPr="003357B7">
          <w:rPr>
            <w:rStyle w:val="a5"/>
            <w:rFonts w:ascii="Times New Roman" w:eastAsia="黑体" w:hAnsi="Times New Roman" w:cs="Times New Roman"/>
            <w:noProof/>
          </w:rPr>
          <w:t>2.1</w:t>
        </w:r>
        <w:r w:rsidR="001A783B">
          <w:rPr>
            <w:rFonts w:cstheme="minorBidi"/>
            <w:noProof/>
            <w:sz w:val="21"/>
            <w:szCs w:val="22"/>
          </w:rPr>
          <w:tab/>
        </w:r>
        <w:r w:rsidR="001A783B" w:rsidRPr="003357B7">
          <w:rPr>
            <w:rStyle w:val="a5"/>
            <w:rFonts w:ascii="Times New Roman" w:eastAsia="黑体" w:hAnsi="Times New Roman" w:cs="Times New Roman" w:hint="eastAsia"/>
            <w:noProof/>
          </w:rPr>
          <w:t>脚本录制</w:t>
        </w:r>
        <w:r w:rsidR="001A783B">
          <w:rPr>
            <w:noProof/>
            <w:webHidden/>
          </w:rPr>
          <w:tab/>
        </w:r>
        <w:r w:rsidR="001A783B">
          <w:rPr>
            <w:noProof/>
            <w:webHidden/>
          </w:rPr>
          <w:fldChar w:fldCharType="begin"/>
        </w:r>
        <w:r w:rsidR="001A783B">
          <w:rPr>
            <w:noProof/>
            <w:webHidden/>
          </w:rPr>
          <w:instrText xml:space="preserve"> PAGEREF _Toc359676020 \h </w:instrText>
        </w:r>
        <w:r w:rsidR="001A783B">
          <w:rPr>
            <w:noProof/>
            <w:webHidden/>
          </w:rPr>
        </w:r>
        <w:r w:rsidR="001A783B">
          <w:rPr>
            <w:noProof/>
            <w:webHidden/>
          </w:rPr>
          <w:fldChar w:fldCharType="separate"/>
        </w:r>
        <w:r w:rsidR="001A783B">
          <w:rPr>
            <w:noProof/>
            <w:webHidden/>
          </w:rPr>
          <w:t>35</w:t>
        </w:r>
        <w:r w:rsidR="001A783B">
          <w:rPr>
            <w:noProof/>
            <w:webHidden/>
          </w:rPr>
          <w:fldChar w:fldCharType="end"/>
        </w:r>
      </w:hyperlink>
    </w:p>
    <w:p w:rsidR="001A783B" w:rsidRDefault="006C2FFB">
      <w:pPr>
        <w:pStyle w:val="70"/>
        <w:tabs>
          <w:tab w:val="left" w:pos="1875"/>
          <w:tab w:val="right" w:leader="dot" w:pos="8296"/>
        </w:tabs>
        <w:rPr>
          <w:rFonts w:cstheme="minorBidi"/>
          <w:noProof/>
          <w:sz w:val="21"/>
          <w:szCs w:val="22"/>
        </w:rPr>
      </w:pPr>
      <w:hyperlink w:anchor="_Toc359676021" w:history="1">
        <w:r w:rsidR="001A783B" w:rsidRPr="003357B7">
          <w:rPr>
            <w:rStyle w:val="a5"/>
            <w:rFonts w:ascii="Times New Roman" w:eastAsia="黑体" w:hAnsi="Times New Roman" w:cs="Times New Roman"/>
            <w:noProof/>
          </w:rPr>
          <w:t>2.1.1</w:t>
        </w:r>
        <w:r w:rsidR="001A783B">
          <w:rPr>
            <w:rFonts w:cstheme="minorBidi"/>
            <w:noProof/>
            <w:sz w:val="21"/>
            <w:szCs w:val="22"/>
          </w:rPr>
          <w:tab/>
        </w:r>
        <w:r w:rsidR="001A783B" w:rsidRPr="003357B7">
          <w:rPr>
            <w:rStyle w:val="a5"/>
            <w:rFonts w:ascii="Times New Roman" w:eastAsia="黑体" w:hAnsi="Times New Roman" w:cs="Times New Roman" w:hint="eastAsia"/>
            <w:noProof/>
          </w:rPr>
          <w:t>启动</w:t>
        </w:r>
        <w:r w:rsidR="001A783B" w:rsidRPr="003357B7">
          <w:rPr>
            <w:rStyle w:val="a5"/>
            <w:noProof/>
          </w:rPr>
          <w:t>LoadRunner</w:t>
        </w:r>
        <w:r w:rsidR="001A783B">
          <w:rPr>
            <w:noProof/>
            <w:webHidden/>
          </w:rPr>
          <w:tab/>
        </w:r>
        <w:r w:rsidR="001A783B">
          <w:rPr>
            <w:noProof/>
            <w:webHidden/>
          </w:rPr>
          <w:fldChar w:fldCharType="begin"/>
        </w:r>
        <w:r w:rsidR="001A783B">
          <w:rPr>
            <w:noProof/>
            <w:webHidden/>
          </w:rPr>
          <w:instrText xml:space="preserve"> PAGEREF _Toc359676021 \h </w:instrText>
        </w:r>
        <w:r w:rsidR="001A783B">
          <w:rPr>
            <w:noProof/>
            <w:webHidden/>
          </w:rPr>
        </w:r>
        <w:r w:rsidR="001A783B">
          <w:rPr>
            <w:noProof/>
            <w:webHidden/>
          </w:rPr>
          <w:fldChar w:fldCharType="separate"/>
        </w:r>
        <w:r w:rsidR="001A783B">
          <w:rPr>
            <w:noProof/>
            <w:webHidden/>
          </w:rPr>
          <w:t>35</w:t>
        </w:r>
        <w:r w:rsidR="001A783B">
          <w:rPr>
            <w:noProof/>
            <w:webHidden/>
          </w:rPr>
          <w:fldChar w:fldCharType="end"/>
        </w:r>
      </w:hyperlink>
    </w:p>
    <w:p w:rsidR="001A783B" w:rsidRDefault="006C2FFB">
      <w:pPr>
        <w:pStyle w:val="70"/>
        <w:tabs>
          <w:tab w:val="left" w:pos="1875"/>
          <w:tab w:val="right" w:leader="dot" w:pos="8296"/>
        </w:tabs>
        <w:rPr>
          <w:rFonts w:cstheme="minorBidi"/>
          <w:noProof/>
          <w:sz w:val="21"/>
          <w:szCs w:val="22"/>
        </w:rPr>
      </w:pPr>
      <w:hyperlink w:anchor="_Toc359676022" w:history="1">
        <w:r w:rsidR="001A783B" w:rsidRPr="003357B7">
          <w:rPr>
            <w:rStyle w:val="a5"/>
            <w:rFonts w:ascii="Times New Roman" w:eastAsia="黑体" w:hAnsi="Times New Roman" w:cs="Times New Roman"/>
            <w:noProof/>
          </w:rPr>
          <w:t>2.1.2</w:t>
        </w:r>
        <w:r w:rsidR="001A783B">
          <w:rPr>
            <w:rFonts w:cstheme="minorBidi"/>
            <w:noProof/>
            <w:sz w:val="21"/>
            <w:szCs w:val="22"/>
          </w:rPr>
          <w:tab/>
        </w:r>
        <w:r w:rsidR="001A783B" w:rsidRPr="003357B7">
          <w:rPr>
            <w:rStyle w:val="a5"/>
            <w:rFonts w:ascii="Times New Roman" w:eastAsia="黑体" w:hAnsi="Times New Roman" w:cs="Times New Roman" w:hint="eastAsia"/>
            <w:noProof/>
          </w:rPr>
          <w:t>打开</w:t>
        </w:r>
        <w:r w:rsidR="001A783B" w:rsidRPr="003357B7">
          <w:rPr>
            <w:rStyle w:val="a5"/>
            <w:rFonts w:ascii="Times New Roman" w:eastAsia="黑体" w:hAnsi="Times New Roman" w:cs="Times New Roman"/>
            <w:noProof/>
          </w:rPr>
          <w:t xml:space="preserve"> VuGen</w:t>
        </w:r>
        <w:r w:rsidR="001A783B" w:rsidRPr="003357B7">
          <w:rPr>
            <w:rStyle w:val="a5"/>
            <w:rFonts w:ascii="Times New Roman" w:eastAsia="黑体" w:hAnsi="Times New Roman" w:cs="Times New Roman" w:hint="eastAsia"/>
            <w:noProof/>
          </w:rPr>
          <w:t>，创建一个空白</w:t>
        </w:r>
        <w:r w:rsidR="001A783B" w:rsidRPr="003357B7">
          <w:rPr>
            <w:rStyle w:val="a5"/>
            <w:rFonts w:ascii="Times New Roman" w:eastAsia="黑体" w:hAnsi="Times New Roman" w:cs="Times New Roman"/>
            <w:noProof/>
          </w:rPr>
          <w:t>Web</w:t>
        </w:r>
        <w:r w:rsidR="001A783B" w:rsidRPr="003357B7">
          <w:rPr>
            <w:rStyle w:val="a5"/>
            <w:rFonts w:ascii="Times New Roman" w:eastAsia="黑体" w:hAnsi="Times New Roman" w:cs="Times New Roman" w:hint="eastAsia"/>
            <w:noProof/>
          </w:rPr>
          <w:t>脚本</w:t>
        </w:r>
        <w:r w:rsidR="001A783B">
          <w:rPr>
            <w:noProof/>
            <w:webHidden/>
          </w:rPr>
          <w:tab/>
        </w:r>
        <w:r w:rsidR="001A783B">
          <w:rPr>
            <w:noProof/>
            <w:webHidden/>
          </w:rPr>
          <w:fldChar w:fldCharType="begin"/>
        </w:r>
        <w:r w:rsidR="001A783B">
          <w:rPr>
            <w:noProof/>
            <w:webHidden/>
          </w:rPr>
          <w:instrText xml:space="preserve"> PAGEREF _Toc359676022 \h </w:instrText>
        </w:r>
        <w:r w:rsidR="001A783B">
          <w:rPr>
            <w:noProof/>
            <w:webHidden/>
          </w:rPr>
        </w:r>
        <w:r w:rsidR="001A783B">
          <w:rPr>
            <w:noProof/>
            <w:webHidden/>
          </w:rPr>
          <w:fldChar w:fldCharType="separate"/>
        </w:r>
        <w:r w:rsidR="001A783B">
          <w:rPr>
            <w:noProof/>
            <w:webHidden/>
          </w:rPr>
          <w:t>35</w:t>
        </w:r>
        <w:r w:rsidR="001A783B">
          <w:rPr>
            <w:noProof/>
            <w:webHidden/>
          </w:rPr>
          <w:fldChar w:fldCharType="end"/>
        </w:r>
      </w:hyperlink>
    </w:p>
    <w:p w:rsidR="001A783B" w:rsidRDefault="006C2FFB">
      <w:pPr>
        <w:pStyle w:val="70"/>
        <w:tabs>
          <w:tab w:val="left" w:pos="1875"/>
          <w:tab w:val="right" w:leader="dot" w:pos="8296"/>
        </w:tabs>
        <w:rPr>
          <w:rFonts w:cstheme="minorBidi"/>
          <w:noProof/>
          <w:sz w:val="21"/>
          <w:szCs w:val="22"/>
        </w:rPr>
      </w:pPr>
      <w:hyperlink w:anchor="_Toc359676023" w:history="1">
        <w:r w:rsidR="001A783B" w:rsidRPr="003357B7">
          <w:rPr>
            <w:rStyle w:val="a5"/>
            <w:rFonts w:ascii="Times New Roman" w:eastAsia="黑体" w:hAnsi="Times New Roman" w:cs="Times New Roman"/>
            <w:noProof/>
          </w:rPr>
          <w:t>2.1.3</w:t>
        </w:r>
        <w:r w:rsidR="001A783B">
          <w:rPr>
            <w:rFonts w:cstheme="minorBidi"/>
            <w:noProof/>
            <w:sz w:val="21"/>
            <w:szCs w:val="22"/>
          </w:rPr>
          <w:tab/>
        </w:r>
        <w:r w:rsidR="001A783B" w:rsidRPr="003357B7">
          <w:rPr>
            <w:rStyle w:val="a5"/>
            <w:rFonts w:ascii="Times New Roman" w:eastAsia="黑体" w:hAnsi="Times New Roman" w:cs="Times New Roman" w:hint="eastAsia"/>
            <w:noProof/>
          </w:rPr>
          <w:t>使用</w:t>
        </w:r>
        <w:r w:rsidR="001A783B" w:rsidRPr="003357B7">
          <w:rPr>
            <w:rStyle w:val="a5"/>
            <w:rFonts w:ascii="Times New Roman" w:eastAsia="黑体" w:hAnsi="Times New Roman" w:cs="Times New Roman"/>
            <w:noProof/>
          </w:rPr>
          <w:t xml:space="preserve"> VuGen </w:t>
        </w:r>
        <w:r w:rsidR="001A783B" w:rsidRPr="003357B7">
          <w:rPr>
            <w:rStyle w:val="a5"/>
            <w:rFonts w:ascii="Times New Roman" w:eastAsia="黑体" w:hAnsi="Times New Roman" w:cs="Times New Roman" w:hint="eastAsia"/>
            <w:noProof/>
          </w:rPr>
          <w:t>向导模式</w:t>
        </w:r>
        <w:r w:rsidR="001A783B">
          <w:rPr>
            <w:noProof/>
            <w:webHidden/>
          </w:rPr>
          <w:tab/>
        </w:r>
        <w:r w:rsidR="001A783B">
          <w:rPr>
            <w:noProof/>
            <w:webHidden/>
          </w:rPr>
          <w:fldChar w:fldCharType="begin"/>
        </w:r>
        <w:r w:rsidR="001A783B">
          <w:rPr>
            <w:noProof/>
            <w:webHidden/>
          </w:rPr>
          <w:instrText xml:space="preserve"> PAGEREF _Toc359676023 \h </w:instrText>
        </w:r>
        <w:r w:rsidR="001A783B">
          <w:rPr>
            <w:noProof/>
            <w:webHidden/>
          </w:rPr>
        </w:r>
        <w:r w:rsidR="001A783B">
          <w:rPr>
            <w:noProof/>
            <w:webHidden/>
          </w:rPr>
          <w:fldChar w:fldCharType="separate"/>
        </w:r>
        <w:r w:rsidR="001A783B">
          <w:rPr>
            <w:noProof/>
            <w:webHidden/>
          </w:rPr>
          <w:t>36</w:t>
        </w:r>
        <w:r w:rsidR="001A783B">
          <w:rPr>
            <w:noProof/>
            <w:webHidden/>
          </w:rPr>
          <w:fldChar w:fldCharType="end"/>
        </w:r>
      </w:hyperlink>
    </w:p>
    <w:p w:rsidR="001A783B" w:rsidRDefault="006C2FFB">
      <w:pPr>
        <w:pStyle w:val="50"/>
        <w:tabs>
          <w:tab w:val="left" w:pos="1470"/>
          <w:tab w:val="right" w:leader="dot" w:pos="8296"/>
        </w:tabs>
        <w:rPr>
          <w:rFonts w:cstheme="minorBidi"/>
          <w:noProof/>
          <w:sz w:val="21"/>
          <w:szCs w:val="22"/>
        </w:rPr>
      </w:pPr>
      <w:hyperlink w:anchor="_Toc359676024" w:history="1">
        <w:r w:rsidR="001A783B" w:rsidRPr="003357B7">
          <w:rPr>
            <w:rStyle w:val="a5"/>
            <w:rFonts w:ascii="Times New Roman" w:eastAsia="黑体" w:hAnsi="Times New Roman" w:cs="Times New Roman"/>
            <w:noProof/>
          </w:rPr>
          <w:t>2.2</w:t>
        </w:r>
        <w:r w:rsidR="001A783B">
          <w:rPr>
            <w:rFonts w:cstheme="minorBidi"/>
            <w:noProof/>
            <w:sz w:val="21"/>
            <w:szCs w:val="22"/>
          </w:rPr>
          <w:tab/>
        </w:r>
        <w:r w:rsidR="001A783B" w:rsidRPr="003357B7">
          <w:rPr>
            <w:rStyle w:val="a5"/>
            <w:rFonts w:ascii="Times New Roman" w:eastAsia="黑体" w:hAnsi="Times New Roman" w:cs="Times New Roman" w:hint="eastAsia"/>
            <w:noProof/>
          </w:rPr>
          <w:t>脚本完善</w:t>
        </w:r>
        <w:r w:rsidR="001A783B">
          <w:rPr>
            <w:noProof/>
            <w:webHidden/>
          </w:rPr>
          <w:tab/>
        </w:r>
        <w:r w:rsidR="001A783B">
          <w:rPr>
            <w:noProof/>
            <w:webHidden/>
          </w:rPr>
          <w:fldChar w:fldCharType="begin"/>
        </w:r>
        <w:r w:rsidR="001A783B">
          <w:rPr>
            <w:noProof/>
            <w:webHidden/>
          </w:rPr>
          <w:instrText xml:space="preserve"> PAGEREF _Toc359676024 \h </w:instrText>
        </w:r>
        <w:r w:rsidR="001A783B">
          <w:rPr>
            <w:noProof/>
            <w:webHidden/>
          </w:rPr>
        </w:r>
        <w:r w:rsidR="001A783B">
          <w:rPr>
            <w:noProof/>
            <w:webHidden/>
          </w:rPr>
          <w:fldChar w:fldCharType="separate"/>
        </w:r>
        <w:r w:rsidR="001A783B">
          <w:rPr>
            <w:noProof/>
            <w:webHidden/>
          </w:rPr>
          <w:t>37</w:t>
        </w:r>
        <w:r w:rsidR="001A783B">
          <w:rPr>
            <w:noProof/>
            <w:webHidden/>
          </w:rPr>
          <w:fldChar w:fldCharType="end"/>
        </w:r>
      </w:hyperlink>
    </w:p>
    <w:p w:rsidR="001A783B" w:rsidRDefault="006C2FFB">
      <w:pPr>
        <w:pStyle w:val="70"/>
        <w:tabs>
          <w:tab w:val="left" w:pos="1875"/>
          <w:tab w:val="right" w:leader="dot" w:pos="8296"/>
        </w:tabs>
        <w:rPr>
          <w:rFonts w:cstheme="minorBidi"/>
          <w:noProof/>
          <w:sz w:val="21"/>
          <w:szCs w:val="22"/>
        </w:rPr>
      </w:pPr>
      <w:hyperlink w:anchor="_Toc359676025" w:history="1">
        <w:r w:rsidR="001A783B" w:rsidRPr="003357B7">
          <w:rPr>
            <w:rStyle w:val="a5"/>
            <w:rFonts w:ascii="Times New Roman" w:eastAsia="黑体" w:hAnsi="Times New Roman" w:cs="Times New Roman"/>
            <w:noProof/>
          </w:rPr>
          <w:t>2.2.1</w:t>
        </w:r>
        <w:r w:rsidR="001A783B">
          <w:rPr>
            <w:rFonts w:cstheme="minorBidi"/>
            <w:noProof/>
            <w:sz w:val="21"/>
            <w:szCs w:val="22"/>
          </w:rPr>
          <w:tab/>
        </w:r>
        <w:r w:rsidR="001A783B" w:rsidRPr="003357B7">
          <w:rPr>
            <w:rStyle w:val="a5"/>
            <w:rFonts w:ascii="Times New Roman" w:eastAsia="黑体" w:hAnsi="Times New Roman" w:cs="Times New Roman" w:hint="eastAsia"/>
            <w:noProof/>
          </w:rPr>
          <w:t>插入事务</w:t>
        </w:r>
        <w:r w:rsidR="001A783B">
          <w:rPr>
            <w:noProof/>
            <w:webHidden/>
          </w:rPr>
          <w:tab/>
        </w:r>
        <w:r w:rsidR="001A783B">
          <w:rPr>
            <w:noProof/>
            <w:webHidden/>
          </w:rPr>
          <w:fldChar w:fldCharType="begin"/>
        </w:r>
        <w:r w:rsidR="001A783B">
          <w:rPr>
            <w:noProof/>
            <w:webHidden/>
          </w:rPr>
          <w:instrText xml:space="preserve"> PAGEREF _Toc359676025 \h </w:instrText>
        </w:r>
        <w:r w:rsidR="001A783B">
          <w:rPr>
            <w:noProof/>
            <w:webHidden/>
          </w:rPr>
        </w:r>
        <w:r w:rsidR="001A783B">
          <w:rPr>
            <w:noProof/>
            <w:webHidden/>
          </w:rPr>
          <w:fldChar w:fldCharType="separate"/>
        </w:r>
        <w:r w:rsidR="001A783B">
          <w:rPr>
            <w:noProof/>
            <w:webHidden/>
          </w:rPr>
          <w:t>37</w:t>
        </w:r>
        <w:r w:rsidR="001A783B">
          <w:rPr>
            <w:noProof/>
            <w:webHidden/>
          </w:rPr>
          <w:fldChar w:fldCharType="end"/>
        </w:r>
      </w:hyperlink>
    </w:p>
    <w:p w:rsidR="001A783B" w:rsidRDefault="006C2FFB">
      <w:pPr>
        <w:pStyle w:val="70"/>
        <w:tabs>
          <w:tab w:val="left" w:pos="1875"/>
          <w:tab w:val="right" w:leader="dot" w:pos="8296"/>
        </w:tabs>
        <w:rPr>
          <w:rFonts w:cstheme="minorBidi"/>
          <w:noProof/>
          <w:sz w:val="21"/>
          <w:szCs w:val="22"/>
        </w:rPr>
      </w:pPr>
      <w:hyperlink w:anchor="_Toc359676026" w:history="1">
        <w:r w:rsidR="001A783B" w:rsidRPr="003357B7">
          <w:rPr>
            <w:rStyle w:val="a5"/>
            <w:rFonts w:ascii="Times New Roman" w:eastAsia="黑体" w:hAnsi="Times New Roman" w:cs="Times New Roman"/>
            <w:noProof/>
          </w:rPr>
          <w:t>2.2.2</w:t>
        </w:r>
        <w:r w:rsidR="001A783B">
          <w:rPr>
            <w:rFonts w:cstheme="minorBidi"/>
            <w:noProof/>
            <w:sz w:val="21"/>
            <w:szCs w:val="22"/>
          </w:rPr>
          <w:tab/>
        </w:r>
        <w:r w:rsidR="001A783B" w:rsidRPr="003357B7">
          <w:rPr>
            <w:rStyle w:val="a5"/>
            <w:rFonts w:ascii="Times New Roman" w:eastAsia="黑体" w:hAnsi="Times New Roman" w:cs="Times New Roman" w:hint="eastAsia"/>
            <w:noProof/>
          </w:rPr>
          <w:t>插入集合点</w:t>
        </w:r>
        <w:r w:rsidR="001A783B">
          <w:rPr>
            <w:noProof/>
            <w:webHidden/>
          </w:rPr>
          <w:tab/>
        </w:r>
        <w:r w:rsidR="001A783B">
          <w:rPr>
            <w:noProof/>
            <w:webHidden/>
          </w:rPr>
          <w:fldChar w:fldCharType="begin"/>
        </w:r>
        <w:r w:rsidR="001A783B">
          <w:rPr>
            <w:noProof/>
            <w:webHidden/>
          </w:rPr>
          <w:instrText xml:space="preserve"> PAGEREF _Toc359676026 \h </w:instrText>
        </w:r>
        <w:r w:rsidR="001A783B">
          <w:rPr>
            <w:noProof/>
            <w:webHidden/>
          </w:rPr>
        </w:r>
        <w:r w:rsidR="001A783B">
          <w:rPr>
            <w:noProof/>
            <w:webHidden/>
          </w:rPr>
          <w:fldChar w:fldCharType="separate"/>
        </w:r>
        <w:r w:rsidR="001A783B">
          <w:rPr>
            <w:noProof/>
            <w:webHidden/>
          </w:rPr>
          <w:t>38</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6027" w:history="1">
        <w:r w:rsidR="001A783B" w:rsidRPr="003357B7">
          <w:rPr>
            <w:rStyle w:val="a5"/>
            <w:rFonts w:ascii="Times New Roman" w:eastAsia="黑体" w:hAnsi="Times New Roman" w:cs="Times New Roman"/>
            <w:noProof/>
          </w:rPr>
          <w:t>3.</w:t>
        </w:r>
        <w:r w:rsidR="001A783B" w:rsidRPr="003357B7">
          <w:rPr>
            <w:rStyle w:val="a5"/>
            <w:rFonts w:ascii="Times New Roman" w:eastAsia="黑体" w:hAnsi="Times New Roman" w:cs="Times New Roman" w:hint="eastAsia"/>
            <w:noProof/>
          </w:rPr>
          <w:t xml:space="preserve"> </w:t>
        </w:r>
        <w:r w:rsidR="001A783B" w:rsidRPr="003357B7">
          <w:rPr>
            <w:rStyle w:val="a5"/>
            <w:rFonts w:ascii="Times New Roman" w:eastAsia="黑体" w:hAnsi="Times New Roman" w:cs="Times New Roman" w:hint="eastAsia"/>
            <w:noProof/>
          </w:rPr>
          <w:t>执行负载测试</w:t>
        </w:r>
        <w:r w:rsidR="001A783B">
          <w:rPr>
            <w:noProof/>
            <w:webHidden/>
          </w:rPr>
          <w:tab/>
        </w:r>
        <w:r w:rsidR="001A783B">
          <w:rPr>
            <w:noProof/>
            <w:webHidden/>
          </w:rPr>
          <w:fldChar w:fldCharType="begin"/>
        </w:r>
        <w:r w:rsidR="001A783B">
          <w:rPr>
            <w:noProof/>
            <w:webHidden/>
          </w:rPr>
          <w:instrText xml:space="preserve"> PAGEREF _Toc359676027 \h </w:instrText>
        </w:r>
        <w:r w:rsidR="001A783B">
          <w:rPr>
            <w:noProof/>
            <w:webHidden/>
          </w:rPr>
        </w:r>
        <w:r w:rsidR="001A783B">
          <w:rPr>
            <w:noProof/>
            <w:webHidden/>
          </w:rPr>
          <w:fldChar w:fldCharType="separate"/>
        </w:r>
        <w:r w:rsidR="001A783B">
          <w:rPr>
            <w:noProof/>
            <w:webHidden/>
          </w:rPr>
          <w:t>39</w:t>
        </w:r>
        <w:r w:rsidR="001A783B">
          <w:rPr>
            <w:noProof/>
            <w:webHidden/>
          </w:rPr>
          <w:fldChar w:fldCharType="end"/>
        </w:r>
      </w:hyperlink>
    </w:p>
    <w:p w:rsidR="001A783B" w:rsidRDefault="006C2FFB">
      <w:pPr>
        <w:pStyle w:val="50"/>
        <w:tabs>
          <w:tab w:val="right" w:leader="dot" w:pos="8296"/>
        </w:tabs>
        <w:rPr>
          <w:rFonts w:cstheme="minorBidi"/>
          <w:noProof/>
          <w:sz w:val="21"/>
          <w:szCs w:val="22"/>
        </w:rPr>
      </w:pPr>
      <w:hyperlink w:anchor="_Toc359676028" w:history="1">
        <w:r w:rsidR="001A783B" w:rsidRPr="003357B7">
          <w:rPr>
            <w:rStyle w:val="a5"/>
            <w:rFonts w:ascii="Times New Roman" w:eastAsia="黑体" w:hAnsi="Times New Roman" w:cs="Times New Roman"/>
            <w:noProof/>
          </w:rPr>
          <w:t>3.1</w:t>
        </w:r>
        <w:r w:rsidR="001A783B" w:rsidRPr="003357B7">
          <w:rPr>
            <w:rStyle w:val="a5"/>
            <w:rFonts w:ascii="Times New Roman" w:eastAsia="黑体" w:hAnsi="Times New Roman" w:cs="Times New Roman" w:hint="eastAsia"/>
            <w:noProof/>
          </w:rPr>
          <w:t>创建场景</w:t>
        </w:r>
        <w:r w:rsidR="001A783B">
          <w:rPr>
            <w:noProof/>
            <w:webHidden/>
          </w:rPr>
          <w:tab/>
        </w:r>
        <w:r w:rsidR="001A783B">
          <w:rPr>
            <w:noProof/>
            <w:webHidden/>
          </w:rPr>
          <w:fldChar w:fldCharType="begin"/>
        </w:r>
        <w:r w:rsidR="001A783B">
          <w:rPr>
            <w:noProof/>
            <w:webHidden/>
          </w:rPr>
          <w:instrText xml:space="preserve"> PAGEREF _Toc359676028 \h </w:instrText>
        </w:r>
        <w:r w:rsidR="001A783B">
          <w:rPr>
            <w:noProof/>
            <w:webHidden/>
          </w:rPr>
        </w:r>
        <w:r w:rsidR="001A783B">
          <w:rPr>
            <w:noProof/>
            <w:webHidden/>
          </w:rPr>
          <w:fldChar w:fldCharType="separate"/>
        </w:r>
        <w:r w:rsidR="001A783B">
          <w:rPr>
            <w:noProof/>
            <w:webHidden/>
          </w:rPr>
          <w:t>39</w:t>
        </w:r>
        <w:r w:rsidR="001A783B">
          <w:rPr>
            <w:noProof/>
            <w:webHidden/>
          </w:rPr>
          <w:fldChar w:fldCharType="end"/>
        </w:r>
      </w:hyperlink>
    </w:p>
    <w:p w:rsidR="001A783B" w:rsidRDefault="006C2FFB">
      <w:pPr>
        <w:pStyle w:val="50"/>
        <w:tabs>
          <w:tab w:val="right" w:leader="dot" w:pos="8296"/>
        </w:tabs>
        <w:rPr>
          <w:rFonts w:cstheme="minorBidi"/>
          <w:noProof/>
          <w:sz w:val="21"/>
          <w:szCs w:val="22"/>
        </w:rPr>
      </w:pPr>
      <w:hyperlink w:anchor="_Toc359676029" w:history="1">
        <w:r w:rsidR="001A783B" w:rsidRPr="003357B7">
          <w:rPr>
            <w:rStyle w:val="a5"/>
            <w:rFonts w:ascii="Times New Roman" w:eastAsia="黑体" w:hAnsi="Times New Roman" w:cs="Times New Roman"/>
            <w:noProof/>
          </w:rPr>
          <w:t>3.2</w:t>
        </w:r>
        <w:r w:rsidR="001A783B" w:rsidRPr="003357B7">
          <w:rPr>
            <w:rStyle w:val="a5"/>
            <w:rFonts w:ascii="Times New Roman" w:eastAsia="黑体" w:hAnsi="Times New Roman" w:cs="Times New Roman" w:hint="eastAsia"/>
            <w:noProof/>
          </w:rPr>
          <w:t>设计场景</w:t>
        </w:r>
        <w:r w:rsidR="001A783B">
          <w:rPr>
            <w:noProof/>
            <w:webHidden/>
          </w:rPr>
          <w:tab/>
        </w:r>
        <w:r w:rsidR="001A783B">
          <w:rPr>
            <w:noProof/>
            <w:webHidden/>
          </w:rPr>
          <w:fldChar w:fldCharType="begin"/>
        </w:r>
        <w:r w:rsidR="001A783B">
          <w:rPr>
            <w:noProof/>
            <w:webHidden/>
          </w:rPr>
          <w:instrText xml:space="preserve"> PAGEREF _Toc359676029 \h </w:instrText>
        </w:r>
        <w:r w:rsidR="001A783B">
          <w:rPr>
            <w:noProof/>
            <w:webHidden/>
          </w:rPr>
        </w:r>
        <w:r w:rsidR="001A783B">
          <w:rPr>
            <w:noProof/>
            <w:webHidden/>
          </w:rPr>
          <w:fldChar w:fldCharType="separate"/>
        </w:r>
        <w:r w:rsidR="001A783B">
          <w:rPr>
            <w:noProof/>
            <w:webHidden/>
          </w:rPr>
          <w:t>40</w:t>
        </w:r>
        <w:r w:rsidR="001A783B">
          <w:rPr>
            <w:noProof/>
            <w:webHidden/>
          </w:rPr>
          <w:fldChar w:fldCharType="end"/>
        </w:r>
      </w:hyperlink>
    </w:p>
    <w:p w:rsidR="001A783B" w:rsidRDefault="006C2FFB">
      <w:pPr>
        <w:pStyle w:val="70"/>
        <w:tabs>
          <w:tab w:val="right" w:leader="dot" w:pos="8296"/>
        </w:tabs>
        <w:rPr>
          <w:rFonts w:cstheme="minorBidi"/>
          <w:noProof/>
          <w:sz w:val="21"/>
          <w:szCs w:val="22"/>
        </w:rPr>
      </w:pPr>
      <w:hyperlink w:anchor="_Toc359676030" w:history="1">
        <w:r w:rsidR="001A783B" w:rsidRPr="003357B7">
          <w:rPr>
            <w:rStyle w:val="a5"/>
            <w:rFonts w:ascii="Times New Roman" w:eastAsia="黑体" w:hAnsi="Times New Roman" w:cs="Times New Roman"/>
            <w:noProof/>
          </w:rPr>
          <w:t xml:space="preserve">3.2.1 </w:t>
        </w:r>
        <w:r w:rsidR="001A783B" w:rsidRPr="003357B7">
          <w:rPr>
            <w:rStyle w:val="a5"/>
            <w:rFonts w:ascii="Times New Roman" w:eastAsia="黑体" w:hAnsi="Times New Roman" w:cs="Times New Roman" w:hint="eastAsia"/>
            <w:noProof/>
          </w:rPr>
          <w:t>添加</w:t>
        </w:r>
        <w:r w:rsidR="001A783B" w:rsidRPr="003357B7">
          <w:rPr>
            <w:rStyle w:val="a5"/>
            <w:rFonts w:ascii="Times New Roman" w:eastAsia="黑体" w:hAnsi="Times New Roman" w:cs="Times New Roman"/>
            <w:noProof/>
          </w:rPr>
          <w:t>Load Generator</w:t>
        </w:r>
        <w:r w:rsidR="001A783B">
          <w:rPr>
            <w:noProof/>
            <w:webHidden/>
          </w:rPr>
          <w:tab/>
        </w:r>
        <w:r w:rsidR="001A783B">
          <w:rPr>
            <w:noProof/>
            <w:webHidden/>
          </w:rPr>
          <w:fldChar w:fldCharType="begin"/>
        </w:r>
        <w:r w:rsidR="001A783B">
          <w:rPr>
            <w:noProof/>
            <w:webHidden/>
          </w:rPr>
          <w:instrText xml:space="preserve"> PAGEREF _Toc359676030 \h </w:instrText>
        </w:r>
        <w:r w:rsidR="001A783B">
          <w:rPr>
            <w:noProof/>
            <w:webHidden/>
          </w:rPr>
        </w:r>
        <w:r w:rsidR="001A783B">
          <w:rPr>
            <w:noProof/>
            <w:webHidden/>
          </w:rPr>
          <w:fldChar w:fldCharType="separate"/>
        </w:r>
        <w:r w:rsidR="001A783B">
          <w:rPr>
            <w:noProof/>
            <w:webHidden/>
          </w:rPr>
          <w:t>40</w:t>
        </w:r>
        <w:r w:rsidR="001A783B">
          <w:rPr>
            <w:noProof/>
            <w:webHidden/>
          </w:rPr>
          <w:fldChar w:fldCharType="end"/>
        </w:r>
      </w:hyperlink>
    </w:p>
    <w:p w:rsidR="001A783B" w:rsidRDefault="006C2FFB">
      <w:pPr>
        <w:pStyle w:val="70"/>
        <w:tabs>
          <w:tab w:val="right" w:leader="dot" w:pos="8296"/>
        </w:tabs>
        <w:rPr>
          <w:rFonts w:cstheme="minorBidi"/>
          <w:noProof/>
          <w:sz w:val="21"/>
          <w:szCs w:val="22"/>
        </w:rPr>
      </w:pPr>
      <w:hyperlink w:anchor="_Toc359676031" w:history="1">
        <w:r w:rsidR="001A783B" w:rsidRPr="003357B7">
          <w:rPr>
            <w:rStyle w:val="a5"/>
            <w:rFonts w:ascii="Times New Roman" w:eastAsia="黑体" w:hAnsi="Times New Roman" w:cs="Times New Roman"/>
            <w:noProof/>
          </w:rPr>
          <w:t xml:space="preserve">3.2.2 </w:t>
        </w:r>
        <w:r w:rsidR="001A783B" w:rsidRPr="003357B7">
          <w:rPr>
            <w:rStyle w:val="a5"/>
            <w:rFonts w:ascii="Times New Roman" w:eastAsia="黑体" w:hAnsi="Times New Roman" w:cs="Times New Roman" w:hint="eastAsia"/>
            <w:noProof/>
          </w:rPr>
          <w:t>配置全局计划</w:t>
        </w:r>
        <w:r w:rsidR="001A783B">
          <w:rPr>
            <w:noProof/>
            <w:webHidden/>
          </w:rPr>
          <w:tab/>
        </w:r>
        <w:r w:rsidR="001A783B">
          <w:rPr>
            <w:noProof/>
            <w:webHidden/>
          </w:rPr>
          <w:fldChar w:fldCharType="begin"/>
        </w:r>
        <w:r w:rsidR="001A783B">
          <w:rPr>
            <w:noProof/>
            <w:webHidden/>
          </w:rPr>
          <w:instrText xml:space="preserve"> PAGEREF _Toc359676031 \h </w:instrText>
        </w:r>
        <w:r w:rsidR="001A783B">
          <w:rPr>
            <w:noProof/>
            <w:webHidden/>
          </w:rPr>
        </w:r>
        <w:r w:rsidR="001A783B">
          <w:rPr>
            <w:noProof/>
            <w:webHidden/>
          </w:rPr>
          <w:fldChar w:fldCharType="separate"/>
        </w:r>
        <w:r w:rsidR="001A783B">
          <w:rPr>
            <w:noProof/>
            <w:webHidden/>
          </w:rPr>
          <w:t>40</w:t>
        </w:r>
        <w:r w:rsidR="001A783B">
          <w:rPr>
            <w:noProof/>
            <w:webHidden/>
          </w:rPr>
          <w:fldChar w:fldCharType="end"/>
        </w:r>
      </w:hyperlink>
    </w:p>
    <w:p w:rsidR="001A783B" w:rsidRDefault="006C2FFB">
      <w:pPr>
        <w:pStyle w:val="70"/>
        <w:tabs>
          <w:tab w:val="right" w:leader="dot" w:pos="8296"/>
        </w:tabs>
        <w:rPr>
          <w:rFonts w:cstheme="minorBidi"/>
          <w:noProof/>
          <w:sz w:val="21"/>
          <w:szCs w:val="22"/>
        </w:rPr>
      </w:pPr>
      <w:hyperlink w:anchor="_Toc359676032" w:history="1">
        <w:r w:rsidR="001A783B" w:rsidRPr="003357B7">
          <w:rPr>
            <w:rStyle w:val="a5"/>
            <w:rFonts w:ascii="Times New Roman" w:eastAsia="黑体" w:hAnsi="Times New Roman" w:cs="Times New Roman"/>
            <w:noProof/>
          </w:rPr>
          <w:t xml:space="preserve">3.2.3 </w:t>
        </w:r>
        <w:r w:rsidR="001A783B" w:rsidRPr="003357B7">
          <w:rPr>
            <w:rStyle w:val="a5"/>
            <w:rFonts w:ascii="Times New Roman" w:eastAsia="黑体" w:hAnsi="Times New Roman" w:cs="Times New Roman" w:hint="eastAsia"/>
            <w:noProof/>
          </w:rPr>
          <w:t>配置运行时设置</w:t>
        </w:r>
        <w:r w:rsidR="001A783B">
          <w:rPr>
            <w:noProof/>
            <w:webHidden/>
          </w:rPr>
          <w:tab/>
        </w:r>
        <w:r w:rsidR="001A783B">
          <w:rPr>
            <w:noProof/>
            <w:webHidden/>
          </w:rPr>
          <w:fldChar w:fldCharType="begin"/>
        </w:r>
        <w:r w:rsidR="001A783B">
          <w:rPr>
            <w:noProof/>
            <w:webHidden/>
          </w:rPr>
          <w:instrText xml:space="preserve"> PAGEREF _Toc359676032 \h </w:instrText>
        </w:r>
        <w:r w:rsidR="001A783B">
          <w:rPr>
            <w:noProof/>
            <w:webHidden/>
          </w:rPr>
        </w:r>
        <w:r w:rsidR="001A783B">
          <w:rPr>
            <w:noProof/>
            <w:webHidden/>
          </w:rPr>
          <w:fldChar w:fldCharType="separate"/>
        </w:r>
        <w:r w:rsidR="001A783B">
          <w:rPr>
            <w:noProof/>
            <w:webHidden/>
          </w:rPr>
          <w:t>41</w:t>
        </w:r>
        <w:r w:rsidR="001A783B">
          <w:rPr>
            <w:noProof/>
            <w:webHidden/>
          </w:rPr>
          <w:fldChar w:fldCharType="end"/>
        </w:r>
      </w:hyperlink>
    </w:p>
    <w:p w:rsidR="001A783B" w:rsidRDefault="006C2FFB">
      <w:pPr>
        <w:pStyle w:val="50"/>
        <w:tabs>
          <w:tab w:val="right" w:leader="dot" w:pos="8296"/>
        </w:tabs>
        <w:rPr>
          <w:rFonts w:cstheme="minorBidi"/>
          <w:noProof/>
          <w:sz w:val="21"/>
          <w:szCs w:val="22"/>
        </w:rPr>
      </w:pPr>
      <w:hyperlink w:anchor="_Toc359676033" w:history="1">
        <w:r w:rsidR="001A783B" w:rsidRPr="003357B7">
          <w:rPr>
            <w:rStyle w:val="a5"/>
            <w:rFonts w:ascii="Times New Roman" w:eastAsia="黑体" w:hAnsi="Times New Roman" w:cs="Times New Roman"/>
            <w:noProof/>
          </w:rPr>
          <w:t>3.3</w:t>
        </w:r>
        <w:r w:rsidR="001A783B" w:rsidRPr="003357B7">
          <w:rPr>
            <w:rStyle w:val="a5"/>
            <w:rFonts w:ascii="Times New Roman" w:eastAsia="黑体" w:hAnsi="Times New Roman" w:cs="Times New Roman" w:hint="eastAsia"/>
            <w:noProof/>
          </w:rPr>
          <w:t>运行场景</w:t>
        </w:r>
        <w:r w:rsidR="001A783B">
          <w:rPr>
            <w:noProof/>
            <w:webHidden/>
          </w:rPr>
          <w:tab/>
        </w:r>
        <w:r w:rsidR="001A783B">
          <w:rPr>
            <w:noProof/>
            <w:webHidden/>
          </w:rPr>
          <w:fldChar w:fldCharType="begin"/>
        </w:r>
        <w:r w:rsidR="001A783B">
          <w:rPr>
            <w:noProof/>
            <w:webHidden/>
          </w:rPr>
          <w:instrText xml:space="preserve"> PAGEREF _Toc359676033 \h </w:instrText>
        </w:r>
        <w:r w:rsidR="001A783B">
          <w:rPr>
            <w:noProof/>
            <w:webHidden/>
          </w:rPr>
        </w:r>
        <w:r w:rsidR="001A783B">
          <w:rPr>
            <w:noProof/>
            <w:webHidden/>
          </w:rPr>
          <w:fldChar w:fldCharType="separate"/>
        </w:r>
        <w:r w:rsidR="001A783B">
          <w:rPr>
            <w:noProof/>
            <w:webHidden/>
          </w:rPr>
          <w:t>42</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6034" w:history="1">
        <w:r w:rsidR="001A783B" w:rsidRPr="003357B7">
          <w:rPr>
            <w:rStyle w:val="a5"/>
            <w:rFonts w:ascii="Times New Roman" w:eastAsia="黑体" w:hAnsi="Times New Roman" w:cs="Times New Roman"/>
            <w:noProof/>
          </w:rPr>
          <w:t>4.</w:t>
        </w:r>
        <w:r w:rsidR="001A783B" w:rsidRPr="003357B7">
          <w:rPr>
            <w:rStyle w:val="a5"/>
            <w:rFonts w:ascii="Times New Roman" w:eastAsia="黑体" w:hAnsi="Times New Roman" w:cs="Times New Roman" w:hint="eastAsia"/>
            <w:noProof/>
          </w:rPr>
          <w:t xml:space="preserve"> </w:t>
        </w:r>
        <w:r w:rsidR="001A783B" w:rsidRPr="003357B7">
          <w:rPr>
            <w:rStyle w:val="a5"/>
            <w:rFonts w:ascii="Times New Roman" w:eastAsia="黑体" w:hAnsi="Times New Roman" w:cs="Times New Roman" w:hint="eastAsia"/>
            <w:noProof/>
          </w:rPr>
          <w:t>分析场景</w:t>
        </w:r>
        <w:r w:rsidR="001A783B">
          <w:rPr>
            <w:noProof/>
            <w:webHidden/>
          </w:rPr>
          <w:tab/>
        </w:r>
        <w:r w:rsidR="001A783B">
          <w:rPr>
            <w:noProof/>
            <w:webHidden/>
          </w:rPr>
          <w:fldChar w:fldCharType="begin"/>
        </w:r>
        <w:r w:rsidR="001A783B">
          <w:rPr>
            <w:noProof/>
            <w:webHidden/>
          </w:rPr>
          <w:instrText xml:space="preserve"> PAGEREF _Toc359676034 \h </w:instrText>
        </w:r>
        <w:r w:rsidR="001A783B">
          <w:rPr>
            <w:noProof/>
            <w:webHidden/>
          </w:rPr>
        </w:r>
        <w:r w:rsidR="001A783B">
          <w:rPr>
            <w:noProof/>
            <w:webHidden/>
          </w:rPr>
          <w:fldChar w:fldCharType="separate"/>
        </w:r>
        <w:r w:rsidR="001A783B">
          <w:rPr>
            <w:noProof/>
            <w:webHidden/>
          </w:rPr>
          <w:t>42</w:t>
        </w:r>
        <w:r w:rsidR="001A783B">
          <w:rPr>
            <w:noProof/>
            <w:webHidden/>
          </w:rPr>
          <w:fldChar w:fldCharType="end"/>
        </w:r>
      </w:hyperlink>
    </w:p>
    <w:p w:rsidR="001A783B" w:rsidRDefault="006C2FFB">
      <w:pPr>
        <w:pStyle w:val="50"/>
        <w:tabs>
          <w:tab w:val="right" w:leader="dot" w:pos="8296"/>
        </w:tabs>
        <w:rPr>
          <w:rFonts w:cstheme="minorBidi"/>
          <w:noProof/>
          <w:sz w:val="21"/>
          <w:szCs w:val="22"/>
        </w:rPr>
      </w:pPr>
      <w:hyperlink w:anchor="_Toc359676035" w:history="1">
        <w:r w:rsidR="001A783B" w:rsidRPr="003357B7">
          <w:rPr>
            <w:rStyle w:val="a5"/>
            <w:rFonts w:ascii="Times New Roman" w:eastAsia="黑体" w:hAnsi="Times New Roman" w:cs="Times New Roman"/>
            <w:noProof/>
          </w:rPr>
          <w:t xml:space="preserve">4.1 </w:t>
        </w:r>
        <w:r w:rsidR="001A783B" w:rsidRPr="003357B7">
          <w:rPr>
            <w:rStyle w:val="a5"/>
            <w:rFonts w:ascii="Times New Roman" w:eastAsia="黑体" w:hAnsi="Times New Roman" w:cs="Times New Roman" w:hint="eastAsia"/>
            <w:noProof/>
          </w:rPr>
          <w:t>摘要报告</w:t>
        </w:r>
        <w:r w:rsidR="001A783B">
          <w:rPr>
            <w:noProof/>
            <w:webHidden/>
          </w:rPr>
          <w:tab/>
        </w:r>
        <w:r w:rsidR="001A783B">
          <w:rPr>
            <w:noProof/>
            <w:webHidden/>
          </w:rPr>
          <w:fldChar w:fldCharType="begin"/>
        </w:r>
        <w:r w:rsidR="001A783B">
          <w:rPr>
            <w:noProof/>
            <w:webHidden/>
          </w:rPr>
          <w:instrText xml:space="preserve"> PAGEREF _Toc359676035 \h </w:instrText>
        </w:r>
        <w:r w:rsidR="001A783B">
          <w:rPr>
            <w:noProof/>
            <w:webHidden/>
          </w:rPr>
        </w:r>
        <w:r w:rsidR="001A783B">
          <w:rPr>
            <w:noProof/>
            <w:webHidden/>
          </w:rPr>
          <w:fldChar w:fldCharType="separate"/>
        </w:r>
        <w:r w:rsidR="001A783B">
          <w:rPr>
            <w:noProof/>
            <w:webHidden/>
          </w:rPr>
          <w:t>42</w:t>
        </w:r>
        <w:r w:rsidR="001A783B">
          <w:rPr>
            <w:noProof/>
            <w:webHidden/>
          </w:rPr>
          <w:fldChar w:fldCharType="end"/>
        </w:r>
      </w:hyperlink>
    </w:p>
    <w:p w:rsidR="001A783B" w:rsidRDefault="006C2FFB">
      <w:pPr>
        <w:pStyle w:val="50"/>
        <w:tabs>
          <w:tab w:val="right" w:leader="dot" w:pos="8296"/>
        </w:tabs>
        <w:rPr>
          <w:rFonts w:cstheme="minorBidi"/>
          <w:noProof/>
          <w:sz w:val="21"/>
          <w:szCs w:val="22"/>
        </w:rPr>
      </w:pPr>
      <w:hyperlink w:anchor="_Toc359676036" w:history="1">
        <w:r w:rsidR="001A783B" w:rsidRPr="003357B7">
          <w:rPr>
            <w:rStyle w:val="a5"/>
            <w:rFonts w:ascii="Times New Roman" w:eastAsia="黑体" w:hAnsi="Times New Roman" w:cs="Times New Roman"/>
            <w:noProof/>
          </w:rPr>
          <w:t>4.2 Analysis</w:t>
        </w:r>
        <w:r w:rsidR="001A783B" w:rsidRPr="003357B7">
          <w:rPr>
            <w:rStyle w:val="a5"/>
            <w:rFonts w:ascii="Times New Roman" w:eastAsia="黑体" w:hAnsi="Times New Roman" w:cs="Times New Roman" w:hint="eastAsia"/>
            <w:noProof/>
          </w:rPr>
          <w:t>常见图分析</w:t>
        </w:r>
        <w:r w:rsidR="001A783B">
          <w:rPr>
            <w:noProof/>
            <w:webHidden/>
          </w:rPr>
          <w:tab/>
        </w:r>
        <w:r w:rsidR="001A783B">
          <w:rPr>
            <w:noProof/>
            <w:webHidden/>
          </w:rPr>
          <w:fldChar w:fldCharType="begin"/>
        </w:r>
        <w:r w:rsidR="001A783B">
          <w:rPr>
            <w:noProof/>
            <w:webHidden/>
          </w:rPr>
          <w:instrText xml:space="preserve"> PAGEREF _Toc359676036 \h </w:instrText>
        </w:r>
        <w:r w:rsidR="001A783B">
          <w:rPr>
            <w:noProof/>
            <w:webHidden/>
          </w:rPr>
        </w:r>
        <w:r w:rsidR="001A783B">
          <w:rPr>
            <w:noProof/>
            <w:webHidden/>
          </w:rPr>
          <w:fldChar w:fldCharType="separate"/>
        </w:r>
        <w:r w:rsidR="001A783B">
          <w:rPr>
            <w:noProof/>
            <w:webHidden/>
          </w:rPr>
          <w:t>43</w:t>
        </w:r>
        <w:r w:rsidR="001A783B">
          <w:rPr>
            <w:noProof/>
            <w:webHidden/>
          </w:rPr>
          <w:fldChar w:fldCharType="end"/>
        </w:r>
      </w:hyperlink>
    </w:p>
    <w:p w:rsidR="001A783B" w:rsidRDefault="006C2FFB">
      <w:pPr>
        <w:pStyle w:val="70"/>
        <w:tabs>
          <w:tab w:val="right" w:leader="dot" w:pos="8296"/>
        </w:tabs>
        <w:rPr>
          <w:rFonts w:cstheme="minorBidi"/>
          <w:noProof/>
          <w:sz w:val="21"/>
          <w:szCs w:val="22"/>
        </w:rPr>
      </w:pPr>
      <w:hyperlink w:anchor="_Toc359676037" w:history="1">
        <w:r w:rsidR="001A783B" w:rsidRPr="003357B7">
          <w:rPr>
            <w:rStyle w:val="a5"/>
            <w:rFonts w:ascii="Times New Roman" w:eastAsia="黑体" w:hAnsi="Times New Roman" w:cs="Times New Roman"/>
            <w:noProof/>
          </w:rPr>
          <w:t>4.2.1 Vuser</w:t>
        </w:r>
        <w:r w:rsidR="001A783B" w:rsidRPr="003357B7">
          <w:rPr>
            <w:rStyle w:val="a5"/>
            <w:rFonts w:ascii="Times New Roman" w:eastAsia="黑体" w:hAnsi="Times New Roman" w:cs="Times New Roman" w:hint="eastAsia"/>
            <w:noProof/>
          </w:rPr>
          <w:t>图</w:t>
        </w:r>
        <w:r w:rsidR="001A783B">
          <w:rPr>
            <w:noProof/>
            <w:webHidden/>
          </w:rPr>
          <w:tab/>
        </w:r>
        <w:r w:rsidR="001A783B">
          <w:rPr>
            <w:noProof/>
            <w:webHidden/>
          </w:rPr>
          <w:fldChar w:fldCharType="begin"/>
        </w:r>
        <w:r w:rsidR="001A783B">
          <w:rPr>
            <w:noProof/>
            <w:webHidden/>
          </w:rPr>
          <w:instrText xml:space="preserve"> PAGEREF _Toc359676037 \h </w:instrText>
        </w:r>
        <w:r w:rsidR="001A783B">
          <w:rPr>
            <w:noProof/>
            <w:webHidden/>
          </w:rPr>
        </w:r>
        <w:r w:rsidR="001A783B">
          <w:rPr>
            <w:noProof/>
            <w:webHidden/>
          </w:rPr>
          <w:fldChar w:fldCharType="separate"/>
        </w:r>
        <w:r w:rsidR="001A783B">
          <w:rPr>
            <w:noProof/>
            <w:webHidden/>
          </w:rPr>
          <w:t>43</w:t>
        </w:r>
        <w:r w:rsidR="001A783B">
          <w:rPr>
            <w:noProof/>
            <w:webHidden/>
          </w:rPr>
          <w:fldChar w:fldCharType="end"/>
        </w:r>
      </w:hyperlink>
    </w:p>
    <w:p w:rsidR="001A783B" w:rsidRDefault="006C2FFB">
      <w:pPr>
        <w:pStyle w:val="70"/>
        <w:tabs>
          <w:tab w:val="right" w:leader="dot" w:pos="8296"/>
        </w:tabs>
        <w:rPr>
          <w:rFonts w:cstheme="minorBidi"/>
          <w:noProof/>
          <w:sz w:val="21"/>
          <w:szCs w:val="22"/>
        </w:rPr>
      </w:pPr>
      <w:hyperlink w:anchor="_Toc359676038" w:history="1">
        <w:r w:rsidR="001A783B" w:rsidRPr="003357B7">
          <w:rPr>
            <w:rStyle w:val="a5"/>
            <w:rFonts w:ascii="Times New Roman" w:eastAsia="黑体" w:hAnsi="Times New Roman" w:cs="Times New Roman"/>
            <w:noProof/>
          </w:rPr>
          <w:t xml:space="preserve">4.2.2 </w:t>
        </w:r>
        <w:r w:rsidR="001A783B" w:rsidRPr="003357B7">
          <w:rPr>
            <w:rStyle w:val="a5"/>
            <w:rFonts w:ascii="Times New Roman" w:eastAsia="黑体" w:hAnsi="Times New Roman" w:cs="Times New Roman" w:hint="eastAsia"/>
            <w:noProof/>
          </w:rPr>
          <w:t>每秒点击数图</w:t>
        </w:r>
        <w:r w:rsidR="001A783B">
          <w:rPr>
            <w:noProof/>
            <w:webHidden/>
          </w:rPr>
          <w:tab/>
        </w:r>
        <w:r w:rsidR="001A783B">
          <w:rPr>
            <w:noProof/>
            <w:webHidden/>
          </w:rPr>
          <w:fldChar w:fldCharType="begin"/>
        </w:r>
        <w:r w:rsidR="001A783B">
          <w:rPr>
            <w:noProof/>
            <w:webHidden/>
          </w:rPr>
          <w:instrText xml:space="preserve"> PAGEREF _Toc359676038 \h </w:instrText>
        </w:r>
        <w:r w:rsidR="001A783B">
          <w:rPr>
            <w:noProof/>
            <w:webHidden/>
          </w:rPr>
        </w:r>
        <w:r w:rsidR="001A783B">
          <w:rPr>
            <w:noProof/>
            <w:webHidden/>
          </w:rPr>
          <w:fldChar w:fldCharType="separate"/>
        </w:r>
        <w:r w:rsidR="001A783B">
          <w:rPr>
            <w:noProof/>
            <w:webHidden/>
          </w:rPr>
          <w:t>43</w:t>
        </w:r>
        <w:r w:rsidR="001A783B">
          <w:rPr>
            <w:noProof/>
            <w:webHidden/>
          </w:rPr>
          <w:fldChar w:fldCharType="end"/>
        </w:r>
      </w:hyperlink>
    </w:p>
    <w:p w:rsidR="001A783B" w:rsidRDefault="006C2FFB">
      <w:pPr>
        <w:pStyle w:val="70"/>
        <w:tabs>
          <w:tab w:val="right" w:leader="dot" w:pos="8296"/>
        </w:tabs>
        <w:rPr>
          <w:rFonts w:cstheme="minorBidi"/>
          <w:noProof/>
          <w:sz w:val="21"/>
          <w:szCs w:val="22"/>
        </w:rPr>
      </w:pPr>
      <w:hyperlink w:anchor="_Toc359676039" w:history="1">
        <w:r w:rsidR="001A783B" w:rsidRPr="003357B7">
          <w:rPr>
            <w:rStyle w:val="a5"/>
            <w:rFonts w:ascii="Times New Roman" w:eastAsia="黑体" w:hAnsi="Times New Roman" w:cs="Times New Roman"/>
            <w:noProof/>
          </w:rPr>
          <w:t xml:space="preserve">4.2.3 </w:t>
        </w:r>
        <w:r w:rsidR="001A783B" w:rsidRPr="003357B7">
          <w:rPr>
            <w:rStyle w:val="a5"/>
            <w:rFonts w:ascii="Times New Roman" w:eastAsia="黑体" w:hAnsi="Times New Roman" w:cs="Times New Roman" w:hint="eastAsia"/>
            <w:noProof/>
          </w:rPr>
          <w:t>吞吐量图</w:t>
        </w:r>
        <w:r w:rsidR="001A783B">
          <w:rPr>
            <w:noProof/>
            <w:webHidden/>
          </w:rPr>
          <w:tab/>
        </w:r>
        <w:r w:rsidR="001A783B">
          <w:rPr>
            <w:noProof/>
            <w:webHidden/>
          </w:rPr>
          <w:fldChar w:fldCharType="begin"/>
        </w:r>
        <w:r w:rsidR="001A783B">
          <w:rPr>
            <w:noProof/>
            <w:webHidden/>
          </w:rPr>
          <w:instrText xml:space="preserve"> PAGEREF _Toc359676039 \h </w:instrText>
        </w:r>
        <w:r w:rsidR="001A783B">
          <w:rPr>
            <w:noProof/>
            <w:webHidden/>
          </w:rPr>
        </w:r>
        <w:r w:rsidR="001A783B">
          <w:rPr>
            <w:noProof/>
            <w:webHidden/>
          </w:rPr>
          <w:fldChar w:fldCharType="separate"/>
        </w:r>
        <w:r w:rsidR="001A783B">
          <w:rPr>
            <w:noProof/>
            <w:webHidden/>
          </w:rPr>
          <w:t>44</w:t>
        </w:r>
        <w:r w:rsidR="001A783B">
          <w:rPr>
            <w:noProof/>
            <w:webHidden/>
          </w:rPr>
          <w:fldChar w:fldCharType="end"/>
        </w:r>
      </w:hyperlink>
    </w:p>
    <w:p w:rsidR="001A783B" w:rsidRDefault="006C2FFB">
      <w:pPr>
        <w:pStyle w:val="70"/>
        <w:tabs>
          <w:tab w:val="right" w:leader="dot" w:pos="8296"/>
        </w:tabs>
        <w:rPr>
          <w:rFonts w:cstheme="minorBidi"/>
          <w:noProof/>
          <w:sz w:val="21"/>
          <w:szCs w:val="22"/>
        </w:rPr>
      </w:pPr>
      <w:hyperlink w:anchor="_Toc359676040" w:history="1">
        <w:r w:rsidR="001A783B" w:rsidRPr="003357B7">
          <w:rPr>
            <w:rStyle w:val="a5"/>
            <w:rFonts w:ascii="Times New Roman" w:eastAsia="黑体" w:hAnsi="Times New Roman" w:cs="Times New Roman"/>
            <w:noProof/>
          </w:rPr>
          <w:t xml:space="preserve">4.2.4 </w:t>
        </w:r>
        <w:r w:rsidR="001A783B" w:rsidRPr="003357B7">
          <w:rPr>
            <w:rStyle w:val="a5"/>
            <w:rFonts w:ascii="Times New Roman" w:eastAsia="黑体" w:hAnsi="Times New Roman" w:cs="Times New Roman" w:hint="eastAsia"/>
            <w:noProof/>
          </w:rPr>
          <w:t>平均事务响应时间图</w:t>
        </w:r>
        <w:r w:rsidR="001A783B">
          <w:rPr>
            <w:noProof/>
            <w:webHidden/>
          </w:rPr>
          <w:tab/>
        </w:r>
        <w:r w:rsidR="001A783B">
          <w:rPr>
            <w:noProof/>
            <w:webHidden/>
          </w:rPr>
          <w:fldChar w:fldCharType="begin"/>
        </w:r>
        <w:r w:rsidR="001A783B">
          <w:rPr>
            <w:noProof/>
            <w:webHidden/>
          </w:rPr>
          <w:instrText xml:space="preserve"> PAGEREF _Toc359676040 \h </w:instrText>
        </w:r>
        <w:r w:rsidR="001A783B">
          <w:rPr>
            <w:noProof/>
            <w:webHidden/>
          </w:rPr>
        </w:r>
        <w:r w:rsidR="001A783B">
          <w:rPr>
            <w:noProof/>
            <w:webHidden/>
          </w:rPr>
          <w:fldChar w:fldCharType="separate"/>
        </w:r>
        <w:r w:rsidR="001A783B">
          <w:rPr>
            <w:noProof/>
            <w:webHidden/>
          </w:rPr>
          <w:t>44</w:t>
        </w:r>
        <w:r w:rsidR="001A783B">
          <w:rPr>
            <w:noProof/>
            <w:webHidden/>
          </w:rPr>
          <w:fldChar w:fldCharType="end"/>
        </w:r>
      </w:hyperlink>
    </w:p>
    <w:p w:rsidR="001A783B" w:rsidRDefault="006C2FFB">
      <w:pPr>
        <w:pStyle w:val="10"/>
        <w:tabs>
          <w:tab w:val="right" w:leader="dot" w:pos="8296"/>
        </w:tabs>
        <w:rPr>
          <w:rFonts w:cstheme="minorBidi"/>
          <w:b w:val="0"/>
          <w:bCs w:val="0"/>
          <w:caps w:val="0"/>
          <w:noProof/>
          <w:sz w:val="21"/>
          <w:szCs w:val="22"/>
        </w:rPr>
      </w:pPr>
      <w:hyperlink w:anchor="_Toc359676041" w:history="1">
        <w:r w:rsidR="001A783B" w:rsidRPr="003357B7">
          <w:rPr>
            <w:rStyle w:val="a5"/>
            <w:rFonts w:ascii="Times New Roman" w:eastAsia="黑体" w:hAnsi="Times New Roman" w:cs="Times New Roman"/>
            <w:noProof/>
          </w:rPr>
          <w:t>5.</w:t>
        </w:r>
        <w:r w:rsidR="001A783B" w:rsidRPr="003357B7">
          <w:rPr>
            <w:rStyle w:val="a5"/>
            <w:rFonts w:ascii="Times New Roman" w:eastAsia="黑体" w:hAnsi="Times New Roman" w:cs="Times New Roman" w:hint="eastAsia"/>
            <w:noProof/>
          </w:rPr>
          <w:t>总结</w:t>
        </w:r>
        <w:r w:rsidR="001A783B">
          <w:rPr>
            <w:noProof/>
            <w:webHidden/>
          </w:rPr>
          <w:tab/>
        </w:r>
        <w:r w:rsidR="001A783B">
          <w:rPr>
            <w:noProof/>
            <w:webHidden/>
          </w:rPr>
          <w:fldChar w:fldCharType="begin"/>
        </w:r>
        <w:r w:rsidR="001A783B">
          <w:rPr>
            <w:noProof/>
            <w:webHidden/>
          </w:rPr>
          <w:instrText xml:space="preserve"> PAGEREF _Toc359676041 \h </w:instrText>
        </w:r>
        <w:r w:rsidR="001A783B">
          <w:rPr>
            <w:noProof/>
            <w:webHidden/>
          </w:rPr>
        </w:r>
        <w:r w:rsidR="001A783B">
          <w:rPr>
            <w:noProof/>
            <w:webHidden/>
          </w:rPr>
          <w:fldChar w:fldCharType="separate"/>
        </w:r>
        <w:r w:rsidR="001A783B">
          <w:rPr>
            <w:noProof/>
            <w:webHidden/>
          </w:rPr>
          <w:t>45</w:t>
        </w:r>
        <w:r w:rsidR="001A783B">
          <w:rPr>
            <w:noProof/>
            <w:webHidden/>
          </w:rPr>
          <w:fldChar w:fldCharType="end"/>
        </w:r>
      </w:hyperlink>
    </w:p>
    <w:p w:rsidR="001A783B" w:rsidRDefault="006C2FFB">
      <w:pPr>
        <w:pStyle w:val="50"/>
        <w:tabs>
          <w:tab w:val="right" w:leader="dot" w:pos="8296"/>
        </w:tabs>
        <w:rPr>
          <w:rFonts w:cstheme="minorBidi"/>
          <w:noProof/>
          <w:sz w:val="21"/>
          <w:szCs w:val="22"/>
        </w:rPr>
      </w:pPr>
      <w:hyperlink w:anchor="_Toc359676042" w:history="1">
        <w:r w:rsidR="001A783B" w:rsidRPr="003357B7">
          <w:rPr>
            <w:rStyle w:val="a5"/>
            <w:rFonts w:ascii="Times New Roman" w:eastAsia="黑体" w:hAnsi="Times New Roman" w:cs="Times New Roman"/>
            <w:noProof/>
          </w:rPr>
          <w:t xml:space="preserve">5.1 </w:t>
        </w:r>
        <w:r w:rsidR="001A783B" w:rsidRPr="003357B7">
          <w:rPr>
            <w:rStyle w:val="a5"/>
            <w:rFonts w:ascii="Times New Roman" w:eastAsia="黑体" w:hAnsi="Times New Roman" w:cs="Times New Roman" w:hint="eastAsia"/>
            <w:noProof/>
          </w:rPr>
          <w:t>使用总结</w:t>
        </w:r>
        <w:r w:rsidR="001A783B">
          <w:rPr>
            <w:noProof/>
            <w:webHidden/>
          </w:rPr>
          <w:tab/>
        </w:r>
        <w:r w:rsidR="001A783B">
          <w:rPr>
            <w:noProof/>
            <w:webHidden/>
          </w:rPr>
          <w:fldChar w:fldCharType="begin"/>
        </w:r>
        <w:r w:rsidR="001A783B">
          <w:rPr>
            <w:noProof/>
            <w:webHidden/>
          </w:rPr>
          <w:instrText xml:space="preserve"> PAGEREF _Toc359676042 \h </w:instrText>
        </w:r>
        <w:r w:rsidR="001A783B">
          <w:rPr>
            <w:noProof/>
            <w:webHidden/>
          </w:rPr>
        </w:r>
        <w:r w:rsidR="001A783B">
          <w:rPr>
            <w:noProof/>
            <w:webHidden/>
          </w:rPr>
          <w:fldChar w:fldCharType="separate"/>
        </w:r>
        <w:r w:rsidR="001A783B">
          <w:rPr>
            <w:noProof/>
            <w:webHidden/>
          </w:rPr>
          <w:t>45</w:t>
        </w:r>
        <w:r w:rsidR="001A783B">
          <w:rPr>
            <w:noProof/>
            <w:webHidden/>
          </w:rPr>
          <w:fldChar w:fldCharType="end"/>
        </w:r>
      </w:hyperlink>
    </w:p>
    <w:p w:rsidR="001A783B" w:rsidRDefault="006C2FFB">
      <w:pPr>
        <w:pStyle w:val="50"/>
        <w:tabs>
          <w:tab w:val="right" w:leader="dot" w:pos="8296"/>
        </w:tabs>
        <w:rPr>
          <w:rFonts w:cstheme="minorBidi"/>
          <w:noProof/>
          <w:sz w:val="21"/>
          <w:szCs w:val="22"/>
        </w:rPr>
      </w:pPr>
      <w:hyperlink w:anchor="_Toc359676043" w:history="1">
        <w:r w:rsidR="001A783B" w:rsidRPr="003357B7">
          <w:rPr>
            <w:rStyle w:val="a5"/>
            <w:rFonts w:ascii="Times New Roman" w:eastAsia="黑体" w:hAnsi="Times New Roman" w:cs="Times New Roman"/>
            <w:noProof/>
          </w:rPr>
          <w:t>5.2 LoadRunner</w:t>
        </w:r>
        <w:r w:rsidR="001A783B" w:rsidRPr="003357B7">
          <w:rPr>
            <w:rStyle w:val="a5"/>
            <w:rFonts w:ascii="Times New Roman" w:eastAsia="黑体" w:hAnsi="Times New Roman" w:cs="Times New Roman" w:hint="eastAsia"/>
            <w:noProof/>
          </w:rPr>
          <w:t>总结</w:t>
        </w:r>
        <w:r w:rsidR="001A783B">
          <w:rPr>
            <w:noProof/>
            <w:webHidden/>
          </w:rPr>
          <w:tab/>
        </w:r>
        <w:r w:rsidR="001A783B">
          <w:rPr>
            <w:noProof/>
            <w:webHidden/>
          </w:rPr>
          <w:fldChar w:fldCharType="begin"/>
        </w:r>
        <w:r w:rsidR="001A783B">
          <w:rPr>
            <w:noProof/>
            <w:webHidden/>
          </w:rPr>
          <w:instrText xml:space="preserve"> PAGEREF _Toc359676043 \h </w:instrText>
        </w:r>
        <w:r w:rsidR="001A783B">
          <w:rPr>
            <w:noProof/>
            <w:webHidden/>
          </w:rPr>
        </w:r>
        <w:r w:rsidR="001A783B">
          <w:rPr>
            <w:noProof/>
            <w:webHidden/>
          </w:rPr>
          <w:fldChar w:fldCharType="separate"/>
        </w:r>
        <w:r w:rsidR="001A783B">
          <w:rPr>
            <w:noProof/>
            <w:webHidden/>
          </w:rPr>
          <w:t>45</w:t>
        </w:r>
        <w:r w:rsidR="001A783B">
          <w:rPr>
            <w:noProof/>
            <w:webHidden/>
          </w:rPr>
          <w:fldChar w:fldCharType="end"/>
        </w:r>
      </w:hyperlink>
    </w:p>
    <w:p w:rsidR="002F5E69" w:rsidRDefault="00200269" w:rsidP="002F5E69">
      <w:pPr>
        <w:pStyle w:val="a3"/>
        <w:jc w:val="both"/>
      </w:pPr>
      <w:r>
        <w:fldChar w:fldCharType="end"/>
      </w:r>
      <w:bookmarkStart w:id="1" w:name="_Toc358846826"/>
      <w:bookmarkStart w:id="2" w:name="_Toc359675979"/>
    </w:p>
    <w:p w:rsidR="002F5E69" w:rsidRDefault="002F5E69" w:rsidP="002F5E69">
      <w:pPr>
        <w:pStyle w:val="a3"/>
        <w:jc w:val="both"/>
      </w:pPr>
    </w:p>
    <w:p w:rsidR="002F5E69" w:rsidRDefault="002F5E69" w:rsidP="002F5E69">
      <w:pPr>
        <w:pStyle w:val="a3"/>
        <w:jc w:val="both"/>
      </w:pPr>
    </w:p>
    <w:p w:rsidR="002F5E69" w:rsidRDefault="002F5E69" w:rsidP="002F5E69">
      <w:pPr>
        <w:pStyle w:val="a3"/>
        <w:jc w:val="both"/>
      </w:pPr>
    </w:p>
    <w:p w:rsidR="002F5E69" w:rsidRDefault="002F5E69" w:rsidP="002F5E69">
      <w:pPr>
        <w:pStyle w:val="a3"/>
        <w:jc w:val="both"/>
      </w:pPr>
    </w:p>
    <w:p w:rsidR="002F5E69" w:rsidRDefault="002F5E69" w:rsidP="002F5E69">
      <w:pPr>
        <w:pStyle w:val="a3"/>
        <w:jc w:val="both"/>
      </w:pPr>
    </w:p>
    <w:p w:rsidR="002F5E69" w:rsidRDefault="002F5E69" w:rsidP="002F5E69">
      <w:pPr>
        <w:pStyle w:val="a3"/>
        <w:jc w:val="both"/>
      </w:pPr>
    </w:p>
    <w:p w:rsidR="002F5E69" w:rsidRDefault="002F5E69" w:rsidP="002F5E69">
      <w:pPr>
        <w:pStyle w:val="a3"/>
        <w:jc w:val="both"/>
      </w:pPr>
    </w:p>
    <w:p w:rsidR="00545ACE" w:rsidRDefault="00A71CA5" w:rsidP="002F5E69">
      <w:pPr>
        <w:pStyle w:val="a3"/>
      </w:pPr>
      <w:r>
        <w:rPr>
          <w:rFonts w:hint="eastAsia"/>
        </w:rPr>
        <w:lastRenderedPageBreak/>
        <w:t>Ruby + Selenium + Rspec</w:t>
      </w:r>
      <w:r>
        <w:rPr>
          <w:rFonts w:hint="eastAsia"/>
        </w:rPr>
        <w:t>进行</w:t>
      </w:r>
      <w:r>
        <w:rPr>
          <w:rFonts w:hint="eastAsia"/>
        </w:rPr>
        <w:t>web</w:t>
      </w:r>
      <w:r>
        <w:rPr>
          <w:rFonts w:hint="eastAsia"/>
        </w:rPr>
        <w:t>功能测试</w:t>
      </w:r>
      <w:bookmarkEnd w:id="1"/>
      <w:bookmarkEnd w:id="2"/>
    </w:p>
    <w:p w:rsidR="00A71CA5" w:rsidRDefault="00A71CA5" w:rsidP="008F1DD4">
      <w:pPr>
        <w:pStyle w:val="1"/>
        <w:numPr>
          <w:ilvl w:val="0"/>
          <w:numId w:val="12"/>
        </w:numPr>
      </w:pPr>
      <w:bookmarkStart w:id="3" w:name="_Toc358846827"/>
      <w:bookmarkStart w:id="4" w:name="_Toc359675980"/>
      <w:r>
        <w:rPr>
          <w:rFonts w:hint="eastAsia"/>
        </w:rPr>
        <w:t>简介</w:t>
      </w:r>
      <w:bookmarkEnd w:id="3"/>
      <w:bookmarkEnd w:id="4"/>
    </w:p>
    <w:p w:rsidR="00A71CA5" w:rsidRDefault="00A71CA5" w:rsidP="00A71CA5">
      <w:pPr>
        <w:rPr>
          <w:rFonts w:ascii="Arial" w:hAnsi="Arial" w:cs="Arial"/>
          <w:color w:val="000000"/>
          <w:szCs w:val="21"/>
          <w:shd w:val="clear" w:color="auto" w:fill="FFFFFF"/>
        </w:rPr>
      </w:pPr>
      <w:r>
        <w:rPr>
          <w:rFonts w:hint="eastAsia"/>
        </w:rPr>
        <w:t>Ruby</w:t>
      </w:r>
      <w:r>
        <w:rPr>
          <w:rFonts w:hint="eastAsia"/>
        </w:rPr>
        <w:t>：</w:t>
      </w:r>
      <w:r w:rsidRPr="00A71CA5">
        <w:rPr>
          <w:rFonts w:hint="eastAsia"/>
        </w:rPr>
        <w:t>一种为简单快捷的面向对象编程（面向对象程序设计）而创的脚本语言</w:t>
      </w:r>
      <w:r>
        <w:rPr>
          <w:rFonts w:hint="eastAsia"/>
        </w:rPr>
        <w:t>。</w:t>
      </w:r>
      <w:r>
        <w:rPr>
          <w:rFonts w:ascii="Arial" w:hAnsi="Arial" w:cs="Arial"/>
          <w:color w:val="000000"/>
          <w:szCs w:val="21"/>
          <w:shd w:val="clear" w:color="auto" w:fill="FFFFFF"/>
        </w:rPr>
        <w:t>他强调系统设计必须注重人性化，而不是一味从机器的角度设想。</w:t>
      </w:r>
      <w:r>
        <w:rPr>
          <w:rFonts w:ascii="Arial" w:hAnsi="Arial" w:cs="Arial" w:hint="eastAsia"/>
          <w:color w:val="000000"/>
          <w:szCs w:val="21"/>
          <w:shd w:val="clear" w:color="auto" w:fill="FFFFFF"/>
        </w:rPr>
        <w:t>目的是让编程的人更高兴。</w:t>
      </w:r>
    </w:p>
    <w:p w:rsidR="002F7543" w:rsidRDefault="002F7543" w:rsidP="00A71CA5">
      <w:pPr>
        <w:rPr>
          <w:rFonts w:ascii="Arial" w:hAnsi="Arial" w:cs="Arial"/>
          <w:color w:val="000000"/>
          <w:szCs w:val="21"/>
          <w:shd w:val="clear" w:color="auto" w:fill="FFFFFF"/>
        </w:rPr>
      </w:pPr>
    </w:p>
    <w:p w:rsidR="00A71CA5" w:rsidRDefault="00A71CA5" w:rsidP="00A71CA5">
      <w:pPr>
        <w:rPr>
          <w:rFonts w:ascii="Arial" w:hAnsi="Arial" w:cs="Arial"/>
          <w:color w:val="000000"/>
          <w:szCs w:val="21"/>
          <w:shd w:val="clear" w:color="auto" w:fill="FFFFFF"/>
        </w:rPr>
      </w:pPr>
      <w:r>
        <w:rPr>
          <w:rFonts w:ascii="Arial" w:hAnsi="Arial" w:cs="Arial" w:hint="eastAsia"/>
          <w:color w:val="000000"/>
          <w:szCs w:val="21"/>
          <w:shd w:val="clear" w:color="auto" w:fill="FFFFFF"/>
        </w:rPr>
        <w:t>Selenium</w:t>
      </w:r>
      <w:r>
        <w:rPr>
          <w:rFonts w:ascii="Arial" w:hAnsi="Arial" w:cs="Arial" w:hint="eastAsia"/>
          <w:color w:val="000000"/>
          <w:szCs w:val="21"/>
          <w:shd w:val="clear" w:color="auto" w:fill="FFFFFF"/>
        </w:rPr>
        <w:t>：</w:t>
      </w:r>
      <w:r w:rsidRPr="00A71CA5">
        <w:rPr>
          <w:rFonts w:ascii="Arial" w:hAnsi="Arial" w:cs="Arial" w:hint="eastAsia"/>
          <w:color w:val="000000"/>
          <w:szCs w:val="21"/>
          <w:shd w:val="clear" w:color="auto" w:fill="FFFFFF"/>
        </w:rPr>
        <w:t>ThoughtWorks</w:t>
      </w:r>
      <w:r w:rsidRPr="00A71CA5">
        <w:rPr>
          <w:rFonts w:ascii="Arial" w:hAnsi="Arial" w:cs="Arial" w:hint="eastAsia"/>
          <w:color w:val="000000"/>
          <w:szCs w:val="21"/>
          <w:shd w:val="clear" w:color="auto" w:fill="FFFFFF"/>
        </w:rPr>
        <w:t>公司开发的</w:t>
      </w:r>
      <w:r w:rsidRPr="00A71CA5">
        <w:rPr>
          <w:rFonts w:ascii="Arial" w:hAnsi="Arial" w:cs="Arial" w:hint="eastAsia"/>
          <w:color w:val="000000"/>
          <w:szCs w:val="21"/>
          <w:shd w:val="clear" w:color="auto" w:fill="FFFFFF"/>
        </w:rPr>
        <w:t>web</w:t>
      </w:r>
      <w:r w:rsidRPr="00A71CA5">
        <w:rPr>
          <w:rFonts w:ascii="Arial" w:hAnsi="Arial" w:cs="Arial" w:hint="eastAsia"/>
          <w:color w:val="000000"/>
          <w:szCs w:val="21"/>
          <w:shd w:val="clear" w:color="auto" w:fill="FFFFFF"/>
        </w:rPr>
        <w:t>自动化测试工具</w:t>
      </w:r>
      <w:r>
        <w:rPr>
          <w:rFonts w:ascii="Arial" w:hAnsi="Arial" w:cs="Arial" w:hint="eastAsia"/>
          <w:color w:val="000000"/>
          <w:szCs w:val="21"/>
          <w:shd w:val="clear" w:color="auto" w:fill="FFFFFF"/>
        </w:rPr>
        <w:t>。</w:t>
      </w:r>
      <w:r>
        <w:rPr>
          <w:rFonts w:ascii="Arial" w:hAnsi="Arial" w:cs="Arial"/>
          <w:color w:val="000000"/>
          <w:szCs w:val="21"/>
          <w:shd w:val="clear" w:color="auto" w:fill="FFFFFF"/>
        </w:rPr>
        <w:t>Selenium</w:t>
      </w:r>
      <w:r>
        <w:rPr>
          <w:rFonts w:ascii="Arial" w:hAnsi="Arial" w:cs="Arial"/>
          <w:color w:val="000000"/>
          <w:szCs w:val="21"/>
          <w:shd w:val="clear" w:color="auto" w:fill="FFFFFF"/>
        </w:rPr>
        <w:t>测试直接运行在浏览器中，就像真正的用户在操作一样。支持的浏览器包括</w:t>
      </w:r>
      <w:r>
        <w:rPr>
          <w:rFonts w:ascii="Arial" w:hAnsi="Arial" w:cs="Arial"/>
          <w:color w:val="000000"/>
          <w:szCs w:val="21"/>
          <w:shd w:val="clear" w:color="auto" w:fill="FFFFFF"/>
        </w:rPr>
        <w:t>IE</w:t>
      </w:r>
      <w:r>
        <w:rPr>
          <w:rFonts w:ascii="Arial" w:hAnsi="Arial" w:cs="Arial"/>
          <w:color w:val="000000"/>
          <w:szCs w:val="21"/>
          <w:shd w:val="clear" w:color="auto" w:fill="FFFFFF"/>
        </w:rPr>
        <w:t>、</w:t>
      </w:r>
      <w:r>
        <w:rPr>
          <w:rFonts w:ascii="Arial" w:hAnsi="Arial" w:cs="Arial"/>
          <w:color w:val="000000"/>
          <w:szCs w:val="21"/>
          <w:shd w:val="clear" w:color="auto" w:fill="FFFFFF"/>
        </w:rPr>
        <w:t>Mozilla Firefox</w:t>
      </w:r>
      <w:r>
        <w:rPr>
          <w:rFonts w:ascii="Arial" w:hAnsi="Arial" w:cs="Arial"/>
          <w:color w:val="000000"/>
          <w:szCs w:val="21"/>
          <w:shd w:val="clear" w:color="auto" w:fill="FFFFFF"/>
        </w:rPr>
        <w:t>、</w:t>
      </w:r>
      <w:r>
        <w:rPr>
          <w:rFonts w:ascii="Arial" w:hAnsi="Arial" w:cs="Arial"/>
          <w:color w:val="000000"/>
          <w:szCs w:val="21"/>
          <w:shd w:val="clear" w:color="auto" w:fill="FFFFFF"/>
        </w:rPr>
        <w:t>Mozilla Suite</w:t>
      </w:r>
      <w:r>
        <w:rPr>
          <w:rFonts w:ascii="Arial" w:hAnsi="Arial" w:cs="Arial"/>
          <w:color w:val="000000"/>
          <w:szCs w:val="21"/>
          <w:shd w:val="clear" w:color="auto" w:fill="FFFFFF"/>
        </w:rPr>
        <w:t>等。这个工具的主要功能包括：测试与浏览器的兼容性</w:t>
      </w:r>
      <w:r>
        <w:rPr>
          <w:rFonts w:ascii="Arial" w:hAnsi="Arial" w:cs="Arial"/>
          <w:color w:val="000000"/>
          <w:szCs w:val="21"/>
          <w:shd w:val="clear" w:color="auto" w:fill="FFFFFF"/>
        </w:rPr>
        <w:t>——</w:t>
      </w:r>
      <w:r>
        <w:rPr>
          <w:rFonts w:ascii="Arial" w:hAnsi="Arial" w:cs="Arial"/>
          <w:color w:val="000000"/>
          <w:szCs w:val="21"/>
          <w:shd w:val="clear" w:color="auto" w:fill="FFFFFF"/>
        </w:rPr>
        <w:t>测试你的应用程序看是否能够很好得工作在不同浏览器和操作系统之上。测试系统功能</w:t>
      </w:r>
      <w:r>
        <w:rPr>
          <w:rFonts w:ascii="Arial" w:hAnsi="Arial" w:cs="Arial"/>
          <w:color w:val="000000"/>
          <w:szCs w:val="21"/>
          <w:shd w:val="clear" w:color="auto" w:fill="FFFFFF"/>
        </w:rPr>
        <w:t>——</w:t>
      </w:r>
      <w:r>
        <w:rPr>
          <w:rFonts w:ascii="Arial" w:hAnsi="Arial" w:cs="Arial"/>
          <w:color w:val="000000"/>
          <w:szCs w:val="21"/>
          <w:shd w:val="clear" w:color="auto" w:fill="FFFFFF"/>
        </w:rPr>
        <w:t>创建衰退测试检验软件功能和用户需求。支持自动录制动作和自动生成。</w:t>
      </w:r>
      <w:r>
        <w:rPr>
          <w:rFonts w:ascii="Arial" w:hAnsi="Arial" w:cs="Arial"/>
          <w:color w:val="000000"/>
          <w:szCs w:val="21"/>
          <w:shd w:val="clear" w:color="auto" w:fill="FFFFFF"/>
        </w:rPr>
        <w:t>Net</w:t>
      </w:r>
      <w:r>
        <w:rPr>
          <w:rFonts w:ascii="Arial" w:hAnsi="Arial" w:cs="Arial"/>
          <w:color w:val="000000"/>
          <w:szCs w:val="21"/>
          <w:shd w:val="clear" w:color="auto" w:fill="FFFFFF"/>
        </w:rPr>
        <w:t>、</w:t>
      </w:r>
      <w:r>
        <w:rPr>
          <w:rFonts w:ascii="Arial" w:hAnsi="Arial" w:cs="Arial"/>
          <w:color w:val="000000"/>
          <w:szCs w:val="21"/>
          <w:shd w:val="clear" w:color="auto" w:fill="FFFFFF"/>
        </w:rPr>
        <w:t>Java</w:t>
      </w:r>
      <w:r>
        <w:rPr>
          <w:rFonts w:ascii="Arial" w:hAnsi="Arial" w:cs="Arial"/>
          <w:color w:val="000000"/>
          <w:szCs w:val="21"/>
          <w:shd w:val="clear" w:color="auto" w:fill="FFFFFF"/>
        </w:rPr>
        <w:t>、</w:t>
      </w:r>
      <w:r>
        <w:rPr>
          <w:rFonts w:ascii="Arial" w:hAnsi="Arial" w:cs="Arial"/>
          <w:color w:val="000000"/>
          <w:szCs w:val="21"/>
          <w:shd w:val="clear" w:color="auto" w:fill="FFFFFF"/>
        </w:rPr>
        <w:t>Perl</w:t>
      </w:r>
      <w:r>
        <w:rPr>
          <w:rFonts w:ascii="Arial" w:hAnsi="Arial" w:cs="Arial"/>
          <w:color w:val="000000"/>
          <w:szCs w:val="21"/>
          <w:shd w:val="clear" w:color="auto" w:fill="FFFFFF"/>
        </w:rPr>
        <w:t>等不同语言的测试脚本。</w:t>
      </w:r>
      <w:r>
        <w:rPr>
          <w:rFonts w:ascii="Arial" w:hAnsi="Arial" w:cs="Arial"/>
          <w:color w:val="000000"/>
          <w:szCs w:val="21"/>
          <w:shd w:val="clear" w:color="auto" w:fill="FFFFFF"/>
        </w:rPr>
        <w:t xml:space="preserve">Selenium </w:t>
      </w:r>
      <w:r>
        <w:rPr>
          <w:rFonts w:ascii="Arial" w:hAnsi="Arial" w:cs="Arial"/>
          <w:color w:val="000000"/>
          <w:szCs w:val="21"/>
          <w:shd w:val="clear" w:color="auto" w:fill="FFFFFF"/>
        </w:rPr>
        <w:t>是</w:t>
      </w:r>
      <w:r>
        <w:rPr>
          <w:rFonts w:ascii="Arial" w:hAnsi="Arial" w:cs="Arial"/>
          <w:color w:val="000000"/>
          <w:szCs w:val="21"/>
          <w:shd w:val="clear" w:color="auto" w:fill="FFFFFF"/>
        </w:rPr>
        <w:t>ThoughtWorks</w:t>
      </w:r>
      <w:r>
        <w:rPr>
          <w:rFonts w:ascii="Arial" w:hAnsi="Arial" w:cs="Arial"/>
          <w:color w:val="000000"/>
          <w:szCs w:val="21"/>
          <w:shd w:val="clear" w:color="auto" w:fill="FFFFFF"/>
        </w:rPr>
        <w:t>专门为</w:t>
      </w:r>
      <w:r>
        <w:rPr>
          <w:rFonts w:ascii="Arial" w:hAnsi="Arial" w:cs="Arial"/>
          <w:color w:val="000000"/>
          <w:szCs w:val="21"/>
          <w:shd w:val="clear" w:color="auto" w:fill="FFFFFF"/>
        </w:rPr>
        <w:t>Web</w:t>
      </w:r>
      <w:r>
        <w:rPr>
          <w:rFonts w:ascii="Arial" w:hAnsi="Arial" w:cs="Arial"/>
          <w:color w:val="000000"/>
          <w:szCs w:val="21"/>
          <w:shd w:val="clear" w:color="auto" w:fill="FFFFFF"/>
        </w:rPr>
        <w:t>应用程序编写的一个验收测试工具。</w:t>
      </w:r>
    </w:p>
    <w:p w:rsidR="002F7543" w:rsidRDefault="002F7543" w:rsidP="00A71CA5">
      <w:pPr>
        <w:rPr>
          <w:rFonts w:ascii="Arial" w:hAnsi="Arial" w:cs="Arial"/>
          <w:color w:val="000000"/>
          <w:szCs w:val="21"/>
          <w:shd w:val="clear" w:color="auto" w:fill="FFFFFF"/>
        </w:rPr>
      </w:pPr>
    </w:p>
    <w:p w:rsidR="002F7543" w:rsidRPr="00A71CA5" w:rsidRDefault="002F7543" w:rsidP="00A71CA5">
      <w:pPr>
        <w:rPr>
          <w:rFonts w:ascii="Arial" w:hAnsi="Arial" w:cs="Arial"/>
          <w:color w:val="000000"/>
          <w:szCs w:val="21"/>
          <w:shd w:val="clear" w:color="auto" w:fill="FFFFFF"/>
        </w:rPr>
      </w:pPr>
      <w:r>
        <w:rPr>
          <w:rFonts w:ascii="Arial" w:hAnsi="Arial" w:cs="Arial" w:hint="eastAsia"/>
          <w:color w:val="000000"/>
          <w:szCs w:val="21"/>
          <w:shd w:val="clear" w:color="auto" w:fill="FFFFFF"/>
        </w:rPr>
        <w:t>Rspec</w:t>
      </w:r>
      <w:r>
        <w:rPr>
          <w:rFonts w:ascii="Arial" w:hAnsi="Arial" w:cs="Arial" w:hint="eastAsia"/>
          <w:color w:val="000000"/>
          <w:szCs w:val="21"/>
          <w:shd w:val="clear" w:color="auto" w:fill="FFFFFF"/>
        </w:rPr>
        <w:t>：</w:t>
      </w:r>
      <w:r>
        <w:rPr>
          <w:rFonts w:ascii="Arial" w:hAnsi="Arial" w:cs="Arial" w:hint="eastAsia"/>
          <w:color w:val="000000"/>
          <w:szCs w:val="21"/>
          <w:shd w:val="clear" w:color="auto" w:fill="FFFFFF"/>
        </w:rPr>
        <w:t>Ruby</w:t>
      </w:r>
      <w:r>
        <w:rPr>
          <w:rFonts w:ascii="Arial" w:hAnsi="Arial" w:cs="Arial" w:hint="eastAsia"/>
          <w:color w:val="000000"/>
          <w:szCs w:val="21"/>
          <w:shd w:val="clear" w:color="auto" w:fill="FFFFFF"/>
        </w:rPr>
        <w:t>的一个测试框架插件，类似</w:t>
      </w:r>
      <w:r>
        <w:rPr>
          <w:rFonts w:ascii="Arial" w:hAnsi="Arial" w:cs="Arial" w:hint="eastAsia"/>
          <w:color w:val="000000"/>
          <w:szCs w:val="21"/>
          <w:shd w:val="clear" w:color="auto" w:fill="FFFFFF"/>
        </w:rPr>
        <w:t>JAVA</w:t>
      </w:r>
      <w:r>
        <w:rPr>
          <w:rFonts w:ascii="Arial" w:hAnsi="Arial" w:cs="Arial" w:hint="eastAsia"/>
          <w:color w:val="000000"/>
          <w:szCs w:val="21"/>
          <w:shd w:val="clear" w:color="auto" w:fill="FFFFFF"/>
        </w:rPr>
        <w:t>中的</w:t>
      </w:r>
      <w:r>
        <w:rPr>
          <w:rFonts w:ascii="Arial" w:hAnsi="Arial" w:cs="Arial" w:hint="eastAsia"/>
          <w:color w:val="000000"/>
          <w:szCs w:val="21"/>
          <w:shd w:val="clear" w:color="auto" w:fill="FFFFFF"/>
        </w:rPr>
        <w:t>Junit</w:t>
      </w:r>
      <w:r>
        <w:rPr>
          <w:rFonts w:ascii="Arial" w:hAnsi="Arial" w:cs="Arial" w:hint="eastAsia"/>
          <w:color w:val="000000"/>
          <w:szCs w:val="21"/>
          <w:shd w:val="clear" w:color="auto" w:fill="FFFFFF"/>
        </w:rPr>
        <w:t>，他为你更好的进行测试提供支持。利用</w:t>
      </w:r>
      <w:r>
        <w:rPr>
          <w:rFonts w:ascii="Arial" w:hAnsi="Arial" w:cs="Arial" w:hint="eastAsia"/>
          <w:color w:val="000000"/>
          <w:szCs w:val="21"/>
          <w:shd w:val="clear" w:color="auto" w:fill="FFFFFF"/>
        </w:rPr>
        <w:t>Rspec</w:t>
      </w:r>
      <w:r>
        <w:rPr>
          <w:rFonts w:ascii="Arial" w:hAnsi="Arial" w:cs="Arial" w:hint="eastAsia"/>
          <w:color w:val="000000"/>
          <w:szCs w:val="21"/>
          <w:shd w:val="clear" w:color="auto" w:fill="FFFFFF"/>
        </w:rPr>
        <w:t>可以轻松地实现测试驱动开发（敏捷开发模型中的一个主要方法）</w:t>
      </w:r>
    </w:p>
    <w:p w:rsidR="00A71CA5" w:rsidRDefault="00A71CA5" w:rsidP="008F1DD4">
      <w:pPr>
        <w:pStyle w:val="1"/>
        <w:numPr>
          <w:ilvl w:val="0"/>
          <w:numId w:val="12"/>
        </w:numPr>
      </w:pPr>
      <w:bookmarkStart w:id="5" w:name="_Toc358846828"/>
      <w:bookmarkStart w:id="6" w:name="_Toc359675981"/>
      <w:r>
        <w:rPr>
          <w:rFonts w:hint="eastAsia"/>
        </w:rPr>
        <w:t>安装</w:t>
      </w:r>
      <w:bookmarkEnd w:id="5"/>
      <w:bookmarkEnd w:id="6"/>
    </w:p>
    <w:p w:rsidR="004F714D" w:rsidRPr="004F714D" w:rsidRDefault="004F714D" w:rsidP="00147D58">
      <w:pPr>
        <w:pStyle w:val="a4"/>
        <w:keepNext/>
        <w:keepLines/>
        <w:numPr>
          <w:ilvl w:val="0"/>
          <w:numId w:val="2"/>
        </w:numPr>
        <w:spacing w:before="280" w:after="290" w:line="376" w:lineRule="auto"/>
        <w:ind w:firstLineChars="0"/>
        <w:outlineLvl w:val="4"/>
        <w:rPr>
          <w:b/>
          <w:bCs/>
          <w:vanish/>
          <w:sz w:val="28"/>
          <w:szCs w:val="28"/>
        </w:rPr>
      </w:pPr>
      <w:bookmarkStart w:id="7" w:name="_Toc358846767"/>
      <w:bookmarkStart w:id="8" w:name="_Toc358846829"/>
      <w:bookmarkStart w:id="9" w:name="_Toc358846951"/>
      <w:bookmarkStart w:id="10" w:name="_Toc358846986"/>
      <w:bookmarkStart w:id="11" w:name="_Toc359673230"/>
      <w:bookmarkStart w:id="12" w:name="_Toc359674596"/>
      <w:bookmarkStart w:id="13" w:name="_Toc359674662"/>
      <w:bookmarkStart w:id="14" w:name="_Toc359675982"/>
      <w:bookmarkEnd w:id="7"/>
      <w:bookmarkEnd w:id="8"/>
      <w:bookmarkEnd w:id="9"/>
      <w:bookmarkEnd w:id="10"/>
      <w:bookmarkEnd w:id="11"/>
      <w:bookmarkEnd w:id="12"/>
      <w:bookmarkEnd w:id="13"/>
      <w:bookmarkEnd w:id="14"/>
    </w:p>
    <w:p w:rsidR="004F714D" w:rsidRPr="004F714D" w:rsidRDefault="004F714D" w:rsidP="00147D58">
      <w:pPr>
        <w:pStyle w:val="a4"/>
        <w:keepNext/>
        <w:keepLines/>
        <w:numPr>
          <w:ilvl w:val="0"/>
          <w:numId w:val="2"/>
        </w:numPr>
        <w:spacing w:before="280" w:after="290" w:line="376" w:lineRule="auto"/>
        <w:ind w:firstLineChars="0"/>
        <w:outlineLvl w:val="4"/>
        <w:rPr>
          <w:b/>
          <w:bCs/>
          <w:vanish/>
          <w:sz w:val="28"/>
          <w:szCs w:val="28"/>
        </w:rPr>
      </w:pPr>
      <w:bookmarkStart w:id="15" w:name="_Toc358846768"/>
      <w:bookmarkStart w:id="16" w:name="_Toc358846830"/>
      <w:bookmarkStart w:id="17" w:name="_Toc358846952"/>
      <w:bookmarkStart w:id="18" w:name="_Toc358846987"/>
      <w:bookmarkStart w:id="19" w:name="_Toc359673231"/>
      <w:bookmarkStart w:id="20" w:name="_Toc359674597"/>
      <w:bookmarkStart w:id="21" w:name="_Toc359674663"/>
      <w:bookmarkStart w:id="22" w:name="_Toc359675983"/>
      <w:bookmarkEnd w:id="15"/>
      <w:bookmarkEnd w:id="16"/>
      <w:bookmarkEnd w:id="17"/>
      <w:bookmarkEnd w:id="18"/>
      <w:bookmarkEnd w:id="19"/>
      <w:bookmarkEnd w:id="20"/>
      <w:bookmarkEnd w:id="21"/>
      <w:bookmarkEnd w:id="22"/>
    </w:p>
    <w:p w:rsidR="002F7543" w:rsidRDefault="002F7543" w:rsidP="00147D58">
      <w:pPr>
        <w:pStyle w:val="5"/>
        <w:numPr>
          <w:ilvl w:val="1"/>
          <w:numId w:val="2"/>
        </w:numPr>
      </w:pPr>
      <w:bookmarkStart w:id="23" w:name="_Toc358846831"/>
      <w:bookmarkStart w:id="24" w:name="_Toc359675984"/>
      <w:r>
        <w:rPr>
          <w:rFonts w:hint="eastAsia"/>
        </w:rPr>
        <w:t>安装</w:t>
      </w:r>
      <w:r>
        <w:t>R</w:t>
      </w:r>
      <w:r>
        <w:rPr>
          <w:rFonts w:hint="eastAsia"/>
        </w:rPr>
        <w:t>uby</w:t>
      </w:r>
      <w:r>
        <w:rPr>
          <w:rFonts w:hint="eastAsia"/>
        </w:rPr>
        <w:t>：</w:t>
      </w:r>
      <w:bookmarkEnd w:id="23"/>
      <w:bookmarkEnd w:id="24"/>
    </w:p>
    <w:p w:rsidR="002F7543" w:rsidRDefault="002F7543" w:rsidP="002F7543">
      <w:r>
        <w:t>W</w:t>
      </w:r>
      <w:r>
        <w:rPr>
          <w:rFonts w:hint="eastAsia"/>
        </w:rPr>
        <w:t>in7</w:t>
      </w:r>
      <w:r>
        <w:rPr>
          <w:rFonts w:hint="eastAsia"/>
        </w:rPr>
        <w:t>：</w:t>
      </w:r>
      <w:hyperlink r:id="rId9" w:history="1">
        <w:r w:rsidRPr="00081F4E">
          <w:rPr>
            <w:rStyle w:val="a5"/>
          </w:rPr>
          <w:t>http://www.ruby-lang.org/zh_cn/downloads/</w:t>
        </w:r>
      </w:hyperlink>
      <w:r>
        <w:rPr>
          <w:rFonts w:hint="eastAsia"/>
        </w:rPr>
        <w:t xml:space="preserve"> </w:t>
      </w:r>
      <w:r>
        <w:rPr>
          <w:rFonts w:hint="eastAsia"/>
        </w:rPr>
        <w:t>下载安装包，单击运行即可</w:t>
      </w:r>
    </w:p>
    <w:p w:rsidR="002F7543" w:rsidRDefault="002F7543" w:rsidP="002F7543">
      <w:r>
        <w:t>L</w:t>
      </w:r>
      <w:r>
        <w:rPr>
          <w:rFonts w:hint="eastAsia"/>
        </w:rPr>
        <w:t>inux</w:t>
      </w:r>
      <w:r>
        <w:rPr>
          <w:rFonts w:hint="eastAsia"/>
        </w:rPr>
        <w:t>：</w:t>
      </w:r>
      <w:hyperlink r:id="rId10" w:history="1">
        <w:r w:rsidRPr="00081F4E">
          <w:rPr>
            <w:rStyle w:val="a5"/>
          </w:rPr>
          <w:t>http://ruby-china.org/wiki/install_ruby_guide</w:t>
        </w:r>
      </w:hyperlink>
      <w:r>
        <w:rPr>
          <w:rFonts w:hint="eastAsia"/>
        </w:rPr>
        <w:t xml:space="preserve"> </w:t>
      </w:r>
      <w:r>
        <w:rPr>
          <w:rFonts w:hint="eastAsia"/>
        </w:rPr>
        <w:t>执行命令安装即可</w:t>
      </w:r>
    </w:p>
    <w:p w:rsidR="002F7543" w:rsidRDefault="002F7543" w:rsidP="002F7543"/>
    <w:p w:rsidR="00F66D54" w:rsidRDefault="00F66D54" w:rsidP="00147D58">
      <w:pPr>
        <w:pStyle w:val="5"/>
        <w:numPr>
          <w:ilvl w:val="1"/>
          <w:numId w:val="2"/>
        </w:numPr>
      </w:pPr>
      <w:bookmarkStart w:id="25" w:name="_Toc358846832"/>
      <w:bookmarkStart w:id="26" w:name="_Toc359675985"/>
      <w:r>
        <w:rPr>
          <w:rFonts w:hint="eastAsia"/>
        </w:rPr>
        <w:t>安装</w:t>
      </w:r>
      <w:r>
        <w:rPr>
          <w:rFonts w:hint="eastAsia"/>
        </w:rPr>
        <w:t>Selenium</w:t>
      </w:r>
      <w:r>
        <w:rPr>
          <w:rFonts w:hint="eastAsia"/>
        </w:rPr>
        <w:t>：</w:t>
      </w:r>
      <w:bookmarkEnd w:id="25"/>
      <w:bookmarkEnd w:id="26"/>
    </w:p>
    <w:p w:rsidR="00F66D54" w:rsidRDefault="00F66D54" w:rsidP="00F66D54">
      <w:r>
        <w:rPr>
          <w:rFonts w:hint="eastAsia"/>
        </w:rPr>
        <w:t>打开</w:t>
      </w:r>
      <w:r>
        <w:rPr>
          <w:rFonts w:hint="eastAsia"/>
        </w:rPr>
        <w:t>ruby command console run</w:t>
      </w:r>
      <w:r>
        <w:rPr>
          <w:rFonts w:hint="eastAsia"/>
        </w:rPr>
        <w:t>命令：</w:t>
      </w:r>
      <w:proofErr w:type="gramStart"/>
      <w:r>
        <w:rPr>
          <w:rFonts w:hint="eastAsia"/>
        </w:rPr>
        <w:t>gem</w:t>
      </w:r>
      <w:proofErr w:type="gramEnd"/>
      <w:r>
        <w:rPr>
          <w:rFonts w:hint="eastAsia"/>
        </w:rPr>
        <w:t xml:space="preserve"> install selenium-webdriver</w:t>
      </w:r>
    </w:p>
    <w:p w:rsidR="00F66D54" w:rsidRDefault="00F66D54" w:rsidP="002F7543">
      <w:r>
        <w:rPr>
          <w:rFonts w:hint="eastAsia"/>
        </w:rPr>
        <w:t>安装</w:t>
      </w:r>
      <w:r>
        <w:rPr>
          <w:rFonts w:hint="eastAsia"/>
        </w:rPr>
        <w:t>chrome</w:t>
      </w:r>
      <w:r>
        <w:rPr>
          <w:rFonts w:hint="eastAsia"/>
        </w:rPr>
        <w:t>浏览器或火狐浏览器，或使用</w:t>
      </w:r>
      <w:r>
        <w:rPr>
          <w:rFonts w:hint="eastAsia"/>
        </w:rPr>
        <w:t>ie</w:t>
      </w:r>
      <w:r>
        <w:rPr>
          <w:rFonts w:hint="eastAsia"/>
        </w:rPr>
        <w:t>。</w:t>
      </w:r>
    </w:p>
    <w:p w:rsidR="00F66D54" w:rsidRDefault="00F66D54" w:rsidP="002F7543">
      <w:r>
        <w:rPr>
          <w:rFonts w:hint="eastAsia"/>
        </w:rPr>
        <w:t>下载</w:t>
      </w:r>
      <w:r>
        <w:rPr>
          <w:rFonts w:hint="eastAsia"/>
        </w:rPr>
        <w:t>ie</w:t>
      </w:r>
      <w:r>
        <w:rPr>
          <w:rFonts w:hint="eastAsia"/>
        </w:rPr>
        <w:t>浏览器</w:t>
      </w:r>
      <w:r>
        <w:rPr>
          <w:rFonts w:hint="eastAsia"/>
        </w:rPr>
        <w:t xml:space="preserve">driver </w:t>
      </w:r>
    </w:p>
    <w:p w:rsidR="00F66D54" w:rsidRDefault="006C2FFB" w:rsidP="002F7543">
      <w:hyperlink r:id="rId11" w:history="1">
        <w:r w:rsidR="00F66D54" w:rsidRPr="00081F4E">
          <w:rPr>
            <w:rStyle w:val="a5"/>
          </w:rPr>
          <w:t>http://code.google.com/p/selenium/downloads/detail?name=IEDriverServer_x64_2.33.0.zip</w:t>
        </w:r>
      </w:hyperlink>
    </w:p>
    <w:p w:rsidR="00F66D54" w:rsidRDefault="00F66D54" w:rsidP="002F7543">
      <w:r>
        <w:rPr>
          <w:rFonts w:hint="eastAsia"/>
        </w:rPr>
        <w:t>下载</w:t>
      </w:r>
      <w:r>
        <w:rPr>
          <w:rFonts w:hint="eastAsia"/>
        </w:rPr>
        <w:t>chrome</w:t>
      </w:r>
      <w:r>
        <w:rPr>
          <w:rFonts w:hint="eastAsia"/>
        </w:rPr>
        <w:t>浏览器</w:t>
      </w:r>
      <w:r>
        <w:rPr>
          <w:rFonts w:hint="eastAsia"/>
        </w:rPr>
        <w:t>driver</w:t>
      </w:r>
    </w:p>
    <w:p w:rsidR="00F66D54" w:rsidRDefault="006C2FFB" w:rsidP="002F7543">
      <w:hyperlink r:id="rId12" w:history="1">
        <w:r w:rsidR="00F66D54" w:rsidRPr="00081F4E">
          <w:rPr>
            <w:rStyle w:val="a5"/>
          </w:rPr>
          <w:t>http://code.google.com/p/chromedriver/downloads/list</w:t>
        </w:r>
      </w:hyperlink>
    </w:p>
    <w:p w:rsidR="00F66D54" w:rsidRDefault="00F66D54" w:rsidP="002F7543">
      <w:r>
        <w:rPr>
          <w:rFonts w:hint="eastAsia"/>
        </w:rPr>
        <w:t>下载</w:t>
      </w:r>
      <w:r>
        <w:rPr>
          <w:rFonts w:hint="eastAsia"/>
        </w:rPr>
        <w:t xml:space="preserve"> firefox </w:t>
      </w:r>
      <w:r>
        <w:rPr>
          <w:rFonts w:hint="eastAsia"/>
        </w:rPr>
        <w:t>浏览器</w:t>
      </w:r>
      <w:r>
        <w:rPr>
          <w:rFonts w:hint="eastAsia"/>
        </w:rPr>
        <w:t>driver</w:t>
      </w:r>
    </w:p>
    <w:p w:rsidR="00F66D54" w:rsidRDefault="006C2FFB" w:rsidP="002F7543">
      <w:hyperlink r:id="rId13" w:history="1">
        <w:r w:rsidR="00F66D54" w:rsidRPr="00081F4E">
          <w:rPr>
            <w:rStyle w:val="a5"/>
          </w:rPr>
          <w:t>http://code.google.com/p/selenium/w/list</w:t>
        </w:r>
      </w:hyperlink>
    </w:p>
    <w:p w:rsidR="00F66D54" w:rsidRDefault="00F66D54" w:rsidP="002F7543">
      <w:r>
        <w:rPr>
          <w:rFonts w:hint="eastAsia"/>
        </w:rPr>
        <w:t>将下载后的包放在</w:t>
      </w:r>
      <w:r>
        <w:rPr>
          <w:rFonts w:hint="eastAsia"/>
        </w:rPr>
        <w:t>ruby</w:t>
      </w:r>
      <w:r>
        <w:rPr>
          <w:rFonts w:hint="eastAsia"/>
        </w:rPr>
        <w:t>的安装路径下：</w:t>
      </w:r>
      <w:r>
        <w:rPr>
          <w:rFonts w:hint="eastAsia"/>
        </w:rPr>
        <w:t>Ruby200/bin/</w:t>
      </w:r>
    </w:p>
    <w:p w:rsidR="00F66D54" w:rsidRDefault="00F66D54" w:rsidP="002F7543"/>
    <w:p w:rsidR="00F66D54" w:rsidRDefault="00F66D54" w:rsidP="00147D58">
      <w:pPr>
        <w:pStyle w:val="5"/>
        <w:numPr>
          <w:ilvl w:val="1"/>
          <w:numId w:val="2"/>
        </w:numPr>
      </w:pPr>
      <w:bookmarkStart w:id="27" w:name="_Toc358846833"/>
      <w:bookmarkStart w:id="28" w:name="_Toc359675986"/>
      <w:r>
        <w:rPr>
          <w:rFonts w:hint="eastAsia"/>
        </w:rPr>
        <w:lastRenderedPageBreak/>
        <w:t>安装</w:t>
      </w:r>
      <w:r>
        <w:rPr>
          <w:rFonts w:hint="eastAsia"/>
        </w:rPr>
        <w:t>rspec</w:t>
      </w:r>
      <w:r>
        <w:rPr>
          <w:rFonts w:hint="eastAsia"/>
        </w:rPr>
        <w:t>：</w:t>
      </w:r>
      <w:bookmarkEnd w:id="27"/>
      <w:bookmarkEnd w:id="28"/>
    </w:p>
    <w:p w:rsidR="004F714D" w:rsidRPr="002F7543" w:rsidRDefault="00F66D54" w:rsidP="002F7543">
      <w:r>
        <w:rPr>
          <w:rFonts w:hint="eastAsia"/>
        </w:rPr>
        <w:t>打开</w:t>
      </w:r>
      <w:r>
        <w:rPr>
          <w:rFonts w:hint="eastAsia"/>
        </w:rPr>
        <w:t>ruby command console run</w:t>
      </w:r>
      <w:r>
        <w:rPr>
          <w:rFonts w:hint="eastAsia"/>
        </w:rPr>
        <w:t>命令：</w:t>
      </w:r>
      <w:proofErr w:type="gramStart"/>
      <w:r>
        <w:rPr>
          <w:rFonts w:hint="eastAsia"/>
        </w:rPr>
        <w:t>gem</w:t>
      </w:r>
      <w:proofErr w:type="gramEnd"/>
      <w:r>
        <w:rPr>
          <w:rFonts w:hint="eastAsia"/>
        </w:rPr>
        <w:t xml:space="preserve"> install </w:t>
      </w:r>
      <w:r w:rsidR="00D84FF2">
        <w:rPr>
          <w:rFonts w:hint="eastAsia"/>
        </w:rPr>
        <w:t>rspec</w:t>
      </w:r>
    </w:p>
    <w:p w:rsidR="004F714D" w:rsidRDefault="00A71CA5" w:rsidP="008F1DD4">
      <w:pPr>
        <w:pStyle w:val="1"/>
        <w:numPr>
          <w:ilvl w:val="0"/>
          <w:numId w:val="12"/>
        </w:numPr>
      </w:pPr>
      <w:bookmarkStart w:id="29" w:name="_Toc358846834"/>
      <w:bookmarkStart w:id="30" w:name="_Toc359675987"/>
      <w:r>
        <w:rPr>
          <w:rFonts w:hint="eastAsia"/>
        </w:rPr>
        <w:t>使用</w:t>
      </w:r>
      <w:bookmarkEnd w:id="29"/>
      <w:bookmarkEnd w:id="30"/>
    </w:p>
    <w:p w:rsidR="004F714D" w:rsidRPr="004F714D" w:rsidRDefault="004F714D" w:rsidP="00147D58">
      <w:pPr>
        <w:pStyle w:val="a4"/>
        <w:keepNext/>
        <w:keepLines/>
        <w:numPr>
          <w:ilvl w:val="0"/>
          <w:numId w:val="1"/>
        </w:numPr>
        <w:spacing w:before="280" w:after="290" w:line="376" w:lineRule="auto"/>
        <w:ind w:firstLineChars="0"/>
        <w:outlineLvl w:val="4"/>
        <w:rPr>
          <w:b/>
          <w:bCs/>
          <w:vanish/>
          <w:sz w:val="28"/>
          <w:szCs w:val="28"/>
        </w:rPr>
      </w:pPr>
      <w:bookmarkStart w:id="31" w:name="_Toc358846773"/>
      <w:bookmarkStart w:id="32" w:name="_Toc358846835"/>
      <w:bookmarkStart w:id="33" w:name="_Toc358846957"/>
      <w:bookmarkStart w:id="34" w:name="_Toc358846992"/>
      <w:bookmarkStart w:id="35" w:name="_Toc359673236"/>
      <w:bookmarkStart w:id="36" w:name="_Toc359674602"/>
      <w:bookmarkStart w:id="37" w:name="_Toc359674668"/>
      <w:bookmarkStart w:id="38" w:name="_Toc359675988"/>
      <w:bookmarkEnd w:id="31"/>
      <w:bookmarkEnd w:id="32"/>
      <w:bookmarkEnd w:id="33"/>
      <w:bookmarkEnd w:id="34"/>
      <w:bookmarkEnd w:id="35"/>
      <w:bookmarkEnd w:id="36"/>
      <w:bookmarkEnd w:id="37"/>
      <w:bookmarkEnd w:id="38"/>
    </w:p>
    <w:p w:rsidR="004F714D" w:rsidRPr="004F714D" w:rsidRDefault="004F714D" w:rsidP="00147D58">
      <w:pPr>
        <w:pStyle w:val="a4"/>
        <w:keepNext/>
        <w:keepLines/>
        <w:numPr>
          <w:ilvl w:val="0"/>
          <w:numId w:val="1"/>
        </w:numPr>
        <w:spacing w:before="280" w:after="290" w:line="376" w:lineRule="auto"/>
        <w:ind w:firstLineChars="0"/>
        <w:outlineLvl w:val="4"/>
        <w:rPr>
          <w:b/>
          <w:bCs/>
          <w:vanish/>
          <w:sz w:val="28"/>
          <w:szCs w:val="28"/>
        </w:rPr>
      </w:pPr>
      <w:bookmarkStart w:id="39" w:name="_Toc358846774"/>
      <w:bookmarkStart w:id="40" w:name="_Toc358846836"/>
      <w:bookmarkStart w:id="41" w:name="_Toc358846958"/>
      <w:bookmarkStart w:id="42" w:name="_Toc358846993"/>
      <w:bookmarkStart w:id="43" w:name="_Toc359673237"/>
      <w:bookmarkStart w:id="44" w:name="_Toc359674603"/>
      <w:bookmarkStart w:id="45" w:name="_Toc359674669"/>
      <w:bookmarkStart w:id="46" w:name="_Toc359675989"/>
      <w:bookmarkEnd w:id="39"/>
      <w:bookmarkEnd w:id="40"/>
      <w:bookmarkEnd w:id="41"/>
      <w:bookmarkEnd w:id="42"/>
      <w:bookmarkEnd w:id="43"/>
      <w:bookmarkEnd w:id="44"/>
      <w:bookmarkEnd w:id="45"/>
      <w:bookmarkEnd w:id="46"/>
    </w:p>
    <w:p w:rsidR="004F714D" w:rsidRPr="004F714D" w:rsidRDefault="004F714D" w:rsidP="00147D58">
      <w:pPr>
        <w:pStyle w:val="a4"/>
        <w:keepNext/>
        <w:keepLines/>
        <w:numPr>
          <w:ilvl w:val="0"/>
          <w:numId w:val="1"/>
        </w:numPr>
        <w:spacing w:before="280" w:after="290" w:line="376" w:lineRule="auto"/>
        <w:ind w:firstLineChars="0"/>
        <w:outlineLvl w:val="4"/>
        <w:rPr>
          <w:b/>
          <w:bCs/>
          <w:vanish/>
          <w:sz w:val="28"/>
          <w:szCs w:val="28"/>
        </w:rPr>
      </w:pPr>
      <w:bookmarkStart w:id="47" w:name="_Toc358846775"/>
      <w:bookmarkStart w:id="48" w:name="_Toc358846837"/>
      <w:bookmarkStart w:id="49" w:name="_Toc358846959"/>
      <w:bookmarkStart w:id="50" w:name="_Toc358846994"/>
      <w:bookmarkStart w:id="51" w:name="_Toc359673238"/>
      <w:bookmarkStart w:id="52" w:name="_Toc359674604"/>
      <w:bookmarkStart w:id="53" w:name="_Toc359674670"/>
      <w:bookmarkStart w:id="54" w:name="_Toc359675990"/>
      <w:bookmarkEnd w:id="47"/>
      <w:bookmarkEnd w:id="48"/>
      <w:bookmarkEnd w:id="49"/>
      <w:bookmarkEnd w:id="50"/>
      <w:bookmarkEnd w:id="51"/>
      <w:bookmarkEnd w:id="52"/>
      <w:bookmarkEnd w:id="53"/>
      <w:bookmarkEnd w:id="54"/>
    </w:p>
    <w:p w:rsidR="006F6191" w:rsidRPr="006F6191" w:rsidRDefault="006F6191" w:rsidP="008F1DD4">
      <w:pPr>
        <w:pStyle w:val="a4"/>
        <w:keepNext/>
        <w:keepLines/>
        <w:numPr>
          <w:ilvl w:val="0"/>
          <w:numId w:val="11"/>
        </w:numPr>
        <w:spacing w:before="280" w:after="290" w:line="376" w:lineRule="auto"/>
        <w:ind w:firstLineChars="0"/>
        <w:outlineLvl w:val="4"/>
        <w:rPr>
          <w:b/>
          <w:bCs/>
          <w:vanish/>
          <w:sz w:val="28"/>
          <w:szCs w:val="28"/>
        </w:rPr>
      </w:pPr>
      <w:bookmarkStart w:id="55" w:name="_Toc358846960"/>
      <w:bookmarkStart w:id="56" w:name="_Toc358846995"/>
      <w:bookmarkStart w:id="57" w:name="_Toc359673239"/>
      <w:bookmarkStart w:id="58" w:name="_Toc359674605"/>
      <w:bookmarkStart w:id="59" w:name="_Toc359674671"/>
      <w:bookmarkStart w:id="60" w:name="_Toc359675991"/>
      <w:bookmarkStart w:id="61" w:name="_Toc358846838"/>
      <w:bookmarkEnd w:id="55"/>
      <w:bookmarkEnd w:id="56"/>
      <w:bookmarkEnd w:id="57"/>
      <w:bookmarkEnd w:id="58"/>
      <w:bookmarkEnd w:id="59"/>
      <w:bookmarkEnd w:id="60"/>
    </w:p>
    <w:p w:rsidR="006F6191" w:rsidRPr="006F6191" w:rsidRDefault="006F6191" w:rsidP="008F1DD4">
      <w:pPr>
        <w:pStyle w:val="a4"/>
        <w:keepNext/>
        <w:keepLines/>
        <w:numPr>
          <w:ilvl w:val="0"/>
          <w:numId w:val="11"/>
        </w:numPr>
        <w:spacing w:before="280" w:after="290" w:line="376" w:lineRule="auto"/>
        <w:ind w:firstLineChars="0"/>
        <w:outlineLvl w:val="4"/>
        <w:rPr>
          <w:b/>
          <w:bCs/>
          <w:vanish/>
          <w:sz w:val="28"/>
          <w:szCs w:val="28"/>
        </w:rPr>
      </w:pPr>
      <w:bookmarkStart w:id="62" w:name="_Toc358846961"/>
      <w:bookmarkStart w:id="63" w:name="_Toc358846996"/>
      <w:bookmarkStart w:id="64" w:name="_Toc359673240"/>
      <w:bookmarkStart w:id="65" w:name="_Toc359674606"/>
      <w:bookmarkStart w:id="66" w:name="_Toc359674672"/>
      <w:bookmarkStart w:id="67" w:name="_Toc359675992"/>
      <w:bookmarkEnd w:id="62"/>
      <w:bookmarkEnd w:id="63"/>
      <w:bookmarkEnd w:id="64"/>
      <w:bookmarkEnd w:id="65"/>
      <w:bookmarkEnd w:id="66"/>
      <w:bookmarkEnd w:id="67"/>
    </w:p>
    <w:p w:rsidR="006F6191" w:rsidRPr="006F6191" w:rsidRDefault="006F6191" w:rsidP="008F1DD4">
      <w:pPr>
        <w:pStyle w:val="a4"/>
        <w:keepNext/>
        <w:keepLines/>
        <w:numPr>
          <w:ilvl w:val="0"/>
          <w:numId w:val="11"/>
        </w:numPr>
        <w:spacing w:before="280" w:after="290" w:line="376" w:lineRule="auto"/>
        <w:ind w:firstLineChars="0"/>
        <w:outlineLvl w:val="4"/>
        <w:rPr>
          <w:b/>
          <w:bCs/>
          <w:vanish/>
          <w:sz w:val="28"/>
          <w:szCs w:val="28"/>
        </w:rPr>
      </w:pPr>
      <w:bookmarkStart w:id="68" w:name="_Toc358846962"/>
      <w:bookmarkStart w:id="69" w:name="_Toc358846997"/>
      <w:bookmarkStart w:id="70" w:name="_Toc359673241"/>
      <w:bookmarkStart w:id="71" w:name="_Toc359674607"/>
      <w:bookmarkStart w:id="72" w:name="_Toc359674673"/>
      <w:bookmarkStart w:id="73" w:name="_Toc359675993"/>
      <w:bookmarkEnd w:id="68"/>
      <w:bookmarkEnd w:id="69"/>
      <w:bookmarkEnd w:id="70"/>
      <w:bookmarkEnd w:id="71"/>
      <w:bookmarkEnd w:id="72"/>
      <w:bookmarkEnd w:id="73"/>
    </w:p>
    <w:p w:rsidR="004F714D" w:rsidRDefault="004F714D" w:rsidP="008F1DD4">
      <w:pPr>
        <w:pStyle w:val="5"/>
        <w:numPr>
          <w:ilvl w:val="1"/>
          <w:numId w:val="11"/>
        </w:numPr>
      </w:pPr>
      <w:bookmarkStart w:id="74" w:name="_Toc359675994"/>
      <w:r>
        <w:rPr>
          <w:rFonts w:hint="eastAsia"/>
        </w:rPr>
        <w:t>Selenium</w:t>
      </w:r>
      <w:r>
        <w:rPr>
          <w:rFonts w:hint="eastAsia"/>
        </w:rPr>
        <w:t>教程</w:t>
      </w:r>
      <w:bookmarkEnd w:id="61"/>
      <w:bookmarkEnd w:id="74"/>
    </w:p>
    <w:p w:rsidR="004F714D" w:rsidRDefault="004F714D" w:rsidP="00147D58">
      <w:pPr>
        <w:pStyle w:val="7"/>
        <w:numPr>
          <w:ilvl w:val="2"/>
          <w:numId w:val="1"/>
        </w:numPr>
      </w:pPr>
      <w:bookmarkStart w:id="75" w:name="_Toc358846839"/>
      <w:bookmarkStart w:id="76" w:name="_Toc359675995"/>
      <w:r>
        <w:rPr>
          <w:rFonts w:hint="eastAsia"/>
        </w:rPr>
        <w:t>第一个简单脚本：</w:t>
      </w:r>
      <w:bookmarkEnd w:id="75"/>
      <w:bookmarkEnd w:id="76"/>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require 'rubygems'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require 'selenium-webdriver'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driver = Selenium::WebDriver.for </w:t>
      </w:r>
      <w:r w:rsidRPr="004F714D">
        <w:rPr>
          <w:rFonts w:ascii="Consolas" w:eastAsia="宋体" w:hAnsi="Consolas" w:cs="Consolas"/>
          <w:color w:val="AA7700"/>
          <w:kern w:val="0"/>
          <w:sz w:val="18"/>
          <w:szCs w:val="18"/>
        </w:rPr>
        <w:t>:firefox</w:t>
      </w:r>
      <w:r w:rsidRPr="004F714D">
        <w:rPr>
          <w:rFonts w:ascii="Consolas" w:eastAsia="宋体" w:hAnsi="Consolas" w:cs="Consolas"/>
          <w:kern w:val="0"/>
          <w:sz w:val="18"/>
          <w:szCs w:val="18"/>
        </w:rPr>
        <w:t>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driver.navigate.to "http://google.com"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sleep 3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element = driver.find_element(</w:t>
      </w:r>
      <w:r w:rsidRPr="004F714D">
        <w:rPr>
          <w:rFonts w:ascii="Consolas" w:eastAsia="宋体" w:hAnsi="Consolas" w:cs="Consolas"/>
          <w:color w:val="AA7700"/>
          <w:kern w:val="0"/>
          <w:sz w:val="18"/>
          <w:szCs w:val="18"/>
        </w:rPr>
        <w:t>:name</w:t>
      </w:r>
      <w:r w:rsidRPr="004F714D">
        <w:rPr>
          <w:rFonts w:ascii="Consolas" w:eastAsia="宋体" w:hAnsi="Consolas" w:cs="Consolas"/>
          <w:kern w:val="0"/>
          <w:sz w:val="18"/>
          <w:szCs w:val="18"/>
        </w:rPr>
        <w:t>, 'q')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element.send_keys "Hello WebDriver!"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element.submit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puts driver.title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  </w:t>
      </w:r>
    </w:p>
    <w:p w:rsidR="004F714D" w:rsidRPr="004F714D" w:rsidRDefault="004F714D" w:rsidP="008F1DD4">
      <w:pPr>
        <w:widowControl/>
        <w:numPr>
          <w:ilvl w:val="0"/>
          <w:numId w:val="3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4F714D">
        <w:rPr>
          <w:rFonts w:ascii="Consolas" w:eastAsia="宋体" w:hAnsi="Consolas" w:cs="Consolas"/>
          <w:kern w:val="0"/>
          <w:sz w:val="18"/>
          <w:szCs w:val="18"/>
        </w:rPr>
        <w:t>driver.quit  </w:t>
      </w:r>
    </w:p>
    <w:p w:rsidR="004F714D" w:rsidRDefault="004F714D" w:rsidP="00147D58">
      <w:pPr>
        <w:pStyle w:val="7"/>
        <w:numPr>
          <w:ilvl w:val="2"/>
          <w:numId w:val="1"/>
        </w:numPr>
        <w:rPr>
          <w:bCs w:val="0"/>
          <w:sz w:val="21"/>
          <w:szCs w:val="22"/>
        </w:rPr>
      </w:pPr>
      <w:bookmarkStart w:id="77" w:name="_Toc359675996"/>
      <w:r w:rsidRPr="00AE5D78">
        <w:rPr>
          <w:rFonts w:hint="eastAsia"/>
        </w:rPr>
        <w:t>简单</w:t>
      </w:r>
      <w:r w:rsidRPr="004F714D">
        <w:rPr>
          <w:rFonts w:hint="eastAsia"/>
          <w:bCs w:val="0"/>
          <w:sz w:val="21"/>
          <w:szCs w:val="22"/>
        </w:rPr>
        <w:t>的</w:t>
      </w:r>
      <w:r w:rsidRPr="004F714D">
        <w:rPr>
          <w:rFonts w:hint="eastAsia"/>
        </w:rPr>
        <w:t>浏览器</w:t>
      </w:r>
      <w:r w:rsidRPr="004F714D">
        <w:rPr>
          <w:rFonts w:hint="eastAsia"/>
          <w:bCs w:val="0"/>
          <w:sz w:val="21"/>
          <w:szCs w:val="22"/>
        </w:rPr>
        <w:t>操作</w:t>
      </w:r>
      <w:r>
        <w:rPr>
          <w:rFonts w:hint="eastAsia"/>
          <w:bCs w:val="0"/>
          <w:sz w:val="21"/>
          <w:szCs w:val="22"/>
        </w:rPr>
        <w:t>：</w:t>
      </w:r>
      <w:bookmarkEnd w:id="77"/>
    </w:p>
    <w:p w:rsidR="004F714D" w:rsidRPr="00AE5D78" w:rsidRDefault="004F714D" w:rsidP="00AE5D78">
      <w:bookmarkStart w:id="78" w:name="t0"/>
      <w:bookmarkEnd w:id="78"/>
      <w:r w:rsidRPr="00AE5D78">
        <w:t>如何打开一个测试浏览器</w:t>
      </w:r>
    </w:p>
    <w:p w:rsidR="004F714D" w:rsidRDefault="004F714D" w:rsidP="004F714D">
      <w:pPr>
        <w:pStyle w:val="a7"/>
        <w:shd w:val="clear" w:color="auto" w:fill="FFFFFF"/>
        <w:spacing w:line="390" w:lineRule="atLeast"/>
        <w:rPr>
          <w:rFonts w:ascii="Arial" w:hAnsi="Arial" w:cs="Arial"/>
          <w:sz w:val="21"/>
          <w:szCs w:val="21"/>
        </w:rPr>
      </w:pPr>
      <w:r>
        <w:rPr>
          <w:rFonts w:ascii="Arial" w:hAnsi="Arial" w:cs="Arial"/>
          <w:sz w:val="21"/>
          <w:szCs w:val="21"/>
        </w:rPr>
        <w:t>做自动化测试一般情况下我们都需要首先打开测试浏览器，浏览器开启后我们方可</w:t>
      </w:r>
      <w:r>
        <w:rPr>
          <w:rFonts w:ascii="Arial" w:hAnsi="Arial" w:cs="Arial"/>
          <w:sz w:val="21"/>
          <w:szCs w:val="21"/>
        </w:rPr>
        <w:t>"</w:t>
      </w:r>
      <w:r>
        <w:rPr>
          <w:rFonts w:ascii="Arial" w:hAnsi="Arial" w:cs="Arial"/>
          <w:sz w:val="21"/>
          <w:szCs w:val="21"/>
        </w:rPr>
        <w:t>命令</w:t>
      </w:r>
      <w:r>
        <w:rPr>
          <w:rFonts w:ascii="Arial" w:hAnsi="Arial" w:cs="Arial"/>
          <w:sz w:val="21"/>
          <w:szCs w:val="21"/>
        </w:rPr>
        <w:t>"</w:t>
      </w:r>
      <w:r>
        <w:rPr>
          <w:rFonts w:ascii="Arial" w:hAnsi="Arial" w:cs="Arial"/>
          <w:sz w:val="21"/>
          <w:szCs w:val="21"/>
        </w:rPr>
        <w:t>浏览器去打开新页面，点击特定的链接，判断具体的逻辑等等。因此该操作为</w:t>
      </w:r>
      <w:r>
        <w:rPr>
          <w:rFonts w:ascii="Arial" w:hAnsi="Arial" w:cs="Arial"/>
          <w:sz w:val="21"/>
          <w:szCs w:val="21"/>
        </w:rPr>
        <w:t>"</w:t>
      </w:r>
      <w:r>
        <w:rPr>
          <w:rFonts w:ascii="Arial" w:hAnsi="Arial" w:cs="Arial"/>
          <w:sz w:val="21"/>
          <w:szCs w:val="21"/>
        </w:rPr>
        <w:t>万里长征的第一步</w:t>
      </w:r>
      <w:r>
        <w:rPr>
          <w:rFonts w:ascii="Arial" w:hAnsi="Arial" w:cs="Arial"/>
          <w:sz w:val="21"/>
          <w:szCs w:val="21"/>
        </w:rPr>
        <w:t>"</w:t>
      </w:r>
      <w:r>
        <w:rPr>
          <w:rFonts w:ascii="Arial" w:hAnsi="Arial" w:cs="Arial"/>
          <w:sz w:val="21"/>
          <w:szCs w:val="21"/>
        </w:rPr>
        <w:t>，必须给以重视。具体代码如下。需要注意的是如果使用</w:t>
      </w:r>
      <w:r>
        <w:rPr>
          <w:rFonts w:ascii="Arial" w:hAnsi="Arial" w:cs="Arial"/>
          <w:sz w:val="21"/>
          <w:szCs w:val="21"/>
        </w:rPr>
        <w:t>chrome</w:t>
      </w:r>
      <w:r>
        <w:rPr>
          <w:rFonts w:ascii="Arial" w:hAnsi="Arial" w:cs="Arial"/>
          <w:sz w:val="21"/>
          <w:szCs w:val="21"/>
        </w:rPr>
        <w:t>进行测试，那么必须下载安装</w:t>
      </w:r>
      <w:r>
        <w:rPr>
          <w:rStyle w:val="a6"/>
          <w:rFonts w:ascii="Arial" w:hAnsi="Arial" w:cs="Arial"/>
          <w:sz w:val="21"/>
          <w:szCs w:val="21"/>
        </w:rPr>
        <w:t>chrome driver</w:t>
      </w:r>
      <w:r>
        <w:rPr>
          <w:rFonts w:ascii="Arial" w:hAnsi="Arial" w:cs="Arial"/>
          <w:sz w:val="21"/>
          <w:szCs w:val="21"/>
        </w:rPr>
        <w:t>。</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require </w:t>
      </w:r>
      <w:r w:rsidRPr="00214BD6">
        <w:rPr>
          <w:rFonts w:eastAsia="宋体"/>
          <w:kern w:val="0"/>
        </w:rPr>
        <w:t>'rubygems'</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require </w:t>
      </w:r>
      <w:r w:rsidRPr="00214BD6">
        <w:rPr>
          <w:rFonts w:eastAsia="宋体"/>
          <w:kern w:val="0"/>
        </w:rPr>
        <w:t>'selenium-webdriver'</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eastAsia="宋体"/>
          <w:kern w:val="0"/>
        </w:rPr>
        <w:t># </w:t>
      </w:r>
      <w:r w:rsidRPr="00214BD6">
        <w:rPr>
          <w:rFonts w:eastAsia="宋体"/>
          <w:kern w:val="0"/>
        </w:rPr>
        <w:t>打开</w:t>
      </w:r>
      <w:r w:rsidRPr="00214BD6">
        <w:rPr>
          <w:rFonts w:eastAsia="宋体"/>
          <w:kern w:val="0"/>
        </w:rPr>
        <w:t xml:space="preserve">firefox </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 = Selenium::WebDriver.</w:t>
      </w:r>
      <w:r w:rsidRPr="00214BD6">
        <w:rPr>
          <w:rFonts w:eastAsia="宋体"/>
          <w:kern w:val="0"/>
        </w:rPr>
        <w:t>for</w:t>
      </w:r>
      <w:r w:rsidRPr="00214BD6">
        <w:rPr>
          <w:rFonts w:ascii="Consolas" w:eastAsia="宋体" w:hAnsi="Consolas" w:cs="Consolas"/>
          <w:kern w:val="0"/>
          <w:sz w:val="18"/>
          <w:szCs w:val="18"/>
        </w:rPr>
        <w:t> </w:t>
      </w:r>
      <w:r w:rsidRPr="00214BD6">
        <w:rPr>
          <w:rFonts w:eastAsia="宋体"/>
          <w:kern w:val="0"/>
        </w:rPr>
        <w:t>:firefox</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 = Selenium::WebDriver.</w:t>
      </w:r>
      <w:r w:rsidRPr="00214BD6">
        <w:rPr>
          <w:rFonts w:eastAsia="宋体"/>
          <w:kern w:val="0"/>
        </w:rPr>
        <w:t>for</w:t>
      </w:r>
      <w:r w:rsidRPr="00214BD6">
        <w:rPr>
          <w:rFonts w:ascii="Consolas" w:eastAsia="宋体" w:hAnsi="Consolas" w:cs="Consolas"/>
          <w:kern w:val="0"/>
          <w:sz w:val="18"/>
          <w:szCs w:val="18"/>
        </w:rPr>
        <w:t> </w:t>
      </w:r>
      <w:r w:rsidRPr="00214BD6">
        <w:rPr>
          <w:rFonts w:eastAsia="宋体"/>
          <w:kern w:val="0"/>
        </w:rPr>
        <w:t>:ff</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eastAsia="宋体"/>
          <w:kern w:val="0"/>
        </w:rPr>
        <w:t># </w:t>
      </w:r>
      <w:r w:rsidRPr="00214BD6">
        <w:rPr>
          <w:rFonts w:eastAsia="宋体"/>
          <w:kern w:val="0"/>
        </w:rPr>
        <w:t>打开</w:t>
      </w:r>
      <w:r w:rsidRPr="00214BD6">
        <w:rPr>
          <w:rFonts w:eastAsia="宋体"/>
          <w:kern w:val="0"/>
        </w:rPr>
        <w:t xml:space="preserve">ie </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 = Selenium::WebDriver.</w:t>
      </w:r>
      <w:r w:rsidRPr="00214BD6">
        <w:rPr>
          <w:rFonts w:eastAsia="宋体"/>
          <w:kern w:val="0"/>
        </w:rPr>
        <w:t>for</w:t>
      </w:r>
      <w:r w:rsidRPr="00214BD6">
        <w:rPr>
          <w:rFonts w:ascii="Consolas" w:eastAsia="宋体" w:hAnsi="Consolas" w:cs="Consolas"/>
          <w:kern w:val="0"/>
          <w:sz w:val="18"/>
          <w:szCs w:val="18"/>
        </w:rPr>
        <w:t> </w:t>
      </w:r>
      <w:r w:rsidRPr="00214BD6">
        <w:rPr>
          <w:rFonts w:eastAsia="宋体"/>
          <w:kern w:val="0"/>
        </w:rPr>
        <w:t>:ie</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lastRenderedPageBreak/>
        <w:t>dr = Selenium::WebDriver.</w:t>
      </w:r>
      <w:r w:rsidRPr="00214BD6">
        <w:rPr>
          <w:rFonts w:eastAsia="宋体"/>
          <w:kern w:val="0"/>
        </w:rPr>
        <w:t>for</w:t>
      </w:r>
      <w:r w:rsidRPr="00214BD6">
        <w:rPr>
          <w:rFonts w:ascii="Consolas" w:eastAsia="宋体" w:hAnsi="Consolas" w:cs="Consolas"/>
          <w:kern w:val="0"/>
          <w:sz w:val="18"/>
          <w:szCs w:val="18"/>
        </w:rPr>
        <w:t> </w:t>
      </w:r>
      <w:r w:rsidRPr="00214BD6">
        <w:rPr>
          <w:rFonts w:eastAsia="宋体"/>
          <w:kern w:val="0"/>
        </w:rPr>
        <w:t>:internet_explorer</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eastAsia="宋体"/>
          <w:kern w:val="0"/>
        </w:rPr>
        <w:t># </w:t>
      </w:r>
      <w:r w:rsidRPr="00214BD6">
        <w:rPr>
          <w:rFonts w:eastAsia="宋体"/>
          <w:kern w:val="0"/>
        </w:rPr>
        <w:t>打开</w:t>
      </w:r>
      <w:r w:rsidRPr="00214BD6">
        <w:rPr>
          <w:rFonts w:eastAsia="宋体"/>
          <w:kern w:val="0"/>
        </w:rPr>
        <w:t xml:space="preserve">chrome </w:t>
      </w:r>
      <w:r w:rsidRPr="00214BD6">
        <w:rPr>
          <w:rFonts w:ascii="Consolas" w:eastAsia="宋体" w:hAnsi="Consolas" w:cs="Consolas"/>
          <w:kern w:val="0"/>
          <w:sz w:val="18"/>
          <w:szCs w:val="18"/>
        </w:rPr>
        <w:t>  </w:t>
      </w:r>
    </w:p>
    <w:p w:rsidR="004F714D" w:rsidRPr="00214BD6" w:rsidRDefault="004F714D" w:rsidP="008F1DD4">
      <w:pPr>
        <w:widowControl/>
        <w:numPr>
          <w:ilvl w:val="0"/>
          <w:numId w:val="29"/>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 = Selenium::WebDriver.</w:t>
      </w:r>
      <w:r w:rsidRPr="00214BD6">
        <w:rPr>
          <w:rFonts w:eastAsia="宋体"/>
          <w:kern w:val="0"/>
        </w:rPr>
        <w:t>for</w:t>
      </w:r>
      <w:r w:rsidRPr="00214BD6">
        <w:rPr>
          <w:rFonts w:ascii="Consolas" w:eastAsia="宋体" w:hAnsi="Consolas" w:cs="Consolas"/>
          <w:kern w:val="0"/>
          <w:sz w:val="18"/>
          <w:szCs w:val="18"/>
        </w:rPr>
        <w:t> </w:t>
      </w:r>
      <w:r w:rsidRPr="00214BD6">
        <w:rPr>
          <w:rFonts w:eastAsia="宋体"/>
          <w:kern w:val="0"/>
        </w:rPr>
        <w:t>:chrome</w:t>
      </w:r>
      <w:r w:rsidRPr="00214BD6">
        <w:rPr>
          <w:rFonts w:ascii="Consolas" w:eastAsia="宋体" w:hAnsi="Consolas" w:cs="Consolas"/>
          <w:kern w:val="0"/>
          <w:sz w:val="18"/>
          <w:szCs w:val="18"/>
        </w:rPr>
        <w:t>  </w:t>
      </w:r>
    </w:p>
    <w:p w:rsidR="004F714D" w:rsidRDefault="004F714D" w:rsidP="004F714D">
      <w:pPr>
        <w:pStyle w:val="HTML"/>
        <w:shd w:val="clear" w:color="auto" w:fill="FFFFFF"/>
        <w:spacing w:line="390" w:lineRule="atLeast"/>
        <w:rPr>
          <w:vanish/>
        </w:rPr>
      </w:pPr>
      <w:r>
        <w:rPr>
          <w:vanish/>
        </w:rPr>
        <w:t>require 'rubygems'</w:t>
      </w:r>
    </w:p>
    <w:p w:rsidR="004F714D" w:rsidRDefault="004F714D" w:rsidP="004F714D">
      <w:pPr>
        <w:pStyle w:val="HTML"/>
        <w:shd w:val="clear" w:color="auto" w:fill="FFFFFF"/>
        <w:spacing w:line="390" w:lineRule="atLeast"/>
        <w:rPr>
          <w:vanish/>
        </w:rPr>
      </w:pPr>
      <w:r>
        <w:rPr>
          <w:vanish/>
        </w:rPr>
        <w:t>require 'selenium-webdriver'</w:t>
      </w:r>
    </w:p>
    <w:p w:rsidR="004F714D" w:rsidRDefault="004F714D" w:rsidP="004F714D">
      <w:pPr>
        <w:pStyle w:val="HTML"/>
        <w:shd w:val="clear" w:color="auto" w:fill="FFFFFF"/>
        <w:spacing w:line="390" w:lineRule="atLeast"/>
        <w:rPr>
          <w:vanish/>
        </w:rPr>
      </w:pPr>
      <w:r>
        <w:rPr>
          <w:vanish/>
        </w:rPr>
        <w:t># 打开firefox</w:t>
      </w:r>
    </w:p>
    <w:p w:rsidR="004F714D" w:rsidRDefault="004F714D" w:rsidP="004F714D">
      <w:pPr>
        <w:pStyle w:val="HTML"/>
        <w:shd w:val="clear" w:color="auto" w:fill="FFFFFF"/>
        <w:spacing w:line="390" w:lineRule="atLeast"/>
        <w:rPr>
          <w:vanish/>
        </w:rPr>
      </w:pPr>
      <w:r>
        <w:rPr>
          <w:vanish/>
        </w:rPr>
        <w:t>dr = Selenium::WebDriver.for :firefox</w:t>
      </w:r>
    </w:p>
    <w:p w:rsidR="004F714D" w:rsidRDefault="004F714D" w:rsidP="004F714D">
      <w:pPr>
        <w:pStyle w:val="HTML"/>
        <w:shd w:val="clear" w:color="auto" w:fill="FFFFFF"/>
        <w:spacing w:line="390" w:lineRule="atLeast"/>
        <w:rPr>
          <w:vanish/>
        </w:rPr>
      </w:pPr>
      <w:r>
        <w:rPr>
          <w:vanish/>
        </w:rPr>
        <w:t>dr = Selenium::WebDriver.for :ff</w:t>
      </w:r>
    </w:p>
    <w:p w:rsidR="004F714D" w:rsidRDefault="004F714D" w:rsidP="004F714D">
      <w:pPr>
        <w:pStyle w:val="HTML"/>
        <w:shd w:val="clear" w:color="auto" w:fill="FFFFFF"/>
        <w:spacing w:line="390" w:lineRule="atLeast"/>
        <w:rPr>
          <w:vanish/>
        </w:rPr>
      </w:pPr>
      <w:r>
        <w:rPr>
          <w:vanish/>
        </w:rPr>
        <w:t># 打开ie</w:t>
      </w:r>
    </w:p>
    <w:p w:rsidR="004F714D" w:rsidRDefault="004F714D" w:rsidP="004F714D">
      <w:pPr>
        <w:pStyle w:val="HTML"/>
        <w:shd w:val="clear" w:color="auto" w:fill="FFFFFF"/>
        <w:spacing w:line="390" w:lineRule="atLeast"/>
        <w:rPr>
          <w:vanish/>
        </w:rPr>
      </w:pPr>
      <w:r>
        <w:rPr>
          <w:vanish/>
        </w:rPr>
        <w:t>dr = Selenium::WebDriver.for :ie</w:t>
      </w:r>
    </w:p>
    <w:p w:rsidR="004F714D" w:rsidRDefault="004F714D" w:rsidP="004F714D">
      <w:pPr>
        <w:pStyle w:val="HTML"/>
        <w:shd w:val="clear" w:color="auto" w:fill="FFFFFF"/>
        <w:spacing w:line="390" w:lineRule="atLeast"/>
        <w:rPr>
          <w:vanish/>
        </w:rPr>
      </w:pPr>
      <w:r>
        <w:rPr>
          <w:vanish/>
        </w:rPr>
        <w:t>dr = Selenium::WebDriver.for :internet_explorer</w:t>
      </w:r>
    </w:p>
    <w:p w:rsidR="004F714D" w:rsidRDefault="004F714D" w:rsidP="004F714D">
      <w:pPr>
        <w:pStyle w:val="HTML"/>
        <w:shd w:val="clear" w:color="auto" w:fill="FFFFFF"/>
        <w:spacing w:line="390" w:lineRule="atLeast"/>
        <w:rPr>
          <w:vanish/>
        </w:rPr>
      </w:pPr>
      <w:r>
        <w:rPr>
          <w:vanish/>
        </w:rPr>
        <w:t># 打开chrome</w:t>
      </w:r>
    </w:p>
    <w:p w:rsidR="004F714D" w:rsidRDefault="004F714D" w:rsidP="004F714D">
      <w:pPr>
        <w:pStyle w:val="HTML"/>
        <w:shd w:val="clear" w:color="auto" w:fill="FFFFFF"/>
        <w:spacing w:line="390" w:lineRule="atLeast"/>
        <w:rPr>
          <w:vanish/>
        </w:rPr>
      </w:pPr>
      <w:r>
        <w:rPr>
          <w:vanish/>
        </w:rPr>
        <w:t>dr = Selenium::WebDriver.for :chrome</w:t>
      </w:r>
    </w:p>
    <w:p w:rsidR="004F714D" w:rsidRDefault="004F714D" w:rsidP="004F714D">
      <w:pPr>
        <w:shd w:val="clear" w:color="auto" w:fill="FFFFFF"/>
        <w:spacing w:line="390" w:lineRule="atLeast"/>
        <w:rPr>
          <w:rFonts w:ascii="Arial" w:hAnsi="Arial" w:cs="Arial"/>
          <w:szCs w:val="21"/>
        </w:rPr>
      </w:pPr>
    </w:p>
    <w:p w:rsidR="004F714D" w:rsidRPr="00AE5D78" w:rsidRDefault="004F714D" w:rsidP="00AE5D78">
      <w:bookmarkStart w:id="79" w:name="t1"/>
      <w:bookmarkEnd w:id="79"/>
      <w:r w:rsidRPr="00AE5D78">
        <w:t>如何打开</w:t>
      </w:r>
      <w:r w:rsidRPr="00AE5D78">
        <w:t>1</w:t>
      </w:r>
      <w:r w:rsidRPr="00AE5D78">
        <w:t>个具体的</w:t>
      </w:r>
      <w:r w:rsidRPr="00AE5D78">
        <w:t>url</w:t>
      </w:r>
    </w:p>
    <w:p w:rsidR="004F714D" w:rsidRDefault="004F714D" w:rsidP="004F714D">
      <w:pPr>
        <w:pStyle w:val="a7"/>
        <w:shd w:val="clear" w:color="auto" w:fill="FFFFFF"/>
        <w:spacing w:line="390" w:lineRule="atLeast"/>
        <w:rPr>
          <w:rFonts w:ascii="Arial" w:hAnsi="Arial" w:cs="Arial"/>
          <w:sz w:val="21"/>
          <w:szCs w:val="21"/>
        </w:rPr>
      </w:pPr>
      <w:r>
        <w:rPr>
          <w:rFonts w:ascii="Arial" w:hAnsi="Arial" w:cs="Arial"/>
          <w:sz w:val="21"/>
          <w:szCs w:val="21"/>
        </w:rPr>
        <w:t>打开浏览器后我们需要转到我们的测试</w:t>
      </w:r>
      <w:r>
        <w:rPr>
          <w:rFonts w:ascii="Arial" w:hAnsi="Arial" w:cs="Arial"/>
          <w:sz w:val="21"/>
          <w:szCs w:val="21"/>
        </w:rPr>
        <w:t>url</w:t>
      </w:r>
      <w:r>
        <w:rPr>
          <w:rFonts w:ascii="Arial" w:hAnsi="Arial" w:cs="Arial"/>
          <w:sz w:val="21"/>
          <w:szCs w:val="21"/>
        </w:rPr>
        <w:t>。下面的代码可以达成这个目的。</w:t>
      </w:r>
    </w:p>
    <w:p w:rsidR="004F714D" w:rsidRPr="00214BD6" w:rsidRDefault="004F714D" w:rsidP="008F1DD4">
      <w:pPr>
        <w:widowControl/>
        <w:numPr>
          <w:ilvl w:val="0"/>
          <w:numId w:val="28"/>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require </w:t>
      </w:r>
      <w:r w:rsidRPr="00214BD6">
        <w:rPr>
          <w:rFonts w:eastAsia="宋体"/>
          <w:kern w:val="0"/>
        </w:rPr>
        <w:t>'rubygems'</w:t>
      </w:r>
      <w:r w:rsidRPr="00214BD6">
        <w:rPr>
          <w:rFonts w:ascii="Consolas" w:eastAsia="宋体" w:hAnsi="Consolas" w:cs="Consolas"/>
          <w:kern w:val="0"/>
          <w:sz w:val="18"/>
          <w:szCs w:val="18"/>
        </w:rPr>
        <w:t>  </w:t>
      </w:r>
    </w:p>
    <w:p w:rsidR="004F714D" w:rsidRPr="00214BD6" w:rsidRDefault="004F714D" w:rsidP="008F1DD4">
      <w:pPr>
        <w:widowControl/>
        <w:numPr>
          <w:ilvl w:val="0"/>
          <w:numId w:val="28"/>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require </w:t>
      </w:r>
      <w:r w:rsidRPr="00214BD6">
        <w:rPr>
          <w:rFonts w:eastAsia="宋体"/>
          <w:kern w:val="0"/>
        </w:rPr>
        <w:t>'selenium-webdriver'</w:t>
      </w:r>
      <w:r w:rsidRPr="00214BD6">
        <w:rPr>
          <w:rFonts w:ascii="Consolas" w:eastAsia="宋体" w:hAnsi="Consolas" w:cs="Consolas"/>
          <w:kern w:val="0"/>
          <w:sz w:val="18"/>
          <w:szCs w:val="18"/>
        </w:rPr>
        <w:t>  </w:t>
      </w:r>
    </w:p>
    <w:p w:rsidR="004F714D" w:rsidRPr="00214BD6" w:rsidRDefault="004F714D" w:rsidP="008F1DD4">
      <w:pPr>
        <w:widowControl/>
        <w:numPr>
          <w:ilvl w:val="0"/>
          <w:numId w:val="28"/>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 = Selenium::WebDriver.</w:t>
      </w:r>
      <w:r w:rsidRPr="00214BD6">
        <w:rPr>
          <w:rFonts w:eastAsia="宋体"/>
          <w:kern w:val="0"/>
        </w:rPr>
        <w:t>for</w:t>
      </w:r>
      <w:r w:rsidRPr="00214BD6">
        <w:rPr>
          <w:rFonts w:ascii="Consolas" w:eastAsia="宋体" w:hAnsi="Consolas" w:cs="Consolas"/>
          <w:kern w:val="0"/>
          <w:sz w:val="18"/>
          <w:szCs w:val="18"/>
        </w:rPr>
        <w:t> </w:t>
      </w:r>
      <w:r w:rsidRPr="00214BD6">
        <w:rPr>
          <w:rFonts w:eastAsia="宋体"/>
          <w:kern w:val="0"/>
        </w:rPr>
        <w:t>:firefox</w:t>
      </w:r>
      <w:r w:rsidRPr="00214BD6">
        <w:rPr>
          <w:rFonts w:ascii="Consolas" w:eastAsia="宋体" w:hAnsi="Consolas" w:cs="Consolas"/>
          <w:kern w:val="0"/>
          <w:sz w:val="18"/>
          <w:szCs w:val="18"/>
        </w:rPr>
        <w:t>  </w:t>
      </w:r>
    </w:p>
    <w:p w:rsidR="004F714D" w:rsidRPr="00214BD6" w:rsidRDefault="004F714D" w:rsidP="008F1DD4">
      <w:pPr>
        <w:widowControl/>
        <w:numPr>
          <w:ilvl w:val="0"/>
          <w:numId w:val="28"/>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eastAsia="宋体"/>
          <w:kern w:val="0"/>
        </w:rPr>
        <w:t># </w:t>
      </w:r>
      <w:r w:rsidRPr="00214BD6">
        <w:rPr>
          <w:rFonts w:eastAsia="宋体"/>
          <w:kern w:val="0"/>
        </w:rPr>
        <w:t>使用</w:t>
      </w:r>
      <w:r w:rsidRPr="00214BD6">
        <w:rPr>
          <w:rFonts w:eastAsia="宋体"/>
          <w:kern w:val="0"/>
        </w:rPr>
        <w:t>get</w:t>
      </w:r>
      <w:r w:rsidRPr="00214BD6">
        <w:rPr>
          <w:rFonts w:eastAsia="宋体"/>
          <w:kern w:val="0"/>
        </w:rPr>
        <w:t>方法</w:t>
      </w:r>
      <w:r w:rsidRPr="00214BD6">
        <w:rPr>
          <w:rFonts w:eastAsia="宋体"/>
          <w:kern w:val="0"/>
        </w:rPr>
        <w:t xml:space="preserve"> </w:t>
      </w:r>
      <w:r w:rsidRPr="00214BD6">
        <w:rPr>
          <w:rFonts w:ascii="Consolas" w:eastAsia="宋体" w:hAnsi="Consolas" w:cs="Consolas"/>
          <w:kern w:val="0"/>
          <w:sz w:val="18"/>
          <w:szCs w:val="18"/>
        </w:rPr>
        <w:t>  </w:t>
      </w:r>
    </w:p>
    <w:p w:rsidR="004F714D" w:rsidRPr="00214BD6" w:rsidRDefault="004F714D" w:rsidP="008F1DD4">
      <w:pPr>
        <w:widowControl/>
        <w:numPr>
          <w:ilvl w:val="0"/>
          <w:numId w:val="28"/>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dr.get url  </w:t>
      </w:r>
    </w:p>
    <w:p w:rsidR="004F714D" w:rsidRPr="00214BD6" w:rsidRDefault="004F714D" w:rsidP="008F1DD4">
      <w:pPr>
        <w:widowControl/>
        <w:numPr>
          <w:ilvl w:val="0"/>
          <w:numId w:val="28"/>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eastAsia="宋体"/>
          <w:kern w:val="0"/>
        </w:rPr>
        <w:t># </w:t>
      </w:r>
      <w:r w:rsidRPr="00214BD6">
        <w:rPr>
          <w:rFonts w:eastAsia="宋体"/>
          <w:kern w:val="0"/>
        </w:rPr>
        <w:t>使用</w:t>
      </w:r>
      <w:r w:rsidRPr="00214BD6">
        <w:rPr>
          <w:rFonts w:eastAsia="宋体"/>
          <w:kern w:val="0"/>
        </w:rPr>
        <w:t>navigate</w:t>
      </w:r>
      <w:r w:rsidRPr="00214BD6">
        <w:rPr>
          <w:rFonts w:eastAsia="宋体"/>
          <w:kern w:val="0"/>
        </w:rPr>
        <w:t>方法，然后再调用</w:t>
      </w:r>
      <w:r w:rsidRPr="00214BD6">
        <w:rPr>
          <w:rFonts w:eastAsia="宋体"/>
          <w:kern w:val="0"/>
        </w:rPr>
        <w:t>to</w:t>
      </w:r>
      <w:r w:rsidRPr="00214BD6">
        <w:rPr>
          <w:rFonts w:eastAsia="宋体"/>
          <w:kern w:val="0"/>
        </w:rPr>
        <w:t>方法</w:t>
      </w:r>
      <w:r w:rsidRPr="00214BD6">
        <w:rPr>
          <w:rFonts w:eastAsia="宋体"/>
          <w:kern w:val="0"/>
        </w:rPr>
        <w:t xml:space="preserve"> </w:t>
      </w:r>
      <w:r w:rsidRPr="00214BD6">
        <w:rPr>
          <w:rFonts w:ascii="Consolas" w:eastAsia="宋体" w:hAnsi="Consolas" w:cs="Consolas"/>
          <w:kern w:val="0"/>
          <w:sz w:val="18"/>
          <w:szCs w:val="18"/>
        </w:rPr>
        <w:t>  </w:t>
      </w:r>
    </w:p>
    <w:p w:rsidR="004F714D" w:rsidRPr="00214BD6" w:rsidRDefault="004F714D" w:rsidP="008F1DD4">
      <w:pPr>
        <w:widowControl/>
        <w:numPr>
          <w:ilvl w:val="0"/>
          <w:numId w:val="28"/>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dr.navigate.to url  </w:t>
      </w:r>
    </w:p>
    <w:p w:rsidR="004F714D" w:rsidRDefault="004F714D" w:rsidP="004F714D">
      <w:pPr>
        <w:pStyle w:val="HTML"/>
        <w:shd w:val="clear" w:color="auto" w:fill="FFFFFF"/>
        <w:spacing w:line="390" w:lineRule="atLeast"/>
        <w:rPr>
          <w:vanish/>
        </w:rPr>
      </w:pPr>
      <w:r>
        <w:rPr>
          <w:vanish/>
        </w:rPr>
        <w:t>require 'rubygems'</w:t>
      </w:r>
    </w:p>
    <w:p w:rsidR="004F714D" w:rsidRDefault="004F714D" w:rsidP="004F714D">
      <w:pPr>
        <w:pStyle w:val="HTML"/>
        <w:shd w:val="clear" w:color="auto" w:fill="FFFFFF"/>
        <w:spacing w:line="390" w:lineRule="atLeast"/>
        <w:rPr>
          <w:vanish/>
        </w:rPr>
      </w:pPr>
      <w:r>
        <w:rPr>
          <w:vanish/>
        </w:rPr>
        <w:t>require 'selenium-webdriver'</w:t>
      </w:r>
    </w:p>
    <w:p w:rsidR="004F714D" w:rsidRDefault="004F714D" w:rsidP="004F714D">
      <w:pPr>
        <w:pStyle w:val="HTML"/>
        <w:shd w:val="clear" w:color="auto" w:fill="FFFFFF"/>
        <w:spacing w:line="390" w:lineRule="atLeast"/>
        <w:rPr>
          <w:vanish/>
        </w:rPr>
      </w:pPr>
      <w:r>
        <w:rPr>
          <w:vanish/>
        </w:rPr>
        <w:t>dr = Selenium::WebDriver.for :firefox</w:t>
      </w:r>
    </w:p>
    <w:p w:rsidR="004F714D" w:rsidRDefault="004F714D" w:rsidP="004F714D">
      <w:pPr>
        <w:pStyle w:val="HTML"/>
        <w:shd w:val="clear" w:color="auto" w:fill="FFFFFF"/>
        <w:spacing w:line="390" w:lineRule="atLeast"/>
        <w:rPr>
          <w:vanish/>
        </w:rPr>
      </w:pPr>
      <w:r>
        <w:rPr>
          <w:vanish/>
        </w:rPr>
        <w:t># 使用get方法</w:t>
      </w:r>
    </w:p>
    <w:p w:rsidR="004F714D" w:rsidRDefault="004F714D" w:rsidP="004F714D">
      <w:pPr>
        <w:pStyle w:val="HTML"/>
        <w:shd w:val="clear" w:color="auto" w:fill="FFFFFF"/>
        <w:spacing w:line="390" w:lineRule="atLeast"/>
        <w:rPr>
          <w:vanish/>
        </w:rPr>
      </w:pPr>
      <w:r>
        <w:rPr>
          <w:vanish/>
        </w:rPr>
        <w:t>dr.get url</w:t>
      </w:r>
    </w:p>
    <w:p w:rsidR="004F714D" w:rsidRDefault="004F714D" w:rsidP="004F714D">
      <w:pPr>
        <w:pStyle w:val="HTML"/>
        <w:shd w:val="clear" w:color="auto" w:fill="FFFFFF"/>
        <w:spacing w:line="390" w:lineRule="atLeast"/>
        <w:rPr>
          <w:vanish/>
        </w:rPr>
      </w:pPr>
      <w:r>
        <w:rPr>
          <w:vanish/>
        </w:rPr>
        <w:t># 使用navigate方法，然后再调用to方法</w:t>
      </w:r>
    </w:p>
    <w:p w:rsidR="004F714D" w:rsidRDefault="004F714D" w:rsidP="004F714D">
      <w:pPr>
        <w:pStyle w:val="HTML"/>
        <w:shd w:val="clear" w:color="auto" w:fill="FFFFFF"/>
        <w:spacing w:line="390" w:lineRule="atLeast"/>
        <w:rPr>
          <w:vanish/>
        </w:rPr>
      </w:pPr>
      <w:r>
        <w:rPr>
          <w:vanish/>
        </w:rPr>
        <w:t>dr.navigate.to url</w:t>
      </w:r>
    </w:p>
    <w:p w:rsidR="004F714D" w:rsidRDefault="004F714D" w:rsidP="004F714D">
      <w:pPr>
        <w:shd w:val="clear" w:color="auto" w:fill="FFFFFF"/>
        <w:spacing w:line="390" w:lineRule="atLeast"/>
        <w:rPr>
          <w:rFonts w:ascii="Arial" w:hAnsi="Arial" w:cs="Arial"/>
          <w:szCs w:val="21"/>
        </w:rPr>
      </w:pPr>
    </w:p>
    <w:p w:rsidR="004F714D" w:rsidRPr="00AE5D78" w:rsidRDefault="004F714D" w:rsidP="00AE5D78">
      <w:bookmarkStart w:id="80" w:name="t2"/>
      <w:bookmarkEnd w:id="80"/>
      <w:r w:rsidRPr="00AE5D78">
        <w:t>如何关闭浏览器</w:t>
      </w:r>
    </w:p>
    <w:p w:rsidR="004F714D" w:rsidRDefault="004F714D" w:rsidP="004F714D">
      <w:pPr>
        <w:pStyle w:val="a7"/>
        <w:shd w:val="clear" w:color="auto" w:fill="FFFFFF"/>
        <w:spacing w:line="390" w:lineRule="atLeast"/>
        <w:rPr>
          <w:rFonts w:ascii="Arial" w:hAnsi="Arial" w:cs="Arial"/>
          <w:sz w:val="21"/>
          <w:szCs w:val="21"/>
        </w:rPr>
      </w:pPr>
      <w:r>
        <w:rPr>
          <w:rFonts w:ascii="Arial" w:hAnsi="Arial" w:cs="Arial"/>
          <w:sz w:val="21"/>
          <w:szCs w:val="21"/>
        </w:rPr>
        <w:t>测试结束后往往需要关闭浏览器，下面的代码可以完成这个任务。</w:t>
      </w:r>
    </w:p>
    <w:p w:rsidR="004F714D" w:rsidRPr="00214BD6"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require </w:t>
      </w:r>
      <w:r w:rsidRPr="00214BD6">
        <w:rPr>
          <w:rFonts w:eastAsia="宋体"/>
          <w:kern w:val="0"/>
        </w:rPr>
        <w:t>'rubygems'</w:t>
      </w:r>
      <w:r w:rsidRPr="00214BD6">
        <w:rPr>
          <w:rFonts w:ascii="Consolas" w:eastAsia="宋体" w:hAnsi="Consolas" w:cs="Consolas"/>
          <w:kern w:val="0"/>
          <w:sz w:val="18"/>
          <w:szCs w:val="18"/>
        </w:rPr>
        <w:t>  </w:t>
      </w:r>
    </w:p>
    <w:p w:rsidR="004F714D" w:rsidRPr="00214BD6"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require </w:t>
      </w:r>
      <w:r w:rsidRPr="00214BD6">
        <w:rPr>
          <w:rFonts w:eastAsia="宋体"/>
          <w:kern w:val="0"/>
        </w:rPr>
        <w:t>'selenium-webdriver'</w:t>
      </w:r>
      <w:r w:rsidRPr="00214BD6">
        <w:rPr>
          <w:rFonts w:ascii="Consolas" w:eastAsia="宋体" w:hAnsi="Consolas" w:cs="Consolas"/>
          <w:kern w:val="0"/>
          <w:sz w:val="18"/>
          <w:szCs w:val="18"/>
        </w:rPr>
        <w:t>  </w:t>
      </w:r>
    </w:p>
    <w:p w:rsidR="004F714D" w:rsidRPr="00214BD6"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 = Selenium::WebDriver.</w:t>
      </w:r>
      <w:r w:rsidRPr="00214BD6">
        <w:rPr>
          <w:rFonts w:eastAsia="宋体"/>
          <w:kern w:val="0"/>
        </w:rPr>
        <w:t>for</w:t>
      </w:r>
      <w:r w:rsidRPr="00214BD6">
        <w:rPr>
          <w:rFonts w:ascii="Consolas" w:eastAsia="宋体" w:hAnsi="Consolas" w:cs="Consolas"/>
          <w:kern w:val="0"/>
          <w:sz w:val="18"/>
          <w:szCs w:val="18"/>
        </w:rPr>
        <w:t> </w:t>
      </w:r>
      <w:r w:rsidRPr="00214BD6">
        <w:rPr>
          <w:rFonts w:eastAsia="宋体"/>
          <w:kern w:val="0"/>
        </w:rPr>
        <w:t>:firefox</w:t>
      </w:r>
      <w:r w:rsidRPr="00214BD6">
        <w:rPr>
          <w:rFonts w:ascii="Consolas" w:eastAsia="宋体" w:hAnsi="Consolas" w:cs="Consolas"/>
          <w:kern w:val="0"/>
          <w:sz w:val="18"/>
          <w:szCs w:val="18"/>
        </w:rPr>
        <w:t>  </w:t>
      </w:r>
    </w:p>
    <w:p w:rsidR="004F714D" w:rsidRPr="00214BD6"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dr.get url  </w:t>
      </w:r>
    </w:p>
    <w:p w:rsidR="004F714D" w:rsidRPr="00214BD6"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eastAsia="宋体"/>
          <w:kern w:val="0"/>
        </w:rPr>
        <w:t># </w:t>
      </w:r>
      <w:r w:rsidRPr="00214BD6">
        <w:rPr>
          <w:rFonts w:eastAsia="宋体"/>
          <w:kern w:val="0"/>
        </w:rPr>
        <w:t>使用</w:t>
      </w:r>
      <w:r w:rsidRPr="00214BD6">
        <w:rPr>
          <w:rFonts w:eastAsia="宋体"/>
          <w:kern w:val="0"/>
        </w:rPr>
        <w:t>quit</w:t>
      </w:r>
      <w:r w:rsidRPr="00214BD6">
        <w:rPr>
          <w:rFonts w:eastAsia="宋体"/>
          <w:kern w:val="0"/>
        </w:rPr>
        <w:t>方法</w:t>
      </w:r>
      <w:r w:rsidRPr="00214BD6">
        <w:rPr>
          <w:rFonts w:eastAsia="宋体"/>
          <w:kern w:val="0"/>
        </w:rPr>
        <w:t xml:space="preserve"> </w:t>
      </w:r>
      <w:r w:rsidRPr="00214BD6">
        <w:rPr>
          <w:rFonts w:ascii="Consolas" w:eastAsia="宋体" w:hAnsi="Consolas" w:cs="Consolas"/>
          <w:kern w:val="0"/>
          <w:sz w:val="18"/>
          <w:szCs w:val="18"/>
        </w:rPr>
        <w:t>  </w:t>
      </w:r>
    </w:p>
    <w:p w:rsidR="004F714D" w:rsidRPr="00214BD6"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dr.quit  </w:t>
      </w:r>
    </w:p>
    <w:p w:rsidR="004F714D" w:rsidRPr="00214BD6"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eastAsia="宋体"/>
          <w:kern w:val="0"/>
        </w:rPr>
        <w:t># </w:t>
      </w:r>
      <w:r w:rsidRPr="00214BD6">
        <w:rPr>
          <w:rFonts w:eastAsia="宋体"/>
          <w:kern w:val="0"/>
        </w:rPr>
        <w:t>使用</w:t>
      </w:r>
      <w:r w:rsidRPr="00214BD6">
        <w:rPr>
          <w:rFonts w:eastAsia="宋体"/>
          <w:kern w:val="0"/>
        </w:rPr>
        <w:t>close</w:t>
      </w:r>
      <w:r w:rsidRPr="00214BD6">
        <w:rPr>
          <w:rFonts w:eastAsia="宋体"/>
          <w:kern w:val="0"/>
        </w:rPr>
        <w:t>方法</w:t>
      </w:r>
      <w:r w:rsidRPr="00214BD6">
        <w:rPr>
          <w:rFonts w:eastAsia="宋体"/>
          <w:kern w:val="0"/>
        </w:rPr>
        <w:t xml:space="preserve"> </w:t>
      </w:r>
      <w:r w:rsidRPr="00214BD6">
        <w:rPr>
          <w:rFonts w:ascii="Consolas" w:eastAsia="宋体" w:hAnsi="Consolas" w:cs="Consolas"/>
          <w:kern w:val="0"/>
          <w:sz w:val="18"/>
          <w:szCs w:val="18"/>
        </w:rPr>
        <w:t>  </w:t>
      </w:r>
    </w:p>
    <w:p w:rsidR="004F714D" w:rsidRPr="00E146DC" w:rsidRDefault="004F714D" w:rsidP="008F1DD4">
      <w:pPr>
        <w:widowControl/>
        <w:numPr>
          <w:ilvl w:val="0"/>
          <w:numId w:val="27"/>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214BD6">
        <w:rPr>
          <w:rFonts w:ascii="Consolas" w:eastAsia="宋体" w:hAnsi="Consolas" w:cs="Consolas"/>
          <w:kern w:val="0"/>
          <w:sz w:val="18"/>
          <w:szCs w:val="18"/>
        </w:rPr>
        <w:t>dr.close  </w:t>
      </w:r>
      <w:r w:rsidRPr="00E146DC">
        <w:rPr>
          <w:vanish/>
        </w:rPr>
        <w:t>require 'rubygems'</w:t>
      </w:r>
    </w:p>
    <w:p w:rsidR="004F714D" w:rsidRDefault="004F714D" w:rsidP="004F714D">
      <w:pPr>
        <w:pStyle w:val="HTML"/>
        <w:shd w:val="clear" w:color="auto" w:fill="FFFFFF"/>
        <w:spacing w:line="390" w:lineRule="atLeast"/>
        <w:rPr>
          <w:vanish/>
        </w:rPr>
      </w:pPr>
      <w:r>
        <w:rPr>
          <w:vanish/>
        </w:rPr>
        <w:t>require 'selenium-webdriver'</w:t>
      </w:r>
    </w:p>
    <w:p w:rsidR="004F714D" w:rsidRDefault="004F714D" w:rsidP="004F714D">
      <w:pPr>
        <w:pStyle w:val="HTML"/>
        <w:shd w:val="clear" w:color="auto" w:fill="FFFFFF"/>
        <w:spacing w:line="390" w:lineRule="atLeast"/>
        <w:rPr>
          <w:vanish/>
        </w:rPr>
      </w:pPr>
      <w:r>
        <w:rPr>
          <w:vanish/>
        </w:rPr>
        <w:t>dr = Selenium::WebDriver.for :firefox</w:t>
      </w:r>
    </w:p>
    <w:p w:rsidR="004F714D" w:rsidRDefault="004F714D" w:rsidP="004F714D">
      <w:pPr>
        <w:pStyle w:val="HTML"/>
        <w:shd w:val="clear" w:color="auto" w:fill="FFFFFF"/>
        <w:spacing w:line="390" w:lineRule="atLeast"/>
        <w:rPr>
          <w:vanish/>
        </w:rPr>
      </w:pPr>
      <w:r>
        <w:rPr>
          <w:vanish/>
        </w:rPr>
        <w:t>dr.get url</w:t>
      </w:r>
    </w:p>
    <w:p w:rsidR="004F714D" w:rsidRDefault="004F714D" w:rsidP="004F714D">
      <w:pPr>
        <w:pStyle w:val="HTML"/>
        <w:shd w:val="clear" w:color="auto" w:fill="FFFFFF"/>
        <w:spacing w:line="390" w:lineRule="atLeast"/>
        <w:rPr>
          <w:vanish/>
        </w:rPr>
      </w:pPr>
      <w:r>
        <w:rPr>
          <w:vanish/>
        </w:rPr>
        <w:t># 使用quit方法</w:t>
      </w:r>
    </w:p>
    <w:p w:rsidR="004F714D" w:rsidRDefault="004F714D" w:rsidP="004F714D">
      <w:pPr>
        <w:pStyle w:val="HTML"/>
        <w:shd w:val="clear" w:color="auto" w:fill="FFFFFF"/>
        <w:spacing w:line="390" w:lineRule="atLeast"/>
        <w:rPr>
          <w:vanish/>
        </w:rPr>
      </w:pPr>
      <w:r>
        <w:rPr>
          <w:vanish/>
        </w:rPr>
        <w:t>dr.quit</w:t>
      </w:r>
    </w:p>
    <w:p w:rsidR="004F714D" w:rsidRDefault="004F714D" w:rsidP="004F714D">
      <w:pPr>
        <w:pStyle w:val="HTML"/>
        <w:shd w:val="clear" w:color="auto" w:fill="FFFFFF"/>
        <w:spacing w:line="390" w:lineRule="atLeast"/>
        <w:rPr>
          <w:vanish/>
        </w:rPr>
      </w:pPr>
      <w:r>
        <w:rPr>
          <w:vanish/>
        </w:rPr>
        <w:t># 使用close方法</w:t>
      </w:r>
    </w:p>
    <w:p w:rsidR="004F714D" w:rsidRDefault="004F714D" w:rsidP="004F714D">
      <w:pPr>
        <w:pStyle w:val="HTML"/>
        <w:shd w:val="clear" w:color="auto" w:fill="FFFFFF"/>
        <w:spacing w:line="390" w:lineRule="atLeast"/>
        <w:rPr>
          <w:vanish/>
        </w:rPr>
      </w:pPr>
      <w:r>
        <w:rPr>
          <w:vanish/>
        </w:rPr>
        <w:t>dr.close</w:t>
      </w:r>
    </w:p>
    <w:p w:rsidR="004F714D" w:rsidRDefault="004F714D" w:rsidP="004F714D">
      <w:pPr>
        <w:shd w:val="clear" w:color="auto" w:fill="FFFFFF"/>
        <w:spacing w:line="390" w:lineRule="atLeast"/>
        <w:rPr>
          <w:rFonts w:ascii="Arial" w:hAnsi="Arial" w:cs="Arial"/>
          <w:szCs w:val="21"/>
        </w:rPr>
      </w:pPr>
    </w:p>
    <w:p w:rsidR="004F714D" w:rsidRPr="00AE5D78" w:rsidRDefault="004F714D" w:rsidP="00AE5D78">
      <w:bookmarkStart w:id="81" w:name="t3"/>
      <w:bookmarkEnd w:id="81"/>
      <w:r w:rsidRPr="00AE5D78">
        <w:t>如何返回当前页面的</w:t>
      </w:r>
      <w:r w:rsidRPr="00AE5D78">
        <w:t>url</w:t>
      </w:r>
    </w:p>
    <w:p w:rsidR="004F714D" w:rsidRDefault="004F714D" w:rsidP="004F714D">
      <w:pPr>
        <w:pStyle w:val="a7"/>
        <w:shd w:val="clear" w:color="auto" w:fill="FFFFFF"/>
        <w:spacing w:line="390" w:lineRule="atLeast"/>
        <w:rPr>
          <w:rFonts w:ascii="Arial" w:hAnsi="Arial" w:cs="Arial"/>
          <w:sz w:val="21"/>
          <w:szCs w:val="21"/>
        </w:rPr>
      </w:pPr>
      <w:r>
        <w:rPr>
          <w:rFonts w:ascii="Arial" w:hAnsi="Arial" w:cs="Arial"/>
          <w:sz w:val="21"/>
          <w:szCs w:val="21"/>
        </w:rPr>
        <w:t>有时候我们需要返回当前测试页面的</w:t>
      </w:r>
      <w:r>
        <w:rPr>
          <w:rFonts w:ascii="Arial" w:hAnsi="Arial" w:cs="Arial"/>
          <w:sz w:val="21"/>
          <w:szCs w:val="21"/>
        </w:rPr>
        <w:t>url</w:t>
      </w:r>
      <w:r>
        <w:rPr>
          <w:rFonts w:ascii="Arial" w:hAnsi="Arial" w:cs="Arial"/>
          <w:sz w:val="21"/>
          <w:szCs w:val="21"/>
        </w:rPr>
        <w:t>。比如在使用</w:t>
      </w:r>
      <w:r>
        <w:rPr>
          <w:rFonts w:ascii="Arial" w:hAnsi="Arial" w:cs="Arial"/>
          <w:sz w:val="21"/>
          <w:szCs w:val="21"/>
        </w:rPr>
        <w:t>soso</w:t>
      </w:r>
      <w:r>
        <w:rPr>
          <w:rFonts w:ascii="Arial" w:hAnsi="Arial" w:cs="Arial"/>
          <w:sz w:val="21"/>
          <w:szCs w:val="21"/>
        </w:rPr>
        <w:t>进行搜索时，当我们提交了搜索请求后，</w:t>
      </w:r>
      <w:r>
        <w:rPr>
          <w:rFonts w:ascii="Arial" w:hAnsi="Arial" w:cs="Arial"/>
          <w:sz w:val="21"/>
          <w:szCs w:val="21"/>
        </w:rPr>
        <w:t>soso</w:t>
      </w:r>
      <w:r>
        <w:rPr>
          <w:rFonts w:ascii="Arial" w:hAnsi="Arial" w:cs="Arial"/>
          <w:sz w:val="21"/>
          <w:szCs w:val="21"/>
        </w:rPr>
        <w:t>返回的</w:t>
      </w:r>
      <w:r>
        <w:rPr>
          <w:rFonts w:ascii="Arial" w:hAnsi="Arial" w:cs="Arial"/>
          <w:sz w:val="21"/>
          <w:szCs w:val="21"/>
        </w:rPr>
        <w:t>url</w:t>
      </w:r>
      <w:r>
        <w:rPr>
          <w:rFonts w:ascii="Arial" w:hAnsi="Arial" w:cs="Arial"/>
          <w:sz w:val="21"/>
          <w:szCs w:val="21"/>
        </w:rPr>
        <w:t>应该是包含我们所需要搜索的关键字的。</w:t>
      </w:r>
    </w:p>
    <w:p w:rsidR="004F714D" w:rsidRPr="00E146DC" w:rsidRDefault="004F714D" w:rsidP="00E146DC">
      <w:pPr>
        <w:pStyle w:val="a7"/>
        <w:shd w:val="clear" w:color="auto" w:fill="FFFFFF"/>
        <w:spacing w:line="390" w:lineRule="atLeast"/>
        <w:rPr>
          <w:rFonts w:ascii="Arial" w:hAnsi="Arial" w:cs="Arial"/>
          <w:sz w:val="21"/>
          <w:szCs w:val="21"/>
        </w:rPr>
      </w:pPr>
      <w:r>
        <w:rPr>
          <w:rFonts w:ascii="Arial" w:hAnsi="Arial" w:cs="Arial"/>
          <w:sz w:val="21"/>
          <w:szCs w:val="21"/>
        </w:rPr>
        <w:t>例如如果我们搜索</w:t>
      </w:r>
      <w:r>
        <w:rPr>
          <w:rFonts w:ascii="Arial" w:hAnsi="Arial" w:cs="Arial"/>
          <w:sz w:val="21"/>
          <w:szCs w:val="21"/>
        </w:rPr>
        <w:t>webdriver</w:t>
      </w:r>
      <w:r>
        <w:rPr>
          <w:rFonts w:ascii="Arial" w:hAnsi="Arial" w:cs="Arial"/>
          <w:sz w:val="21"/>
          <w:szCs w:val="21"/>
        </w:rPr>
        <w:t>，那么提交搜索请求后，页面应当转到</w:t>
      </w:r>
      <w:r>
        <w:rPr>
          <w:rFonts w:ascii="Arial" w:hAnsi="Arial" w:cs="Arial"/>
          <w:sz w:val="21"/>
          <w:szCs w:val="21"/>
        </w:rPr>
        <w:t>url</w:t>
      </w:r>
      <w:r>
        <w:rPr>
          <w:rFonts w:ascii="Arial" w:hAnsi="Arial" w:cs="Arial"/>
          <w:sz w:val="21"/>
          <w:szCs w:val="21"/>
        </w:rPr>
        <w:t>为</w:t>
      </w:r>
      <w:r>
        <w:rPr>
          <w:rFonts w:ascii="Arial" w:hAnsi="Arial" w:cs="Arial"/>
          <w:sz w:val="21"/>
          <w:szCs w:val="21"/>
        </w:rPr>
        <w:t>http://www.soso.com/q?pid=s.idx&amp;cid=s.idx&amp;w=webdriver</w:t>
      </w:r>
      <w:r>
        <w:rPr>
          <w:rFonts w:ascii="Arial" w:hAnsi="Arial" w:cs="Arial"/>
          <w:sz w:val="21"/>
          <w:szCs w:val="21"/>
        </w:rPr>
        <w:t>的页面，这时候我们取到这个页面的</w:t>
      </w:r>
      <w:r>
        <w:rPr>
          <w:rFonts w:ascii="Arial" w:hAnsi="Arial" w:cs="Arial"/>
          <w:sz w:val="21"/>
          <w:szCs w:val="21"/>
        </w:rPr>
        <w:t>url</w:t>
      </w:r>
      <w:r>
        <w:rPr>
          <w:rFonts w:ascii="Arial" w:hAnsi="Arial" w:cs="Arial"/>
          <w:sz w:val="21"/>
          <w:szCs w:val="21"/>
        </w:rPr>
        <w:t>，然后通过正则表达式去匹配一下就能够得到我们所搜索的关键字了。具体代码如下。</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'rubygems'</w:t>
      </w:r>
      <w:r w:rsidRPr="00E146DC">
        <w:rPr>
          <w:rFonts w:ascii="Consolas" w:eastAsia="宋体" w:hAnsi="Consolas" w:cs="Consolas"/>
          <w:kern w:val="0"/>
          <w:sz w:val="18"/>
          <w:szCs w:val="18"/>
        </w:rPr>
        <w:t>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'selenium-webdriver'</w:t>
      </w:r>
      <w:r w:rsidRPr="00E146DC">
        <w:rPr>
          <w:rFonts w:ascii="Consolas" w:eastAsia="宋体" w:hAnsi="Consolas" w:cs="Consolas"/>
          <w:kern w:val="0"/>
          <w:sz w:val="18"/>
          <w:szCs w:val="18"/>
        </w:rPr>
        <w:t>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 = Selenium::WebDriver.</w:t>
      </w:r>
      <w:r w:rsidRPr="00E146DC">
        <w:rPr>
          <w:rFonts w:eastAsia="宋体"/>
          <w:kern w:val="0"/>
        </w:rPr>
        <w:t>for</w:t>
      </w:r>
      <w:r w:rsidRPr="00E146DC">
        <w:rPr>
          <w:rFonts w:ascii="Consolas" w:eastAsia="宋体" w:hAnsi="Consolas" w:cs="Consolas"/>
          <w:kern w:val="0"/>
          <w:sz w:val="18"/>
          <w:szCs w:val="18"/>
        </w:rPr>
        <w:t> </w:t>
      </w:r>
      <w:r w:rsidRPr="00E146DC">
        <w:rPr>
          <w:rFonts w:eastAsia="宋体"/>
          <w:kern w:val="0"/>
        </w:rPr>
        <w:t>:firefox</w:t>
      </w:r>
      <w:r w:rsidRPr="00E146DC">
        <w:rPr>
          <w:rFonts w:ascii="Consolas" w:eastAsia="宋体" w:hAnsi="Consolas" w:cs="Consolas"/>
          <w:kern w:val="0"/>
          <w:sz w:val="18"/>
          <w:szCs w:val="18"/>
        </w:rPr>
        <w:t>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url = </w:t>
      </w:r>
      <w:r w:rsidRPr="00E146DC">
        <w:rPr>
          <w:rFonts w:eastAsia="宋体"/>
          <w:kern w:val="0"/>
        </w:rPr>
        <w:t>'http://www.soso.com'</w:t>
      </w:r>
      <w:r w:rsidRPr="00E146DC">
        <w:rPr>
          <w:rFonts w:ascii="Consolas" w:eastAsia="宋体" w:hAnsi="Consolas" w:cs="Consolas"/>
          <w:kern w:val="0"/>
          <w:sz w:val="18"/>
          <w:szCs w:val="18"/>
        </w:rPr>
        <w:t>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lastRenderedPageBreak/>
        <w:t>dr.navigate.to url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search_input = dr.find_element </w:t>
      </w:r>
      <w:r w:rsidRPr="00E146DC">
        <w:rPr>
          <w:rFonts w:eastAsia="宋体"/>
          <w:kern w:val="0"/>
        </w:rPr>
        <w:t>:id</w:t>
      </w:r>
      <w:r w:rsidRPr="00E146DC">
        <w:rPr>
          <w:rFonts w:ascii="Consolas" w:eastAsia="宋体" w:hAnsi="Consolas" w:cs="Consolas"/>
          <w:kern w:val="0"/>
          <w:sz w:val="18"/>
          <w:szCs w:val="18"/>
        </w:rPr>
        <w:t> =&gt; </w:t>
      </w:r>
      <w:r w:rsidRPr="00E146DC">
        <w:rPr>
          <w:rFonts w:eastAsia="宋体"/>
          <w:kern w:val="0"/>
        </w:rPr>
        <w:t>'s_input'</w:t>
      </w:r>
      <w:r w:rsidRPr="00E146DC">
        <w:rPr>
          <w:rFonts w:ascii="Consolas" w:eastAsia="宋体" w:hAnsi="Consolas" w:cs="Consolas"/>
          <w:kern w:val="0"/>
          <w:sz w:val="18"/>
          <w:szCs w:val="18"/>
        </w:rPr>
        <w:t>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search_input.send_keys </w:t>
      </w:r>
      <w:r w:rsidRPr="00E146DC">
        <w:rPr>
          <w:rFonts w:eastAsia="宋体"/>
          <w:kern w:val="0"/>
        </w:rPr>
        <w:t>'webdriver'</w:t>
      </w:r>
      <w:r w:rsidRPr="00E146DC">
        <w:rPr>
          <w:rFonts w:ascii="Consolas" w:eastAsia="宋体" w:hAnsi="Consolas" w:cs="Consolas"/>
          <w:kern w:val="0"/>
          <w:sz w:val="18"/>
          <w:szCs w:val="18"/>
        </w:rPr>
        <w:t>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search_input.submit  </w:t>
      </w:r>
    </w:p>
    <w:p w:rsidR="004F714D" w:rsidRPr="00E146DC" w:rsidRDefault="004F714D" w:rsidP="008F1DD4">
      <w:pPr>
        <w:widowControl/>
        <w:numPr>
          <w:ilvl w:val="0"/>
          <w:numId w:val="26"/>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match = dr.current_url.match(/\b\w+$/)   </w:t>
      </w:r>
    </w:p>
    <w:p w:rsidR="00AE5D78" w:rsidRPr="00AE5D78" w:rsidRDefault="004F714D" w:rsidP="008F1DD4">
      <w:pPr>
        <w:widowControl/>
        <w:numPr>
          <w:ilvl w:val="0"/>
          <w:numId w:val="26"/>
        </w:numPr>
        <w:shd w:val="clear" w:color="auto" w:fill="E7E5DC"/>
        <w:spacing w:before="100" w:beforeAutospacing="1" w:after="100" w:afterAutospacing="1" w:line="20" w:lineRule="atLeast"/>
        <w:jc w:val="left"/>
        <w:rPr>
          <w:rFonts w:ascii="Consolas" w:hAnsi="Consolas" w:cs="Consolas"/>
          <w:sz w:val="18"/>
          <w:szCs w:val="18"/>
        </w:rPr>
      </w:pPr>
      <w:r w:rsidRPr="00E146DC">
        <w:rPr>
          <w:rFonts w:ascii="Consolas" w:eastAsia="宋体" w:hAnsi="Consolas" w:cs="Consolas"/>
          <w:kern w:val="0"/>
          <w:sz w:val="18"/>
          <w:szCs w:val="18"/>
        </w:rPr>
        <w:t>keyword = match[0] </w:t>
      </w:r>
      <w:r w:rsidRPr="00E146DC">
        <w:rPr>
          <w:rFonts w:eastAsia="宋体"/>
          <w:kern w:val="0"/>
        </w:rPr>
        <w:t>if</w:t>
      </w:r>
      <w:r w:rsidRPr="00E146DC">
        <w:rPr>
          <w:rFonts w:ascii="Consolas" w:eastAsia="宋体" w:hAnsi="Consolas" w:cs="Consolas"/>
          <w:kern w:val="0"/>
          <w:sz w:val="18"/>
          <w:szCs w:val="18"/>
        </w:rPr>
        <w:t> match</w:t>
      </w:r>
      <w:r>
        <w:rPr>
          <w:rFonts w:ascii="Consolas" w:hAnsi="Consolas" w:cs="Consolas"/>
          <w:sz w:val="18"/>
          <w:szCs w:val="18"/>
        </w:rPr>
        <w:t>   </w:t>
      </w:r>
    </w:p>
    <w:p w:rsidR="004F714D" w:rsidRDefault="004F714D" w:rsidP="004F714D">
      <w:pPr>
        <w:pStyle w:val="HTML"/>
        <w:shd w:val="clear" w:color="auto" w:fill="FFFFFF"/>
        <w:spacing w:line="390" w:lineRule="atLeast"/>
        <w:rPr>
          <w:vanish/>
        </w:rPr>
      </w:pPr>
      <w:r>
        <w:rPr>
          <w:vanish/>
        </w:rPr>
        <w:t>require 'rubygems'</w:t>
      </w:r>
    </w:p>
    <w:p w:rsidR="004F714D" w:rsidRDefault="004F714D" w:rsidP="004F714D">
      <w:pPr>
        <w:pStyle w:val="HTML"/>
        <w:shd w:val="clear" w:color="auto" w:fill="FFFFFF"/>
        <w:spacing w:line="390" w:lineRule="atLeast"/>
        <w:rPr>
          <w:vanish/>
        </w:rPr>
      </w:pPr>
      <w:r>
        <w:rPr>
          <w:vanish/>
        </w:rPr>
        <w:t>require 'selenium-webdriver'</w:t>
      </w:r>
    </w:p>
    <w:p w:rsidR="004F714D" w:rsidRDefault="004F714D" w:rsidP="004F714D">
      <w:pPr>
        <w:pStyle w:val="HTML"/>
        <w:shd w:val="clear" w:color="auto" w:fill="FFFFFF"/>
        <w:spacing w:line="390" w:lineRule="atLeast"/>
        <w:rPr>
          <w:vanish/>
        </w:rPr>
      </w:pPr>
      <w:r>
        <w:rPr>
          <w:vanish/>
        </w:rPr>
        <w:t>dr = Selenium::WebDriver.for :firefox</w:t>
      </w:r>
    </w:p>
    <w:p w:rsidR="004F714D" w:rsidRDefault="004F714D" w:rsidP="004F714D">
      <w:pPr>
        <w:pStyle w:val="HTML"/>
        <w:shd w:val="clear" w:color="auto" w:fill="FFFFFF"/>
        <w:spacing w:line="390" w:lineRule="atLeast"/>
        <w:rPr>
          <w:vanish/>
        </w:rPr>
      </w:pPr>
      <w:r>
        <w:rPr>
          <w:vanish/>
        </w:rPr>
        <w:t>url = 'http://www.soso.com'</w:t>
      </w:r>
    </w:p>
    <w:p w:rsidR="004F714D" w:rsidRDefault="004F714D" w:rsidP="004F714D">
      <w:pPr>
        <w:pStyle w:val="HTML"/>
        <w:shd w:val="clear" w:color="auto" w:fill="FFFFFF"/>
        <w:spacing w:line="390" w:lineRule="atLeast"/>
        <w:rPr>
          <w:vanish/>
        </w:rPr>
      </w:pPr>
      <w:r>
        <w:rPr>
          <w:vanish/>
        </w:rPr>
        <w:t>dr.navigate.to url</w:t>
      </w:r>
    </w:p>
    <w:p w:rsidR="004F714D" w:rsidRDefault="004F714D" w:rsidP="004F714D">
      <w:pPr>
        <w:pStyle w:val="HTML"/>
        <w:shd w:val="clear" w:color="auto" w:fill="FFFFFF"/>
        <w:spacing w:line="390" w:lineRule="atLeast"/>
        <w:rPr>
          <w:vanish/>
        </w:rPr>
      </w:pPr>
      <w:r>
        <w:rPr>
          <w:vanish/>
        </w:rPr>
        <w:t>search_input = dr.find_element :id =&gt; 's_input'</w:t>
      </w:r>
    </w:p>
    <w:p w:rsidR="004F714D" w:rsidRDefault="004F714D" w:rsidP="004F714D">
      <w:pPr>
        <w:pStyle w:val="HTML"/>
        <w:shd w:val="clear" w:color="auto" w:fill="FFFFFF"/>
        <w:spacing w:line="390" w:lineRule="atLeast"/>
        <w:rPr>
          <w:vanish/>
        </w:rPr>
      </w:pPr>
      <w:r>
        <w:rPr>
          <w:vanish/>
        </w:rPr>
        <w:t>search_input.send_keys 'webdriver'</w:t>
      </w:r>
    </w:p>
    <w:p w:rsidR="004F714D" w:rsidRDefault="004F714D" w:rsidP="004F714D">
      <w:pPr>
        <w:pStyle w:val="HTML"/>
        <w:shd w:val="clear" w:color="auto" w:fill="FFFFFF"/>
        <w:spacing w:line="390" w:lineRule="atLeast"/>
        <w:rPr>
          <w:vanish/>
        </w:rPr>
      </w:pPr>
      <w:r>
        <w:rPr>
          <w:vanish/>
        </w:rPr>
        <w:t>search_input.submit</w:t>
      </w:r>
    </w:p>
    <w:p w:rsidR="004F714D" w:rsidRDefault="004F714D" w:rsidP="004F714D">
      <w:pPr>
        <w:pStyle w:val="HTML"/>
        <w:shd w:val="clear" w:color="auto" w:fill="FFFFFF"/>
        <w:spacing w:line="390" w:lineRule="atLeast"/>
        <w:rPr>
          <w:vanish/>
        </w:rPr>
      </w:pPr>
      <w:r>
        <w:rPr>
          <w:vanish/>
        </w:rPr>
        <w:t xml:space="preserve">match = dr.current_url.match(/\b\w+$/) </w:t>
      </w:r>
    </w:p>
    <w:p w:rsidR="004F714D" w:rsidRDefault="004F714D" w:rsidP="004F714D">
      <w:pPr>
        <w:pStyle w:val="HTML"/>
        <w:shd w:val="clear" w:color="auto" w:fill="FFFFFF"/>
        <w:spacing w:line="390" w:lineRule="atLeast"/>
        <w:rPr>
          <w:vanish/>
        </w:rPr>
      </w:pPr>
      <w:r>
        <w:rPr>
          <w:vanish/>
        </w:rPr>
        <w:t xml:space="preserve">keyword = match[0] if match </w:t>
      </w:r>
    </w:p>
    <w:p w:rsidR="00AE5D78" w:rsidRPr="00AE5D78" w:rsidRDefault="00AE5D78" w:rsidP="00AE5D78">
      <w:bookmarkStart w:id="82" w:name="t4"/>
      <w:bookmarkEnd w:id="82"/>
      <w:r>
        <w:rPr>
          <w:rFonts w:hint="eastAsia"/>
        </w:rPr>
        <w:t>如何返回当前页面的</w:t>
      </w:r>
      <w:r>
        <w:rPr>
          <w:rFonts w:hint="eastAsia"/>
        </w:rPr>
        <w:t>title</w:t>
      </w:r>
    </w:p>
    <w:p w:rsidR="004F714D" w:rsidRPr="00E146DC" w:rsidRDefault="004F714D" w:rsidP="008F1DD4">
      <w:pPr>
        <w:widowControl/>
        <w:numPr>
          <w:ilvl w:val="0"/>
          <w:numId w:val="25"/>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'rubygems'</w:t>
      </w:r>
      <w:r w:rsidRPr="00E146DC">
        <w:rPr>
          <w:rFonts w:ascii="Consolas" w:eastAsia="宋体" w:hAnsi="Consolas" w:cs="Consolas"/>
          <w:kern w:val="0"/>
          <w:sz w:val="18"/>
          <w:szCs w:val="18"/>
        </w:rPr>
        <w:t>  </w:t>
      </w:r>
    </w:p>
    <w:p w:rsidR="004F714D" w:rsidRPr="00E146DC" w:rsidRDefault="004F714D" w:rsidP="008F1DD4">
      <w:pPr>
        <w:widowControl/>
        <w:numPr>
          <w:ilvl w:val="0"/>
          <w:numId w:val="25"/>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'selenium-webdriver'</w:t>
      </w:r>
      <w:r w:rsidRPr="00E146DC">
        <w:rPr>
          <w:rFonts w:ascii="Consolas" w:eastAsia="宋体" w:hAnsi="Consolas" w:cs="Consolas"/>
          <w:kern w:val="0"/>
          <w:sz w:val="18"/>
          <w:szCs w:val="18"/>
        </w:rPr>
        <w:t>  </w:t>
      </w:r>
    </w:p>
    <w:p w:rsidR="004F714D" w:rsidRPr="00E146DC" w:rsidRDefault="004F714D" w:rsidP="008F1DD4">
      <w:pPr>
        <w:widowControl/>
        <w:numPr>
          <w:ilvl w:val="0"/>
          <w:numId w:val="25"/>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 = Selenium::WebDriver.</w:t>
      </w:r>
      <w:r w:rsidRPr="00E146DC">
        <w:rPr>
          <w:rFonts w:eastAsia="宋体"/>
          <w:kern w:val="0"/>
        </w:rPr>
        <w:t>for</w:t>
      </w:r>
      <w:r w:rsidRPr="00E146DC">
        <w:rPr>
          <w:rFonts w:ascii="Consolas" w:eastAsia="宋体" w:hAnsi="Consolas" w:cs="Consolas"/>
          <w:kern w:val="0"/>
          <w:sz w:val="18"/>
          <w:szCs w:val="18"/>
        </w:rPr>
        <w:t> </w:t>
      </w:r>
      <w:r w:rsidRPr="00E146DC">
        <w:rPr>
          <w:rFonts w:eastAsia="宋体"/>
          <w:kern w:val="0"/>
        </w:rPr>
        <w:t>:firefox</w:t>
      </w:r>
      <w:r w:rsidRPr="00E146DC">
        <w:rPr>
          <w:rFonts w:ascii="Consolas" w:eastAsia="宋体" w:hAnsi="Consolas" w:cs="Consolas"/>
          <w:kern w:val="0"/>
          <w:sz w:val="18"/>
          <w:szCs w:val="18"/>
        </w:rPr>
        <w:t>  </w:t>
      </w:r>
    </w:p>
    <w:p w:rsidR="004F714D" w:rsidRPr="00E146DC" w:rsidRDefault="004F714D" w:rsidP="008F1DD4">
      <w:pPr>
        <w:widowControl/>
        <w:numPr>
          <w:ilvl w:val="0"/>
          <w:numId w:val="25"/>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url = </w:t>
      </w:r>
      <w:r w:rsidRPr="00E146DC">
        <w:rPr>
          <w:rFonts w:eastAsia="宋体"/>
          <w:kern w:val="0"/>
        </w:rPr>
        <w:t>'http://www.soso.com'</w:t>
      </w:r>
      <w:r w:rsidRPr="00E146DC">
        <w:rPr>
          <w:rFonts w:ascii="Consolas" w:eastAsia="宋体" w:hAnsi="Consolas" w:cs="Consolas"/>
          <w:kern w:val="0"/>
          <w:sz w:val="18"/>
          <w:szCs w:val="18"/>
        </w:rPr>
        <w:t>  </w:t>
      </w:r>
    </w:p>
    <w:p w:rsidR="004F714D" w:rsidRPr="00E146DC" w:rsidRDefault="004F714D" w:rsidP="008F1DD4">
      <w:pPr>
        <w:widowControl/>
        <w:numPr>
          <w:ilvl w:val="0"/>
          <w:numId w:val="25"/>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dr.navigate.to url  </w:t>
      </w:r>
    </w:p>
    <w:p w:rsidR="004F714D" w:rsidRPr="00E146DC" w:rsidRDefault="004F714D" w:rsidP="008F1DD4">
      <w:pPr>
        <w:widowControl/>
        <w:numPr>
          <w:ilvl w:val="0"/>
          <w:numId w:val="25"/>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puts dr.title  require 'rubygems'</w:t>
      </w:r>
    </w:p>
    <w:p w:rsidR="004F714D" w:rsidRDefault="004F714D" w:rsidP="004F714D">
      <w:pPr>
        <w:pStyle w:val="HTML"/>
        <w:shd w:val="clear" w:color="auto" w:fill="FFFFFF"/>
        <w:spacing w:line="390" w:lineRule="atLeast"/>
        <w:rPr>
          <w:vanish/>
        </w:rPr>
      </w:pPr>
      <w:r>
        <w:rPr>
          <w:vanish/>
        </w:rPr>
        <w:t>require 'selenium-webdriver'</w:t>
      </w:r>
    </w:p>
    <w:p w:rsidR="004F714D" w:rsidRDefault="004F714D" w:rsidP="004F714D">
      <w:pPr>
        <w:pStyle w:val="HTML"/>
        <w:shd w:val="clear" w:color="auto" w:fill="FFFFFF"/>
        <w:spacing w:line="390" w:lineRule="atLeast"/>
        <w:rPr>
          <w:vanish/>
        </w:rPr>
      </w:pPr>
      <w:r>
        <w:rPr>
          <w:vanish/>
        </w:rPr>
        <w:t>dr = Selenium::WebDriver.for :firefox</w:t>
      </w:r>
    </w:p>
    <w:p w:rsidR="004F714D" w:rsidRDefault="004F714D" w:rsidP="004F714D">
      <w:pPr>
        <w:pStyle w:val="HTML"/>
        <w:shd w:val="clear" w:color="auto" w:fill="FFFFFF"/>
        <w:spacing w:line="390" w:lineRule="atLeast"/>
        <w:rPr>
          <w:vanish/>
        </w:rPr>
      </w:pPr>
      <w:r>
        <w:rPr>
          <w:vanish/>
        </w:rPr>
        <w:t>url = 'http://www.soso.com'</w:t>
      </w:r>
    </w:p>
    <w:p w:rsidR="004F714D" w:rsidRDefault="004F714D" w:rsidP="004F714D">
      <w:pPr>
        <w:pStyle w:val="HTML"/>
        <w:shd w:val="clear" w:color="auto" w:fill="FFFFFF"/>
        <w:spacing w:line="390" w:lineRule="atLeast"/>
        <w:rPr>
          <w:vanish/>
        </w:rPr>
      </w:pPr>
      <w:r>
        <w:rPr>
          <w:vanish/>
        </w:rPr>
        <w:t>dr.navigate.to url</w:t>
      </w:r>
    </w:p>
    <w:p w:rsidR="004F714D" w:rsidRDefault="004F714D" w:rsidP="004F714D">
      <w:pPr>
        <w:pStyle w:val="HTML"/>
        <w:shd w:val="clear" w:color="auto" w:fill="FFFFFF"/>
        <w:spacing w:line="390" w:lineRule="atLeast"/>
        <w:rPr>
          <w:vanish/>
        </w:rPr>
      </w:pPr>
      <w:r>
        <w:rPr>
          <w:vanish/>
        </w:rPr>
        <w:t>puts dr.title</w:t>
      </w:r>
    </w:p>
    <w:p w:rsidR="004F714D" w:rsidRDefault="004F714D" w:rsidP="00AE5D78">
      <w:bookmarkStart w:id="83" w:name="t5"/>
      <w:bookmarkEnd w:id="83"/>
    </w:p>
    <w:p w:rsidR="00AE5D78" w:rsidRPr="00AE5D78" w:rsidRDefault="00AE5D78" w:rsidP="00AE5D78">
      <w:r>
        <w:rPr>
          <w:rFonts w:hint="eastAsia"/>
        </w:rPr>
        <w:t>其他方法</w:t>
      </w:r>
    </w:p>
    <w:p w:rsidR="004F714D" w:rsidRDefault="004F714D" w:rsidP="008F1DD4">
      <w:pPr>
        <w:pStyle w:val="a7"/>
        <w:numPr>
          <w:ilvl w:val="0"/>
          <w:numId w:val="3"/>
        </w:numPr>
        <w:shd w:val="clear" w:color="auto" w:fill="FFFFFF"/>
        <w:spacing w:line="390" w:lineRule="atLeast"/>
        <w:rPr>
          <w:rFonts w:ascii="Arial" w:hAnsi="Arial" w:cs="Arial"/>
          <w:sz w:val="21"/>
          <w:szCs w:val="21"/>
        </w:rPr>
      </w:pPr>
      <w:r>
        <w:rPr>
          <w:rFonts w:ascii="Arial" w:hAnsi="Arial" w:cs="Arial"/>
          <w:sz w:val="21"/>
          <w:szCs w:val="21"/>
        </w:rPr>
        <w:t xml:space="preserve">window_handles : </w:t>
      </w:r>
      <w:r>
        <w:rPr>
          <w:rFonts w:ascii="Arial" w:hAnsi="Arial" w:cs="Arial"/>
          <w:sz w:val="21"/>
          <w:szCs w:val="21"/>
        </w:rPr>
        <w:t>返回当前所有打开浏览器的窗口句柄</w:t>
      </w:r>
    </w:p>
    <w:p w:rsidR="004F714D" w:rsidRDefault="004F714D" w:rsidP="008F1DD4">
      <w:pPr>
        <w:pStyle w:val="a7"/>
        <w:numPr>
          <w:ilvl w:val="0"/>
          <w:numId w:val="3"/>
        </w:numPr>
        <w:shd w:val="clear" w:color="auto" w:fill="FFFFFF"/>
        <w:spacing w:line="390" w:lineRule="atLeast"/>
        <w:rPr>
          <w:rFonts w:ascii="Arial" w:hAnsi="Arial" w:cs="Arial"/>
          <w:sz w:val="21"/>
          <w:szCs w:val="21"/>
        </w:rPr>
      </w:pPr>
      <w:r>
        <w:rPr>
          <w:rFonts w:ascii="Arial" w:hAnsi="Arial" w:cs="Arial"/>
          <w:sz w:val="21"/>
          <w:szCs w:val="21"/>
        </w:rPr>
        <w:t xml:space="preserve">window_handle </w:t>
      </w:r>
      <w:r>
        <w:rPr>
          <w:rFonts w:ascii="Arial" w:hAnsi="Arial" w:cs="Arial"/>
          <w:sz w:val="21"/>
          <w:szCs w:val="21"/>
        </w:rPr>
        <w:t>：</w:t>
      </w:r>
      <w:r>
        <w:rPr>
          <w:rFonts w:ascii="Arial" w:hAnsi="Arial" w:cs="Arial"/>
          <w:sz w:val="21"/>
          <w:szCs w:val="21"/>
        </w:rPr>
        <w:t xml:space="preserve"> </w:t>
      </w:r>
      <w:r>
        <w:rPr>
          <w:rFonts w:ascii="Arial" w:hAnsi="Arial" w:cs="Arial"/>
          <w:sz w:val="21"/>
          <w:szCs w:val="21"/>
        </w:rPr>
        <w:t>返回当前的浏览器的窗口句柄</w:t>
      </w:r>
    </w:p>
    <w:p w:rsidR="004F714D" w:rsidRDefault="004F714D" w:rsidP="008F1DD4">
      <w:pPr>
        <w:pStyle w:val="a7"/>
        <w:numPr>
          <w:ilvl w:val="0"/>
          <w:numId w:val="3"/>
        </w:numPr>
        <w:shd w:val="clear" w:color="auto" w:fill="FFFFFF"/>
        <w:spacing w:line="390" w:lineRule="atLeast"/>
        <w:rPr>
          <w:rFonts w:ascii="Arial" w:hAnsi="Arial" w:cs="Arial"/>
          <w:sz w:val="21"/>
          <w:szCs w:val="21"/>
        </w:rPr>
      </w:pPr>
      <w:r>
        <w:rPr>
          <w:rFonts w:ascii="Arial" w:hAnsi="Arial" w:cs="Arial"/>
          <w:sz w:val="21"/>
          <w:szCs w:val="21"/>
        </w:rPr>
        <w:t xml:space="preserve">page_source : </w:t>
      </w:r>
      <w:r>
        <w:rPr>
          <w:rFonts w:ascii="Arial" w:hAnsi="Arial" w:cs="Arial"/>
          <w:sz w:val="21"/>
          <w:szCs w:val="21"/>
        </w:rPr>
        <w:t>返回当前页面的源码</w:t>
      </w:r>
    </w:p>
    <w:p w:rsidR="004F714D" w:rsidRPr="00AE5D78" w:rsidRDefault="004F714D" w:rsidP="008F1DD4">
      <w:pPr>
        <w:pStyle w:val="a7"/>
        <w:numPr>
          <w:ilvl w:val="0"/>
          <w:numId w:val="3"/>
        </w:numPr>
        <w:shd w:val="clear" w:color="auto" w:fill="FFFFFF"/>
        <w:spacing w:line="390" w:lineRule="atLeast"/>
        <w:rPr>
          <w:rFonts w:ascii="Arial" w:hAnsi="Arial" w:cs="Arial"/>
          <w:sz w:val="21"/>
          <w:szCs w:val="21"/>
        </w:rPr>
      </w:pPr>
      <w:proofErr w:type="gramStart"/>
      <w:r>
        <w:rPr>
          <w:rFonts w:ascii="Arial" w:hAnsi="Arial" w:cs="Arial"/>
          <w:sz w:val="21"/>
          <w:szCs w:val="21"/>
        </w:rPr>
        <w:t>visible</w:t>
      </w:r>
      <w:proofErr w:type="gramEnd"/>
      <w:r>
        <w:rPr>
          <w:rFonts w:ascii="Arial" w:hAnsi="Arial" w:cs="Arial"/>
          <w:sz w:val="21"/>
          <w:szCs w:val="21"/>
        </w:rPr>
        <w:t xml:space="preserve">? : </w:t>
      </w:r>
      <w:r>
        <w:rPr>
          <w:rFonts w:ascii="Arial" w:hAnsi="Arial" w:cs="Arial"/>
          <w:sz w:val="21"/>
          <w:szCs w:val="21"/>
        </w:rPr>
        <w:t>当前浏览器是否可见，并不保证支持所有浏览器</w:t>
      </w:r>
      <w:bookmarkStart w:id="84" w:name="t6"/>
      <w:bookmarkEnd w:id="84"/>
    </w:p>
    <w:p w:rsidR="004F714D" w:rsidRDefault="004F714D" w:rsidP="004F714D"/>
    <w:p w:rsidR="00AE5D78" w:rsidRDefault="00AE5D78" w:rsidP="00147D58">
      <w:pPr>
        <w:pStyle w:val="7"/>
        <w:numPr>
          <w:ilvl w:val="2"/>
          <w:numId w:val="1"/>
        </w:numPr>
      </w:pPr>
      <w:bookmarkStart w:id="85" w:name="_Toc359675997"/>
      <w:r>
        <w:rPr>
          <w:rFonts w:hint="eastAsia"/>
        </w:rPr>
        <w:t>如何执行一段</w:t>
      </w:r>
      <w:r>
        <w:rPr>
          <w:rFonts w:hint="eastAsia"/>
        </w:rPr>
        <w:t>js</w:t>
      </w:r>
      <w:bookmarkEnd w:id="85"/>
    </w:p>
    <w:p w:rsidR="00AE5D78" w:rsidRPr="00E146DC" w:rsidRDefault="00AE5D78" w:rsidP="00E146DC">
      <w:pPr>
        <w:pStyle w:val="a7"/>
        <w:shd w:val="clear" w:color="auto" w:fill="FFFFFF"/>
        <w:spacing w:line="390" w:lineRule="atLeast"/>
        <w:rPr>
          <w:rFonts w:ascii="Arial" w:hAnsi="Arial" w:cs="Arial"/>
          <w:sz w:val="21"/>
          <w:szCs w:val="21"/>
        </w:rPr>
      </w:pPr>
      <w:r>
        <w:rPr>
          <w:rFonts w:ascii="Arial" w:hAnsi="Arial" w:cs="Arial"/>
          <w:sz w:val="21"/>
          <w:szCs w:val="21"/>
        </w:rPr>
        <w:t>有时候在进行自动化测试时需要在页面上执行一段</w:t>
      </w:r>
      <w:r>
        <w:rPr>
          <w:rFonts w:ascii="Arial" w:hAnsi="Arial" w:cs="Arial"/>
          <w:sz w:val="21"/>
          <w:szCs w:val="21"/>
        </w:rPr>
        <w:t>js</w:t>
      </w:r>
      <w:r>
        <w:rPr>
          <w:rFonts w:ascii="Arial" w:hAnsi="Arial" w:cs="Arial"/>
          <w:sz w:val="21"/>
          <w:szCs w:val="21"/>
        </w:rPr>
        <w:t>脚本，这个时候就需要用到</w:t>
      </w:r>
      <w:r>
        <w:rPr>
          <w:rStyle w:val="a6"/>
          <w:rFonts w:ascii="Arial" w:hAnsi="Arial" w:cs="Arial"/>
          <w:sz w:val="21"/>
          <w:szCs w:val="21"/>
        </w:rPr>
        <w:t>execute_script</w:t>
      </w:r>
      <w:r>
        <w:rPr>
          <w:rFonts w:ascii="Arial" w:hAnsi="Arial" w:cs="Arial"/>
          <w:sz w:val="21"/>
          <w:szCs w:val="21"/>
        </w:rPr>
        <w:t>方法了。</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'rubygems'</w:t>
      </w:r>
      <w:r w:rsidRPr="00E146DC">
        <w:rPr>
          <w:rFonts w:ascii="Consolas" w:eastAsia="宋体" w:hAnsi="Consolas" w:cs="Consolas"/>
          <w:kern w:val="0"/>
          <w:sz w:val="18"/>
          <w:szCs w:val="18"/>
        </w:rPr>
        <w:t>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'selenium-webdriver'</w:t>
      </w:r>
      <w:r w:rsidRPr="00E146DC">
        <w:rPr>
          <w:rFonts w:ascii="Consolas" w:eastAsia="宋体" w:hAnsi="Consolas" w:cs="Consolas"/>
          <w:kern w:val="0"/>
          <w:sz w:val="18"/>
          <w:szCs w:val="18"/>
        </w:rPr>
        <w:t>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 = Selenium::WebDriver.</w:t>
      </w:r>
      <w:r w:rsidRPr="00E146DC">
        <w:rPr>
          <w:rFonts w:eastAsia="宋体"/>
          <w:kern w:val="0"/>
        </w:rPr>
        <w:t>for</w:t>
      </w:r>
      <w:r w:rsidRPr="00E146DC">
        <w:rPr>
          <w:rFonts w:ascii="Consolas" w:eastAsia="宋体" w:hAnsi="Consolas" w:cs="Consolas"/>
          <w:kern w:val="0"/>
          <w:sz w:val="18"/>
          <w:szCs w:val="18"/>
        </w:rPr>
        <w:t> </w:t>
      </w:r>
      <w:r w:rsidRPr="00E146DC">
        <w:rPr>
          <w:rFonts w:eastAsia="宋体"/>
          <w:kern w:val="0"/>
        </w:rPr>
        <w:t>:ie</w:t>
      </w:r>
      <w:r w:rsidRPr="00E146DC">
        <w:rPr>
          <w:rFonts w:ascii="Consolas" w:eastAsia="宋体" w:hAnsi="Consolas" w:cs="Consolas"/>
          <w:kern w:val="0"/>
          <w:sz w:val="18"/>
          <w:szCs w:val="18"/>
        </w:rPr>
        <w:t>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url = </w:t>
      </w:r>
      <w:r w:rsidRPr="00E146DC">
        <w:rPr>
          <w:rFonts w:eastAsia="宋体"/>
          <w:kern w:val="0"/>
        </w:rPr>
        <w:t>'http://www.soso.com'</w:t>
      </w:r>
      <w:r w:rsidRPr="00E146DC">
        <w:rPr>
          <w:rFonts w:ascii="Consolas" w:eastAsia="宋体" w:hAnsi="Consolas" w:cs="Consolas"/>
          <w:kern w:val="0"/>
          <w:sz w:val="18"/>
          <w:szCs w:val="18"/>
        </w:rPr>
        <w:t>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dr.navigate.to url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sleep 3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js = &lt;&lt;JS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q = document.getElementById(</w:t>
      </w:r>
      <w:r w:rsidRPr="00E146DC">
        <w:rPr>
          <w:rFonts w:eastAsia="宋体"/>
          <w:kern w:val="0"/>
        </w:rPr>
        <w:t>"tb"</w:t>
      </w:r>
      <w:r w:rsidRPr="00E146DC">
        <w:rPr>
          <w:rFonts w:ascii="Consolas" w:eastAsia="宋体" w:hAnsi="Consolas" w:cs="Consolas"/>
          <w:kern w:val="0"/>
          <w:sz w:val="18"/>
          <w:szCs w:val="18"/>
        </w:rPr>
        <w:t>);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q.style.border = </w:t>
      </w:r>
      <w:r w:rsidRPr="00E146DC">
        <w:rPr>
          <w:rFonts w:eastAsia="宋体"/>
          <w:kern w:val="0"/>
        </w:rPr>
        <w:t>"1px solid red"</w:t>
      </w:r>
      <w:r w:rsidRPr="00E146DC">
        <w:rPr>
          <w:rFonts w:ascii="Consolas" w:eastAsia="宋体" w:hAnsi="Consolas" w:cs="Consolas"/>
          <w:kern w:val="0"/>
          <w:sz w:val="18"/>
          <w:szCs w:val="18"/>
        </w:rPr>
        <w:t>;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JS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w:t>
      </w:r>
    </w:p>
    <w:p w:rsidR="00AE5D78" w:rsidRPr="00E146DC" w:rsidRDefault="00AE5D78" w:rsidP="008F1DD4">
      <w:pPr>
        <w:widowControl/>
        <w:numPr>
          <w:ilvl w:val="0"/>
          <w:numId w:val="24"/>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dr.execute_script js  </w:t>
      </w:r>
    </w:p>
    <w:p w:rsidR="00AE5D78" w:rsidRDefault="00AE5D78" w:rsidP="00AE5D78">
      <w:pPr>
        <w:pStyle w:val="HTML"/>
        <w:shd w:val="clear" w:color="auto" w:fill="FFFFFF"/>
        <w:spacing w:line="390" w:lineRule="atLeast"/>
        <w:rPr>
          <w:vanish/>
        </w:rPr>
      </w:pPr>
      <w:r>
        <w:rPr>
          <w:vanish/>
        </w:rPr>
        <w:t>require 'rubygems'</w:t>
      </w:r>
    </w:p>
    <w:p w:rsidR="00AE5D78" w:rsidRDefault="00AE5D78" w:rsidP="00AE5D78">
      <w:pPr>
        <w:pStyle w:val="HTML"/>
        <w:shd w:val="clear" w:color="auto" w:fill="FFFFFF"/>
        <w:spacing w:line="390" w:lineRule="atLeast"/>
        <w:rPr>
          <w:vanish/>
        </w:rPr>
      </w:pPr>
      <w:r>
        <w:rPr>
          <w:vanish/>
        </w:rPr>
        <w:t>require 'selenium-webdriver'</w:t>
      </w:r>
    </w:p>
    <w:p w:rsidR="00AE5D78" w:rsidRDefault="00AE5D78" w:rsidP="00AE5D78">
      <w:pPr>
        <w:pStyle w:val="HTML"/>
        <w:shd w:val="clear" w:color="auto" w:fill="FFFFFF"/>
        <w:spacing w:line="390" w:lineRule="atLeast"/>
        <w:rPr>
          <w:vanish/>
        </w:rPr>
      </w:pPr>
      <w:r>
        <w:rPr>
          <w:vanish/>
        </w:rPr>
        <w:t>dr = Selenium::WebDriver.for :ie</w:t>
      </w:r>
    </w:p>
    <w:p w:rsidR="00AE5D78" w:rsidRDefault="00AE5D78" w:rsidP="00AE5D78">
      <w:pPr>
        <w:pStyle w:val="HTML"/>
        <w:shd w:val="clear" w:color="auto" w:fill="FFFFFF"/>
        <w:spacing w:line="390" w:lineRule="atLeast"/>
        <w:rPr>
          <w:vanish/>
        </w:rPr>
      </w:pPr>
      <w:r>
        <w:rPr>
          <w:vanish/>
        </w:rPr>
        <w:t>url = 'http://www.soso.com'</w:t>
      </w:r>
    </w:p>
    <w:p w:rsidR="00AE5D78" w:rsidRDefault="00AE5D78" w:rsidP="00AE5D78">
      <w:pPr>
        <w:pStyle w:val="HTML"/>
        <w:shd w:val="clear" w:color="auto" w:fill="FFFFFF"/>
        <w:spacing w:line="390" w:lineRule="atLeast"/>
        <w:rPr>
          <w:vanish/>
        </w:rPr>
      </w:pPr>
      <w:r>
        <w:rPr>
          <w:vanish/>
        </w:rPr>
        <w:t>dr.navigate.to url</w:t>
      </w:r>
    </w:p>
    <w:p w:rsidR="00AE5D78" w:rsidRDefault="00AE5D78" w:rsidP="00AE5D78">
      <w:pPr>
        <w:pStyle w:val="HTML"/>
        <w:shd w:val="clear" w:color="auto" w:fill="FFFFFF"/>
        <w:spacing w:line="390" w:lineRule="atLeast"/>
        <w:rPr>
          <w:vanish/>
        </w:rPr>
      </w:pPr>
      <w:r>
        <w:rPr>
          <w:vanish/>
        </w:rPr>
        <w:t>sleep 3</w:t>
      </w:r>
    </w:p>
    <w:p w:rsidR="00AE5D78" w:rsidRDefault="00AE5D78" w:rsidP="00AE5D78">
      <w:pPr>
        <w:pStyle w:val="HTML"/>
        <w:shd w:val="clear" w:color="auto" w:fill="FFFFFF"/>
        <w:spacing w:line="390" w:lineRule="atLeast"/>
        <w:rPr>
          <w:vanish/>
        </w:rPr>
      </w:pPr>
      <w:r>
        <w:rPr>
          <w:vanish/>
        </w:rPr>
        <w:t>js = &lt;&lt;JS</w:t>
      </w:r>
    </w:p>
    <w:p w:rsidR="00AE5D78" w:rsidRDefault="00AE5D78" w:rsidP="00AE5D78">
      <w:pPr>
        <w:pStyle w:val="HTML"/>
        <w:shd w:val="clear" w:color="auto" w:fill="FFFFFF"/>
        <w:spacing w:line="390" w:lineRule="atLeast"/>
        <w:rPr>
          <w:vanish/>
        </w:rPr>
      </w:pPr>
      <w:r>
        <w:rPr>
          <w:vanish/>
        </w:rPr>
        <w:t xml:space="preserve">    q = document.getElementById("tb");</w:t>
      </w:r>
    </w:p>
    <w:p w:rsidR="00AE5D78" w:rsidRDefault="00AE5D78" w:rsidP="00AE5D78">
      <w:pPr>
        <w:pStyle w:val="HTML"/>
        <w:shd w:val="clear" w:color="auto" w:fill="FFFFFF"/>
        <w:spacing w:line="390" w:lineRule="atLeast"/>
        <w:rPr>
          <w:vanish/>
        </w:rPr>
      </w:pPr>
      <w:r>
        <w:rPr>
          <w:vanish/>
        </w:rPr>
        <w:t xml:space="preserve">    q.style.border = "1px solid red";</w:t>
      </w:r>
    </w:p>
    <w:p w:rsidR="00AE5D78" w:rsidRDefault="00AE5D78" w:rsidP="00AE5D78">
      <w:pPr>
        <w:pStyle w:val="HTML"/>
        <w:shd w:val="clear" w:color="auto" w:fill="FFFFFF"/>
        <w:spacing w:line="390" w:lineRule="atLeast"/>
        <w:rPr>
          <w:vanish/>
        </w:rPr>
      </w:pPr>
      <w:r>
        <w:rPr>
          <w:vanish/>
        </w:rPr>
        <w:t>JS</w:t>
      </w:r>
    </w:p>
    <w:p w:rsidR="00AE5D78" w:rsidRDefault="00AE5D78" w:rsidP="00AE5D78">
      <w:pPr>
        <w:pStyle w:val="HTML"/>
        <w:shd w:val="clear" w:color="auto" w:fill="FFFFFF"/>
        <w:spacing w:line="390" w:lineRule="atLeast"/>
        <w:rPr>
          <w:vanish/>
        </w:rPr>
      </w:pPr>
      <w:r>
        <w:rPr>
          <w:vanish/>
        </w:rPr>
        <w:t xml:space="preserve"> </w:t>
      </w:r>
    </w:p>
    <w:p w:rsidR="00AE5D78" w:rsidRDefault="00AE5D78" w:rsidP="00AE5D78">
      <w:pPr>
        <w:pStyle w:val="HTML"/>
        <w:shd w:val="clear" w:color="auto" w:fill="FFFFFF"/>
        <w:spacing w:line="390" w:lineRule="atLeast"/>
        <w:rPr>
          <w:vanish/>
        </w:rPr>
      </w:pPr>
      <w:r>
        <w:rPr>
          <w:vanish/>
        </w:rPr>
        <w:t>dr.execute_script js</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上面的代码打开了</w:t>
      </w:r>
      <w:r>
        <w:rPr>
          <w:rFonts w:ascii="Arial" w:hAnsi="Arial" w:cs="Arial"/>
          <w:sz w:val="21"/>
          <w:szCs w:val="21"/>
        </w:rPr>
        <w:t>SoSo</w:t>
      </w:r>
      <w:r>
        <w:rPr>
          <w:rFonts w:ascii="Arial" w:hAnsi="Arial" w:cs="Arial"/>
          <w:sz w:val="21"/>
          <w:szCs w:val="21"/>
        </w:rPr>
        <w:t>的首页，并高亮显示了</w:t>
      </w:r>
      <w:r>
        <w:rPr>
          <w:rFonts w:ascii="Arial" w:hAnsi="Arial" w:cs="Arial"/>
          <w:sz w:val="21"/>
          <w:szCs w:val="21"/>
        </w:rPr>
        <w:t>id</w:t>
      </w:r>
      <w:r>
        <w:rPr>
          <w:rFonts w:ascii="Arial" w:hAnsi="Arial" w:cs="Arial"/>
          <w:sz w:val="21"/>
          <w:szCs w:val="21"/>
        </w:rPr>
        <w:t>为</w:t>
      </w:r>
      <w:r>
        <w:rPr>
          <w:rFonts w:ascii="Arial" w:hAnsi="Arial" w:cs="Arial"/>
          <w:sz w:val="21"/>
          <w:szCs w:val="21"/>
        </w:rPr>
        <w:t>"tb"</w:t>
      </w:r>
      <w:r>
        <w:rPr>
          <w:rFonts w:ascii="Arial" w:hAnsi="Arial" w:cs="Arial"/>
          <w:sz w:val="21"/>
          <w:szCs w:val="21"/>
        </w:rPr>
        <w:t>的</w:t>
      </w:r>
      <w:r>
        <w:rPr>
          <w:rFonts w:ascii="Arial" w:hAnsi="Arial" w:cs="Arial"/>
          <w:sz w:val="21"/>
          <w:szCs w:val="21"/>
        </w:rPr>
        <w:t>div</w:t>
      </w:r>
      <w:r>
        <w:rPr>
          <w:rFonts w:ascii="Arial" w:hAnsi="Arial" w:cs="Arial"/>
          <w:sz w:val="21"/>
          <w:szCs w:val="21"/>
        </w:rPr>
        <w:t>。</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lastRenderedPageBreak/>
        <w:t>下面的例子演示了在打开</w:t>
      </w:r>
      <w:r>
        <w:rPr>
          <w:rFonts w:ascii="Arial" w:hAnsi="Arial" w:cs="Arial"/>
          <w:sz w:val="21"/>
          <w:szCs w:val="21"/>
        </w:rPr>
        <w:t>QQ</w:t>
      </w:r>
      <w:r>
        <w:rPr>
          <w:rFonts w:ascii="Arial" w:hAnsi="Arial" w:cs="Arial"/>
          <w:sz w:val="21"/>
          <w:szCs w:val="21"/>
        </w:rPr>
        <w:t>首页的时候如何自动</w:t>
      </w:r>
      <w:r>
        <w:rPr>
          <w:rFonts w:ascii="Arial" w:hAnsi="Arial" w:cs="Arial"/>
          <w:sz w:val="21"/>
          <w:szCs w:val="21"/>
        </w:rPr>
        <w:t>focus</w:t>
      </w:r>
      <w:r>
        <w:rPr>
          <w:rFonts w:ascii="Arial" w:hAnsi="Arial" w:cs="Arial"/>
          <w:sz w:val="21"/>
          <w:szCs w:val="21"/>
        </w:rPr>
        <w:t>到页面上的</w:t>
      </w:r>
      <w:r>
        <w:rPr>
          <w:rFonts w:ascii="Arial" w:hAnsi="Arial" w:cs="Arial"/>
          <w:sz w:val="21"/>
          <w:szCs w:val="21"/>
        </w:rPr>
        <w:t>soso</w:t>
      </w:r>
      <w:r>
        <w:rPr>
          <w:rFonts w:ascii="Arial" w:hAnsi="Arial" w:cs="Arial"/>
          <w:sz w:val="21"/>
          <w:szCs w:val="21"/>
        </w:rPr>
        <w:t>搜索框</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'rubygems'</w:t>
      </w:r>
      <w:r w:rsidRPr="00E146DC">
        <w:rPr>
          <w:rFonts w:ascii="Consolas" w:eastAsia="宋体" w:hAnsi="Consolas" w:cs="Consolas"/>
          <w:kern w:val="0"/>
          <w:sz w:val="18"/>
          <w:szCs w:val="18"/>
        </w:rPr>
        <w:t>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w:t>
      </w:r>
      <w:r w:rsidRPr="00E146DC">
        <w:rPr>
          <w:rFonts w:eastAsia="宋体"/>
          <w:kern w:val="0"/>
        </w:rPr>
        <w:t>'selenium-webdriver'</w:t>
      </w:r>
      <w:r w:rsidRPr="00E146DC">
        <w:rPr>
          <w:rFonts w:ascii="Consolas" w:eastAsia="宋体" w:hAnsi="Consolas" w:cs="Consolas"/>
          <w:kern w:val="0"/>
          <w:sz w:val="18"/>
          <w:szCs w:val="18"/>
        </w:rPr>
        <w:t>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 = Selenium::WebDriver.</w:t>
      </w:r>
      <w:r w:rsidRPr="00E146DC">
        <w:rPr>
          <w:rFonts w:eastAsia="宋体"/>
          <w:kern w:val="0"/>
        </w:rPr>
        <w:t>for</w:t>
      </w:r>
      <w:r w:rsidRPr="00E146DC">
        <w:rPr>
          <w:rFonts w:ascii="Consolas" w:eastAsia="宋体" w:hAnsi="Consolas" w:cs="Consolas"/>
          <w:kern w:val="0"/>
          <w:sz w:val="18"/>
          <w:szCs w:val="18"/>
        </w:rPr>
        <w:t> </w:t>
      </w:r>
      <w:r w:rsidRPr="00E146DC">
        <w:rPr>
          <w:rFonts w:eastAsia="宋体"/>
          <w:kern w:val="0"/>
        </w:rPr>
        <w:t>:ie</w:t>
      </w:r>
      <w:r w:rsidRPr="00E146DC">
        <w:rPr>
          <w:rFonts w:ascii="Consolas" w:eastAsia="宋体" w:hAnsi="Consolas" w:cs="Consolas"/>
          <w:kern w:val="0"/>
          <w:sz w:val="18"/>
          <w:szCs w:val="18"/>
        </w:rPr>
        <w:t>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url = </w:t>
      </w:r>
      <w:r w:rsidRPr="00E146DC">
        <w:rPr>
          <w:rFonts w:eastAsia="宋体"/>
          <w:kern w:val="0"/>
        </w:rPr>
        <w:t>'http://www.qq.com'</w:t>
      </w:r>
      <w:r w:rsidRPr="00E146DC">
        <w:rPr>
          <w:rFonts w:ascii="Consolas" w:eastAsia="宋体" w:hAnsi="Consolas" w:cs="Consolas"/>
          <w:kern w:val="0"/>
          <w:sz w:val="18"/>
          <w:szCs w:val="18"/>
        </w:rPr>
        <w:t>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dr.navigate.to url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sleep 3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js = &lt;&lt;JS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p = document.getElementById(</w:t>
      </w:r>
      <w:r w:rsidRPr="00E146DC">
        <w:rPr>
          <w:rFonts w:eastAsia="宋体"/>
          <w:kern w:val="0"/>
        </w:rPr>
        <w:t>"smart_input"</w:t>
      </w:r>
      <w:r w:rsidRPr="00E146DC">
        <w:rPr>
          <w:rFonts w:ascii="Consolas" w:eastAsia="宋体" w:hAnsi="Consolas" w:cs="Consolas"/>
          <w:kern w:val="0"/>
          <w:sz w:val="18"/>
          <w:szCs w:val="18"/>
        </w:rPr>
        <w:t>)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p.focus()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JS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w:t>
      </w:r>
    </w:p>
    <w:p w:rsidR="00AE5D78" w:rsidRPr="00E146DC" w:rsidRDefault="00AE5D78" w:rsidP="008F1DD4">
      <w:pPr>
        <w:widowControl/>
        <w:numPr>
          <w:ilvl w:val="0"/>
          <w:numId w:val="23"/>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dr.execute_script js  </w:t>
      </w:r>
    </w:p>
    <w:p w:rsidR="00AE5D78" w:rsidRDefault="00AE5D78" w:rsidP="00147D58">
      <w:pPr>
        <w:pStyle w:val="7"/>
        <w:numPr>
          <w:ilvl w:val="2"/>
          <w:numId w:val="1"/>
        </w:numPr>
      </w:pPr>
      <w:bookmarkStart w:id="86" w:name="_Toc359675998"/>
      <w:r>
        <w:rPr>
          <w:rFonts w:hint="eastAsia"/>
        </w:rPr>
        <w:t>页面元素定位</w:t>
      </w:r>
      <w:bookmarkEnd w:id="86"/>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测试对象定位一般都是各种</w:t>
      </w:r>
      <w:r>
        <w:rPr>
          <w:rFonts w:ascii="Arial" w:hAnsi="Arial" w:cs="Arial"/>
          <w:sz w:val="21"/>
          <w:szCs w:val="21"/>
        </w:rPr>
        <w:t>web</w:t>
      </w:r>
      <w:r>
        <w:rPr>
          <w:rFonts w:ascii="Arial" w:hAnsi="Arial" w:cs="Arial"/>
          <w:sz w:val="21"/>
          <w:szCs w:val="21"/>
        </w:rPr>
        <w:t>自动化测试框架或工具的核心内容。</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selenium-Webdriver</w:t>
      </w:r>
      <w:r>
        <w:rPr>
          <w:rFonts w:ascii="Arial" w:hAnsi="Arial" w:cs="Arial"/>
          <w:sz w:val="21"/>
          <w:szCs w:val="21"/>
        </w:rPr>
        <w:t>的对象定位方法非常的丰富和强大。一般来说强大的对象定位都会提供如下的一些方法。</w:t>
      </w:r>
    </w:p>
    <w:p w:rsidR="00AE5D78" w:rsidRDefault="00AE5D78" w:rsidP="008F1DD4">
      <w:pPr>
        <w:pStyle w:val="a7"/>
        <w:numPr>
          <w:ilvl w:val="0"/>
          <w:numId w:val="4"/>
        </w:numPr>
        <w:shd w:val="clear" w:color="auto" w:fill="FFFFFF"/>
        <w:spacing w:line="390" w:lineRule="atLeast"/>
        <w:rPr>
          <w:rFonts w:ascii="Arial" w:hAnsi="Arial" w:cs="Arial"/>
          <w:sz w:val="21"/>
          <w:szCs w:val="21"/>
        </w:rPr>
      </w:pPr>
      <w:r>
        <w:rPr>
          <w:rFonts w:ascii="Arial" w:hAnsi="Arial" w:cs="Arial"/>
          <w:sz w:val="21"/>
          <w:szCs w:val="21"/>
        </w:rPr>
        <w:t>单个对象的定位方法</w:t>
      </w:r>
    </w:p>
    <w:p w:rsidR="00AE5D78" w:rsidRDefault="00AE5D78" w:rsidP="008F1DD4">
      <w:pPr>
        <w:pStyle w:val="a7"/>
        <w:numPr>
          <w:ilvl w:val="0"/>
          <w:numId w:val="4"/>
        </w:numPr>
        <w:shd w:val="clear" w:color="auto" w:fill="FFFFFF"/>
        <w:spacing w:line="390" w:lineRule="atLeast"/>
        <w:rPr>
          <w:rFonts w:ascii="Arial" w:hAnsi="Arial" w:cs="Arial"/>
          <w:sz w:val="21"/>
          <w:szCs w:val="21"/>
        </w:rPr>
      </w:pPr>
      <w:r>
        <w:rPr>
          <w:rFonts w:ascii="Arial" w:hAnsi="Arial" w:cs="Arial"/>
          <w:sz w:val="21"/>
          <w:szCs w:val="21"/>
        </w:rPr>
        <w:t>多个对象的定位方法</w:t>
      </w:r>
    </w:p>
    <w:p w:rsidR="00AE5D78" w:rsidRDefault="00AE5D78" w:rsidP="008F1DD4">
      <w:pPr>
        <w:pStyle w:val="a7"/>
        <w:numPr>
          <w:ilvl w:val="0"/>
          <w:numId w:val="4"/>
        </w:numPr>
        <w:shd w:val="clear" w:color="auto" w:fill="FFFFFF"/>
        <w:spacing w:line="390" w:lineRule="atLeast"/>
        <w:rPr>
          <w:rFonts w:ascii="Arial" w:hAnsi="Arial" w:cs="Arial"/>
          <w:sz w:val="21"/>
          <w:szCs w:val="21"/>
        </w:rPr>
      </w:pPr>
      <w:r>
        <w:rPr>
          <w:rFonts w:ascii="Arial" w:hAnsi="Arial" w:cs="Arial"/>
          <w:sz w:val="21"/>
          <w:szCs w:val="21"/>
        </w:rPr>
        <w:t>层级定位</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selenium-Webdriver</w:t>
      </w:r>
      <w:r>
        <w:rPr>
          <w:rFonts w:ascii="Arial" w:hAnsi="Arial" w:cs="Arial"/>
          <w:sz w:val="21"/>
          <w:szCs w:val="21"/>
        </w:rPr>
        <w:t>很好的支持了上述的</w:t>
      </w:r>
      <w:r>
        <w:rPr>
          <w:rFonts w:ascii="Arial" w:hAnsi="Arial" w:cs="Arial"/>
          <w:sz w:val="21"/>
          <w:szCs w:val="21"/>
        </w:rPr>
        <w:t>3</w:t>
      </w:r>
      <w:r>
        <w:rPr>
          <w:rFonts w:ascii="Arial" w:hAnsi="Arial" w:cs="Arial"/>
          <w:sz w:val="21"/>
          <w:szCs w:val="21"/>
        </w:rPr>
        <w:t>种定位方式。</w:t>
      </w:r>
    </w:p>
    <w:p w:rsidR="00AE5D78" w:rsidRDefault="00AE5D78" w:rsidP="00AE5D78">
      <w:pPr>
        <w:rPr>
          <w:sz w:val="27"/>
          <w:szCs w:val="27"/>
        </w:rPr>
      </w:pPr>
      <w:r>
        <w:t>定位单个对象</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在定位单个对象时</w:t>
      </w:r>
      <w:r>
        <w:rPr>
          <w:rFonts w:ascii="Arial" w:hAnsi="Arial" w:cs="Arial"/>
          <w:sz w:val="21"/>
          <w:szCs w:val="21"/>
        </w:rPr>
        <w:t>,selenium-Webdriver</w:t>
      </w:r>
      <w:r>
        <w:rPr>
          <w:rFonts w:ascii="Arial" w:hAnsi="Arial" w:cs="Arial"/>
          <w:sz w:val="21"/>
          <w:szCs w:val="21"/>
        </w:rPr>
        <w:t>支持使用如下的一些属性对元素进行定位。</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:class</w:t>
      </w:r>
      <w:r w:rsidRPr="00E146DC">
        <w:rPr>
          <w:rFonts w:ascii="Consolas" w:eastAsia="宋体" w:hAnsi="Consolas" w:cs="Consolas"/>
          <w:kern w:val="0"/>
          <w:sz w:val="18"/>
          <w:szCs w:val="18"/>
        </w:rPr>
        <w:t>             =&gt; </w:t>
      </w:r>
      <w:r w:rsidRPr="00E146DC">
        <w:rPr>
          <w:rFonts w:eastAsia="宋体"/>
          <w:kern w:val="0"/>
        </w:rPr>
        <w:t>'class name'</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:class_name</w:t>
      </w:r>
      <w:r w:rsidRPr="00E146DC">
        <w:rPr>
          <w:rFonts w:ascii="Consolas" w:eastAsia="宋体" w:hAnsi="Consolas" w:cs="Consolas"/>
          <w:kern w:val="0"/>
          <w:sz w:val="18"/>
          <w:szCs w:val="18"/>
        </w:rPr>
        <w:t>        =&gt; </w:t>
      </w:r>
      <w:r w:rsidRPr="00E146DC">
        <w:rPr>
          <w:rFonts w:eastAsia="宋体"/>
          <w:kern w:val="0"/>
        </w:rPr>
        <w:t>'class name'</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:css</w:t>
      </w:r>
      <w:r w:rsidRPr="00E146DC">
        <w:rPr>
          <w:rFonts w:ascii="Consolas" w:eastAsia="宋体" w:hAnsi="Consolas" w:cs="Consolas"/>
          <w:kern w:val="0"/>
          <w:sz w:val="18"/>
          <w:szCs w:val="18"/>
        </w:rPr>
        <w:t>               =&gt; </w:t>
      </w:r>
      <w:r w:rsidRPr="00E146DC">
        <w:rPr>
          <w:rFonts w:eastAsia="宋体"/>
          <w:kern w:val="0"/>
        </w:rPr>
        <w:t>'css selector'</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:id</w:t>
      </w:r>
      <w:r w:rsidRPr="00E146DC">
        <w:rPr>
          <w:rFonts w:ascii="Consolas" w:eastAsia="宋体" w:hAnsi="Consolas" w:cs="Consolas"/>
          <w:kern w:val="0"/>
          <w:sz w:val="18"/>
          <w:szCs w:val="18"/>
        </w:rPr>
        <w:t>                =&gt; </w:t>
      </w:r>
      <w:r w:rsidRPr="00E146DC">
        <w:rPr>
          <w:rFonts w:eastAsia="宋体"/>
          <w:kern w:val="0"/>
        </w:rPr>
        <w:t>'id'</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:link</w:t>
      </w:r>
      <w:r w:rsidRPr="00E146DC">
        <w:rPr>
          <w:rFonts w:ascii="Consolas" w:eastAsia="宋体" w:hAnsi="Consolas" w:cs="Consolas"/>
          <w:kern w:val="0"/>
          <w:sz w:val="18"/>
          <w:szCs w:val="18"/>
        </w:rPr>
        <w:t>              =&gt; </w:t>
      </w:r>
      <w:r w:rsidRPr="00E146DC">
        <w:rPr>
          <w:rFonts w:eastAsia="宋体"/>
          <w:kern w:val="0"/>
        </w:rPr>
        <w:t>'link text'</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:link_text</w:t>
      </w:r>
      <w:r w:rsidRPr="00E146DC">
        <w:rPr>
          <w:rFonts w:ascii="Consolas" w:eastAsia="宋体" w:hAnsi="Consolas" w:cs="Consolas"/>
          <w:kern w:val="0"/>
          <w:sz w:val="18"/>
          <w:szCs w:val="18"/>
        </w:rPr>
        <w:t>         =&gt; </w:t>
      </w:r>
      <w:r w:rsidRPr="00E146DC">
        <w:rPr>
          <w:rFonts w:eastAsia="宋体"/>
          <w:kern w:val="0"/>
        </w:rPr>
        <w:t>'link text'</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:name</w:t>
      </w:r>
      <w:r w:rsidRPr="00E146DC">
        <w:rPr>
          <w:rFonts w:ascii="Consolas" w:eastAsia="宋体" w:hAnsi="Consolas" w:cs="Consolas"/>
          <w:kern w:val="0"/>
          <w:sz w:val="18"/>
          <w:szCs w:val="18"/>
        </w:rPr>
        <w:t>              =&gt; </w:t>
      </w:r>
      <w:r w:rsidRPr="00E146DC">
        <w:rPr>
          <w:rFonts w:eastAsia="宋体"/>
          <w:kern w:val="0"/>
        </w:rPr>
        <w:t>'name'</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:partial_link_text</w:t>
      </w:r>
      <w:r w:rsidRPr="00E146DC">
        <w:rPr>
          <w:rFonts w:ascii="Consolas" w:eastAsia="宋体" w:hAnsi="Consolas" w:cs="Consolas"/>
          <w:kern w:val="0"/>
          <w:sz w:val="18"/>
          <w:szCs w:val="18"/>
        </w:rPr>
        <w:t> =&gt; </w:t>
      </w:r>
      <w:r w:rsidRPr="00E146DC">
        <w:rPr>
          <w:rFonts w:eastAsia="宋体"/>
          <w:kern w:val="0"/>
        </w:rPr>
        <w:t>'partial link text'</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eastAsia="宋体"/>
          <w:kern w:val="0"/>
        </w:rPr>
        <w:t>:tag_name</w:t>
      </w:r>
      <w:r w:rsidRPr="00E146DC">
        <w:rPr>
          <w:rFonts w:ascii="Consolas" w:eastAsia="宋体" w:hAnsi="Consolas" w:cs="Consolas"/>
          <w:kern w:val="0"/>
          <w:sz w:val="18"/>
          <w:szCs w:val="18"/>
        </w:rPr>
        <w:t>          =&gt; </w:t>
      </w:r>
      <w:r w:rsidRPr="00E146DC">
        <w:rPr>
          <w:rFonts w:eastAsia="宋体"/>
          <w:kern w:val="0"/>
        </w:rPr>
        <w:t>'tag name'</w:t>
      </w:r>
      <w:r w:rsidRPr="00E146DC">
        <w:rPr>
          <w:rFonts w:ascii="Consolas" w:eastAsia="宋体" w:hAnsi="Consolas" w:cs="Consolas"/>
          <w:kern w:val="0"/>
          <w:sz w:val="18"/>
          <w:szCs w:val="18"/>
        </w:rPr>
        <w:t>,  </w:t>
      </w:r>
    </w:p>
    <w:p w:rsidR="00AE5D78" w:rsidRPr="00E146DC" w:rsidRDefault="00AE5D78" w:rsidP="008F1DD4">
      <w:pPr>
        <w:widowControl/>
        <w:numPr>
          <w:ilvl w:val="0"/>
          <w:numId w:val="22"/>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xpath             =&gt; </w:t>
      </w:r>
      <w:r w:rsidRPr="00E146DC">
        <w:rPr>
          <w:rFonts w:eastAsia="宋体"/>
          <w:kern w:val="0"/>
        </w:rPr>
        <w:t>'xpath'</w:t>
      </w:r>
      <w:r w:rsidRPr="00E146DC">
        <w:rPr>
          <w:rFonts w:ascii="Consolas" w:eastAsia="宋体" w:hAnsi="Consolas" w:cs="Consolas"/>
          <w:kern w:val="0"/>
          <w:sz w:val="18"/>
          <w:szCs w:val="18"/>
        </w:rPr>
        <w:t>,  </w:t>
      </w:r>
    </w:p>
    <w:p w:rsidR="00AE5D78" w:rsidRDefault="00AE5D78" w:rsidP="00AE5D78">
      <w:pPr>
        <w:pStyle w:val="HTML"/>
        <w:shd w:val="clear" w:color="auto" w:fill="FFFFFF"/>
        <w:spacing w:line="390" w:lineRule="atLeast"/>
        <w:rPr>
          <w:vanish/>
        </w:rPr>
      </w:pPr>
      <w:r>
        <w:rPr>
          <w:vanish/>
        </w:rPr>
        <w:t>:class             =&gt; 'class name',</w:t>
      </w:r>
    </w:p>
    <w:p w:rsidR="00AE5D78" w:rsidRDefault="00AE5D78" w:rsidP="00AE5D78">
      <w:pPr>
        <w:pStyle w:val="HTML"/>
        <w:shd w:val="clear" w:color="auto" w:fill="FFFFFF"/>
        <w:spacing w:line="390" w:lineRule="atLeast"/>
        <w:rPr>
          <w:vanish/>
        </w:rPr>
      </w:pPr>
      <w:r>
        <w:rPr>
          <w:vanish/>
        </w:rPr>
        <w:t>:class_name        =&gt; 'class name',</w:t>
      </w:r>
    </w:p>
    <w:p w:rsidR="00AE5D78" w:rsidRDefault="00AE5D78" w:rsidP="00AE5D78">
      <w:pPr>
        <w:pStyle w:val="HTML"/>
        <w:shd w:val="clear" w:color="auto" w:fill="FFFFFF"/>
        <w:spacing w:line="390" w:lineRule="atLeast"/>
        <w:rPr>
          <w:vanish/>
        </w:rPr>
      </w:pPr>
      <w:r>
        <w:rPr>
          <w:vanish/>
        </w:rPr>
        <w:t>:css               =&gt; 'css selector',</w:t>
      </w:r>
    </w:p>
    <w:p w:rsidR="00AE5D78" w:rsidRDefault="00AE5D78" w:rsidP="00AE5D78">
      <w:pPr>
        <w:pStyle w:val="HTML"/>
        <w:shd w:val="clear" w:color="auto" w:fill="FFFFFF"/>
        <w:spacing w:line="390" w:lineRule="atLeast"/>
        <w:rPr>
          <w:vanish/>
        </w:rPr>
      </w:pPr>
      <w:r>
        <w:rPr>
          <w:vanish/>
        </w:rPr>
        <w:t>:id                =&gt; 'id',</w:t>
      </w:r>
    </w:p>
    <w:p w:rsidR="00AE5D78" w:rsidRDefault="00AE5D78" w:rsidP="00AE5D78">
      <w:pPr>
        <w:pStyle w:val="HTML"/>
        <w:shd w:val="clear" w:color="auto" w:fill="FFFFFF"/>
        <w:spacing w:line="390" w:lineRule="atLeast"/>
        <w:rPr>
          <w:vanish/>
        </w:rPr>
      </w:pPr>
      <w:r>
        <w:rPr>
          <w:vanish/>
        </w:rPr>
        <w:t>:link              =&gt; 'link text',</w:t>
      </w:r>
    </w:p>
    <w:p w:rsidR="00AE5D78" w:rsidRDefault="00AE5D78" w:rsidP="00AE5D78">
      <w:pPr>
        <w:pStyle w:val="HTML"/>
        <w:shd w:val="clear" w:color="auto" w:fill="FFFFFF"/>
        <w:spacing w:line="390" w:lineRule="atLeast"/>
        <w:rPr>
          <w:vanish/>
        </w:rPr>
      </w:pPr>
      <w:r>
        <w:rPr>
          <w:vanish/>
        </w:rPr>
        <w:t>:link_text         =&gt; 'link text',</w:t>
      </w:r>
    </w:p>
    <w:p w:rsidR="00AE5D78" w:rsidRDefault="00AE5D78" w:rsidP="00AE5D78">
      <w:pPr>
        <w:pStyle w:val="HTML"/>
        <w:shd w:val="clear" w:color="auto" w:fill="FFFFFF"/>
        <w:spacing w:line="390" w:lineRule="atLeast"/>
        <w:rPr>
          <w:vanish/>
        </w:rPr>
      </w:pPr>
      <w:r>
        <w:rPr>
          <w:vanish/>
        </w:rPr>
        <w:t>:name              =&gt; 'name',</w:t>
      </w:r>
    </w:p>
    <w:p w:rsidR="00AE5D78" w:rsidRDefault="00AE5D78" w:rsidP="00AE5D78">
      <w:pPr>
        <w:pStyle w:val="HTML"/>
        <w:shd w:val="clear" w:color="auto" w:fill="FFFFFF"/>
        <w:spacing w:line="390" w:lineRule="atLeast"/>
        <w:rPr>
          <w:vanish/>
        </w:rPr>
      </w:pPr>
      <w:r>
        <w:rPr>
          <w:vanish/>
        </w:rPr>
        <w:t>:partial_link_text =&gt; 'partial link text',</w:t>
      </w:r>
    </w:p>
    <w:p w:rsidR="00AE5D78" w:rsidRDefault="00AE5D78" w:rsidP="00AE5D78">
      <w:pPr>
        <w:pStyle w:val="HTML"/>
        <w:shd w:val="clear" w:color="auto" w:fill="FFFFFF"/>
        <w:spacing w:line="390" w:lineRule="atLeast"/>
        <w:rPr>
          <w:vanish/>
        </w:rPr>
      </w:pPr>
      <w:r>
        <w:rPr>
          <w:vanish/>
        </w:rPr>
        <w:t>:tag_name          =&gt; 'tag name',</w:t>
      </w:r>
    </w:p>
    <w:p w:rsidR="00AE5D78" w:rsidRDefault="00AE5D78" w:rsidP="00AE5D78">
      <w:pPr>
        <w:pStyle w:val="HTML"/>
        <w:shd w:val="clear" w:color="auto" w:fill="FFFFFF"/>
        <w:spacing w:line="390" w:lineRule="atLeast"/>
        <w:rPr>
          <w:vanish/>
        </w:rPr>
      </w:pPr>
      <w:r>
        <w:rPr>
          <w:vanish/>
        </w:rPr>
        <w:t>: xpath             =&gt; 'xpath',</w:t>
      </w:r>
    </w:p>
    <w:p w:rsidR="00AE5D78" w:rsidRDefault="00AE5D78" w:rsidP="00AE5D78">
      <w:pPr>
        <w:pStyle w:val="HTML"/>
        <w:shd w:val="clear" w:color="auto" w:fill="FFFFFF"/>
        <w:spacing w:line="390" w:lineRule="atLeast"/>
        <w:rPr>
          <w:vanish/>
        </w:rPr>
      </w:pPr>
    </w:p>
    <w:p w:rsidR="00AE5D78" w:rsidRPr="00AE5D78" w:rsidRDefault="00AE5D78" w:rsidP="00AE5D78">
      <w:r>
        <w:rPr>
          <w:rFonts w:hint="eastAsia"/>
        </w:rPr>
        <w:t>使用</w:t>
      </w:r>
      <w:r>
        <w:rPr>
          <w:rFonts w:hint="eastAsia"/>
        </w:rPr>
        <w:t>class</w:t>
      </w:r>
      <w:r>
        <w:rPr>
          <w:rFonts w:hint="eastAsia"/>
        </w:rPr>
        <w:t>或</w:t>
      </w:r>
      <w:r>
        <w:rPr>
          <w:rFonts w:hint="eastAsia"/>
        </w:rPr>
        <w:t>class_name</w:t>
      </w:r>
      <w:r>
        <w:rPr>
          <w:rFonts w:hint="eastAsia"/>
        </w:rPr>
        <w:t>进行定位</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当所定位的对象具有</w:t>
      </w:r>
      <w:r>
        <w:rPr>
          <w:rFonts w:ascii="Arial" w:hAnsi="Arial" w:cs="Arial"/>
          <w:sz w:val="21"/>
          <w:szCs w:val="21"/>
        </w:rPr>
        <w:t>class</w:t>
      </w:r>
      <w:r>
        <w:rPr>
          <w:rFonts w:ascii="Arial" w:hAnsi="Arial" w:cs="Arial"/>
          <w:sz w:val="21"/>
          <w:szCs w:val="21"/>
        </w:rPr>
        <w:t>属性的时候我们可以通过</w:t>
      </w:r>
      <w:r>
        <w:rPr>
          <w:rFonts w:ascii="Arial" w:hAnsi="Arial" w:cs="Arial"/>
          <w:sz w:val="21"/>
          <w:szCs w:val="21"/>
        </w:rPr>
        <w:t>class</w:t>
      </w:r>
      <w:r>
        <w:rPr>
          <w:rFonts w:ascii="Arial" w:hAnsi="Arial" w:cs="Arial"/>
          <w:sz w:val="21"/>
          <w:szCs w:val="21"/>
        </w:rPr>
        <w:t>或</w:t>
      </w:r>
      <w:r>
        <w:rPr>
          <w:rFonts w:ascii="Arial" w:hAnsi="Arial" w:cs="Arial"/>
          <w:sz w:val="21"/>
          <w:szCs w:val="21"/>
        </w:rPr>
        <w:t>class_name</w:t>
      </w:r>
      <w:r>
        <w:rPr>
          <w:rFonts w:ascii="Arial" w:hAnsi="Arial" w:cs="Arial"/>
          <w:sz w:val="21"/>
          <w:szCs w:val="21"/>
        </w:rPr>
        <w:t>来定位该对象。</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下面的例子定位了</w:t>
      </w:r>
      <w:r>
        <w:rPr>
          <w:rFonts w:ascii="Arial" w:hAnsi="Arial" w:cs="Arial"/>
          <w:sz w:val="21"/>
          <w:szCs w:val="21"/>
        </w:rPr>
        <w:t>soso</w:t>
      </w:r>
      <w:r>
        <w:rPr>
          <w:rFonts w:ascii="Arial" w:hAnsi="Arial" w:cs="Arial"/>
          <w:sz w:val="21"/>
          <w:szCs w:val="21"/>
        </w:rPr>
        <w:t>首页上</w:t>
      </w:r>
      <w:r>
        <w:rPr>
          <w:rFonts w:ascii="Arial" w:hAnsi="Arial" w:cs="Arial"/>
          <w:sz w:val="21"/>
          <w:szCs w:val="21"/>
        </w:rPr>
        <w:t>class</w:t>
      </w:r>
      <w:r>
        <w:rPr>
          <w:rFonts w:ascii="Arial" w:hAnsi="Arial" w:cs="Arial"/>
          <w:sz w:val="21"/>
          <w:szCs w:val="21"/>
        </w:rPr>
        <w:t>为</w:t>
      </w:r>
      <w:r>
        <w:rPr>
          <w:rFonts w:ascii="Arial" w:hAnsi="Arial" w:cs="Arial"/>
          <w:sz w:val="21"/>
          <w:szCs w:val="21"/>
        </w:rPr>
        <w:t>"new"</w:t>
      </w:r>
      <w:r>
        <w:rPr>
          <w:rFonts w:ascii="Arial" w:hAnsi="Arial" w:cs="Arial"/>
          <w:sz w:val="21"/>
          <w:szCs w:val="21"/>
        </w:rPr>
        <w:t>的</w:t>
      </w:r>
      <w:r>
        <w:rPr>
          <w:rFonts w:ascii="Arial" w:hAnsi="Arial" w:cs="Arial"/>
          <w:sz w:val="21"/>
          <w:szCs w:val="21"/>
        </w:rPr>
        <w:t>span</w:t>
      </w:r>
      <w:r>
        <w:rPr>
          <w:rFonts w:ascii="Arial" w:hAnsi="Arial" w:cs="Arial"/>
          <w:sz w:val="21"/>
          <w:szCs w:val="21"/>
        </w:rPr>
        <w:t>。</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'rubygems'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lastRenderedPageBreak/>
        <w:t>require 'selenium-webdriver'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'pp'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url = %q{http://www.soso.com/}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dr = Selenium::WebDriver.for :ie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dr.navigate.to url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sleep 1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21"/>
        </w:numPr>
        <w:shd w:val="clear" w:color="auto" w:fill="E7E5DC"/>
        <w:spacing w:before="100" w:beforeAutospacing="1" w:after="100" w:afterAutospacing="1" w:line="20" w:lineRule="atLeast"/>
        <w:jc w:val="left"/>
        <w:rPr>
          <w:rFonts w:eastAsia="宋体"/>
          <w:kern w:val="0"/>
        </w:rPr>
      </w:pPr>
      <w:r w:rsidRPr="00E146DC">
        <w:rPr>
          <w:rFonts w:eastAsia="宋体"/>
          <w:kern w:val="0"/>
        </w:rPr>
        <w:t>new_icon = dr.find_element(:class =&gt; 'ico_new')  </w:t>
      </w:r>
    </w:p>
    <w:p w:rsidR="00AE5D78" w:rsidRPr="00AE5D78" w:rsidRDefault="00AE5D78" w:rsidP="008F1DD4">
      <w:pPr>
        <w:widowControl/>
        <w:numPr>
          <w:ilvl w:val="0"/>
          <w:numId w:val="21"/>
        </w:numPr>
        <w:shd w:val="clear" w:color="auto" w:fill="E7E5DC"/>
        <w:spacing w:before="100" w:beforeAutospacing="1" w:after="100" w:afterAutospacing="1" w:line="20" w:lineRule="atLeast"/>
        <w:jc w:val="left"/>
        <w:rPr>
          <w:rFonts w:ascii="Consolas" w:hAnsi="Consolas" w:cs="Consolas"/>
          <w:sz w:val="18"/>
          <w:szCs w:val="18"/>
        </w:rPr>
      </w:pPr>
      <w:r w:rsidRPr="00E146DC">
        <w:rPr>
          <w:rFonts w:eastAsia="宋体"/>
          <w:kern w:val="0"/>
        </w:rPr>
        <w:t>puts new_icon.tag_name # ---&gt; span  </w:t>
      </w:r>
      <w:r w:rsidRPr="00AE5D78">
        <w:rPr>
          <w:vanish/>
        </w:rPr>
        <w:t>require 'rubygems'</w:t>
      </w:r>
    </w:p>
    <w:p w:rsidR="00AE5D78" w:rsidRDefault="00AE5D78" w:rsidP="00AE5D78">
      <w:pPr>
        <w:pStyle w:val="HTML"/>
        <w:shd w:val="clear" w:color="auto" w:fill="FFFFFF"/>
        <w:spacing w:line="390" w:lineRule="atLeast"/>
        <w:rPr>
          <w:vanish/>
        </w:rPr>
      </w:pPr>
      <w:r>
        <w:rPr>
          <w:vanish/>
        </w:rPr>
        <w:t>require 'selenium-webdriver'</w:t>
      </w:r>
    </w:p>
    <w:p w:rsidR="00AE5D78" w:rsidRDefault="00AE5D78" w:rsidP="00AE5D78">
      <w:pPr>
        <w:pStyle w:val="HTML"/>
        <w:shd w:val="clear" w:color="auto" w:fill="FFFFFF"/>
        <w:spacing w:line="390" w:lineRule="atLeast"/>
        <w:rPr>
          <w:vanish/>
        </w:rPr>
      </w:pPr>
      <w:r>
        <w:rPr>
          <w:vanish/>
        </w:rPr>
        <w:t>require 'pp'</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url = %q{http://www.soso.com/}</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dr = Selenium::WebDriver.for :ie</w:t>
      </w:r>
    </w:p>
    <w:p w:rsidR="00AE5D78" w:rsidRDefault="00AE5D78" w:rsidP="00AE5D78">
      <w:pPr>
        <w:pStyle w:val="HTML"/>
        <w:shd w:val="clear" w:color="auto" w:fill="FFFFFF"/>
        <w:spacing w:line="390" w:lineRule="atLeast"/>
        <w:rPr>
          <w:vanish/>
        </w:rPr>
      </w:pPr>
      <w:r>
        <w:rPr>
          <w:vanish/>
        </w:rPr>
        <w:t>dr.navigate.to url</w:t>
      </w:r>
    </w:p>
    <w:p w:rsidR="00AE5D78" w:rsidRDefault="00AE5D78" w:rsidP="00AE5D78">
      <w:pPr>
        <w:pStyle w:val="HTML"/>
        <w:shd w:val="clear" w:color="auto" w:fill="FFFFFF"/>
        <w:spacing w:line="390" w:lineRule="atLeast"/>
        <w:rPr>
          <w:vanish/>
        </w:rPr>
      </w:pPr>
      <w:r>
        <w:rPr>
          <w:vanish/>
        </w:rPr>
        <w:t>sleep 1</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new_icon = dr.find_element(:class =&gt; 'ico_new')</w:t>
      </w:r>
    </w:p>
    <w:p w:rsidR="00AE5D78" w:rsidRDefault="00AE5D78" w:rsidP="00AE5D78">
      <w:pPr>
        <w:pStyle w:val="HTML"/>
        <w:shd w:val="clear" w:color="auto" w:fill="FFFFFF"/>
        <w:spacing w:line="390" w:lineRule="atLeast"/>
        <w:rPr>
          <w:vanish/>
        </w:rPr>
      </w:pPr>
      <w:r>
        <w:rPr>
          <w:vanish/>
        </w:rPr>
        <w:t>puts new_icon.tag_name # ---&gt; span</w:t>
      </w:r>
    </w:p>
    <w:p w:rsidR="00AE5D78" w:rsidRPr="00AE5D78" w:rsidRDefault="00AE5D78" w:rsidP="00AE5D78">
      <w:r>
        <w:rPr>
          <w:rFonts w:hint="eastAsia"/>
        </w:rPr>
        <w:t>使用</w:t>
      </w:r>
      <w:r>
        <w:rPr>
          <w:rFonts w:hint="eastAsia"/>
        </w:rPr>
        <w:t>id</w:t>
      </w:r>
      <w:r>
        <w:rPr>
          <w:rFonts w:hint="eastAsia"/>
        </w:rPr>
        <w:t>属性定位</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soso</w:t>
      </w:r>
      <w:r>
        <w:rPr>
          <w:rFonts w:ascii="Arial" w:hAnsi="Arial" w:cs="Arial"/>
          <w:sz w:val="21"/>
          <w:szCs w:val="21"/>
        </w:rPr>
        <w:t>首页的搜索输入框的</w:t>
      </w:r>
      <w:r>
        <w:rPr>
          <w:rFonts w:ascii="Arial" w:hAnsi="Arial" w:cs="Arial"/>
          <w:sz w:val="21"/>
          <w:szCs w:val="21"/>
        </w:rPr>
        <w:t>html</w:t>
      </w:r>
      <w:r>
        <w:rPr>
          <w:rFonts w:ascii="Arial" w:hAnsi="Arial" w:cs="Arial"/>
          <w:sz w:val="21"/>
          <w:szCs w:val="21"/>
        </w:rPr>
        <w:t>代码如下：</w:t>
      </w:r>
    </w:p>
    <w:p w:rsidR="00AE5D78" w:rsidRDefault="00AE5D78" w:rsidP="008F1DD4">
      <w:pPr>
        <w:widowControl/>
        <w:numPr>
          <w:ilvl w:val="0"/>
          <w:numId w:val="5"/>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&lt;input type=</w:t>
      </w:r>
      <w:r>
        <w:rPr>
          <w:rStyle w:val="string2"/>
          <w:rFonts w:ascii="Consolas" w:hAnsi="Consolas" w:cs="Consolas"/>
          <w:sz w:val="18"/>
          <w:szCs w:val="18"/>
        </w:rPr>
        <w:t>"text"</w:t>
      </w:r>
      <w:r>
        <w:rPr>
          <w:rFonts w:ascii="Consolas" w:hAnsi="Consolas" w:cs="Consolas"/>
          <w:sz w:val="18"/>
          <w:szCs w:val="18"/>
        </w:rPr>
        <w:t> name=</w:t>
      </w:r>
      <w:r>
        <w:rPr>
          <w:rStyle w:val="string2"/>
          <w:rFonts w:ascii="Consolas" w:hAnsi="Consolas" w:cs="Consolas"/>
          <w:sz w:val="18"/>
          <w:szCs w:val="18"/>
        </w:rPr>
        <w:t>"w"</w:t>
      </w:r>
      <w:r>
        <w:rPr>
          <w:rFonts w:ascii="Consolas" w:hAnsi="Consolas" w:cs="Consolas"/>
          <w:sz w:val="18"/>
          <w:szCs w:val="18"/>
        </w:rPr>
        <w:t> smartpid=</w:t>
      </w:r>
      <w:r>
        <w:rPr>
          <w:rStyle w:val="string2"/>
          <w:rFonts w:ascii="Consolas" w:hAnsi="Consolas" w:cs="Consolas"/>
          <w:sz w:val="18"/>
          <w:szCs w:val="18"/>
        </w:rPr>
        <w:t>"sb.idx"</w:t>
      </w:r>
      <w:r>
        <w:rPr>
          <w:rFonts w:ascii="Consolas" w:hAnsi="Consolas" w:cs="Consolas"/>
          <w:sz w:val="18"/>
          <w:szCs w:val="18"/>
        </w:rPr>
        <w:t> smartch=</w:t>
      </w:r>
      <w:r>
        <w:rPr>
          <w:rStyle w:val="string2"/>
          <w:rFonts w:ascii="Consolas" w:hAnsi="Consolas" w:cs="Consolas"/>
          <w:sz w:val="18"/>
          <w:szCs w:val="18"/>
        </w:rPr>
        <w:t>"sb.c.idx"</w:t>
      </w:r>
      <w:r>
        <w:rPr>
          <w:rFonts w:ascii="Consolas" w:hAnsi="Consolas" w:cs="Consolas"/>
          <w:sz w:val="18"/>
          <w:szCs w:val="18"/>
        </w:rPr>
        <w:t> autocomplete=</w:t>
      </w:r>
      <w:r>
        <w:rPr>
          <w:rStyle w:val="string2"/>
          <w:rFonts w:ascii="Consolas" w:hAnsi="Consolas" w:cs="Consolas"/>
          <w:sz w:val="18"/>
          <w:szCs w:val="18"/>
        </w:rPr>
        <w:t>"off"</w:t>
      </w:r>
      <w:r>
        <w:rPr>
          <w:rFonts w:ascii="Consolas" w:hAnsi="Consolas" w:cs="Consolas"/>
          <w:sz w:val="18"/>
          <w:szCs w:val="18"/>
        </w:rPr>
        <w:t> id=</w:t>
      </w:r>
      <w:r>
        <w:rPr>
          <w:rStyle w:val="string2"/>
          <w:rFonts w:ascii="Consolas" w:hAnsi="Consolas" w:cs="Consolas"/>
          <w:sz w:val="18"/>
          <w:szCs w:val="18"/>
        </w:rPr>
        <w:t>"s_input"</w:t>
      </w:r>
      <w:r>
        <w:rPr>
          <w:rFonts w:ascii="Consolas" w:hAnsi="Consolas" w:cs="Consolas"/>
          <w:sz w:val="18"/>
          <w:szCs w:val="18"/>
        </w:rPr>
        <w:t> value=</w:t>
      </w:r>
      <w:r>
        <w:rPr>
          <w:rStyle w:val="string2"/>
          <w:rFonts w:ascii="Consolas" w:hAnsi="Consolas" w:cs="Consolas"/>
          <w:sz w:val="18"/>
          <w:szCs w:val="18"/>
        </w:rPr>
        <w:t>""</w:t>
      </w:r>
      <w:r>
        <w:rPr>
          <w:rFonts w:ascii="Consolas" w:hAnsi="Consolas" w:cs="Consolas"/>
          <w:sz w:val="18"/>
          <w:szCs w:val="18"/>
        </w:rPr>
        <w:t>&gt;  </w:t>
      </w:r>
    </w:p>
    <w:p w:rsidR="00AE5D78" w:rsidRDefault="00AE5D78" w:rsidP="00AE5D78">
      <w:pPr>
        <w:pStyle w:val="HTML"/>
        <w:shd w:val="clear" w:color="auto" w:fill="FFFFFF"/>
        <w:spacing w:line="390" w:lineRule="atLeast"/>
        <w:rPr>
          <w:vanish/>
        </w:rPr>
      </w:pPr>
      <w:r>
        <w:rPr>
          <w:vanish/>
        </w:rPr>
        <w:t>&lt;input type="text" name="w" smartpid="sb.idx" smartch="sb.c.idx" autocomplete="off" id="s_input" value=""&gt;</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在进行定位前我们先动态定义</w:t>
      </w:r>
      <w:r>
        <w:rPr>
          <w:rFonts w:ascii="Arial" w:hAnsi="Arial" w:cs="Arial"/>
          <w:sz w:val="21"/>
          <w:szCs w:val="21"/>
        </w:rPr>
        <w:t>highlight</w:t>
      </w:r>
      <w:r>
        <w:rPr>
          <w:rFonts w:ascii="Arial" w:hAnsi="Arial" w:cs="Arial"/>
          <w:sz w:val="21"/>
          <w:szCs w:val="21"/>
        </w:rPr>
        <w:t>方法，该方法的作用是高亮显示有</w:t>
      </w:r>
      <w:r>
        <w:rPr>
          <w:rFonts w:ascii="Arial" w:hAnsi="Arial" w:cs="Arial"/>
          <w:sz w:val="21"/>
          <w:szCs w:val="21"/>
        </w:rPr>
        <w:t>id</w:t>
      </w:r>
      <w:r>
        <w:rPr>
          <w:rFonts w:ascii="Arial" w:hAnsi="Arial" w:cs="Arial"/>
          <w:sz w:val="21"/>
          <w:szCs w:val="21"/>
        </w:rPr>
        <w:t>属性的页面元素。</w:t>
      </w:r>
    </w:p>
    <w:p w:rsidR="00AE5D78" w:rsidRPr="00E146DC" w:rsidRDefault="00AE5D78" w:rsidP="00E146DC">
      <w:pPr>
        <w:pStyle w:val="a7"/>
        <w:shd w:val="clear" w:color="auto" w:fill="FFFFFF"/>
        <w:spacing w:line="390" w:lineRule="atLeast"/>
        <w:rPr>
          <w:rFonts w:ascii="Arial" w:hAnsi="Arial" w:cs="Arial"/>
          <w:sz w:val="21"/>
          <w:szCs w:val="21"/>
        </w:rPr>
      </w:pPr>
      <w:r>
        <w:rPr>
          <w:rFonts w:ascii="Arial" w:hAnsi="Arial" w:cs="Arial"/>
          <w:sz w:val="21"/>
          <w:szCs w:val="21"/>
        </w:rPr>
        <w:t>随后的代码演示了如何使用</w:t>
      </w:r>
      <w:r>
        <w:rPr>
          <w:rFonts w:ascii="Arial" w:hAnsi="Arial" w:cs="Arial"/>
          <w:sz w:val="21"/>
          <w:szCs w:val="21"/>
        </w:rPr>
        <w:t>id</w:t>
      </w:r>
      <w:r>
        <w:rPr>
          <w:rFonts w:ascii="Arial" w:hAnsi="Arial" w:cs="Arial"/>
          <w:sz w:val="21"/>
          <w:szCs w:val="21"/>
        </w:rPr>
        <w:t>属性来定位</w:t>
      </w:r>
      <w:r>
        <w:rPr>
          <w:rFonts w:ascii="Arial" w:hAnsi="Arial" w:cs="Arial"/>
          <w:sz w:val="21"/>
          <w:szCs w:val="21"/>
        </w:rPr>
        <w:t>soso</w:t>
      </w:r>
      <w:r>
        <w:rPr>
          <w:rFonts w:ascii="Arial" w:hAnsi="Arial" w:cs="Arial"/>
          <w:sz w:val="21"/>
          <w:szCs w:val="21"/>
        </w:rPr>
        <w:t>首页上的搜索输入框。</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'rubygems'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'selenium-webdriver'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require 'pp'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Selenium::WebDriver::Element.module_eval do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def highlight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e_id = self.attribute('id')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puts "#{e_id} = e_id"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js = &lt;&lt;JS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document.getElementById("#{e_id}").style.border = "3px solid red"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JS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@bridge.executeScript(js) if e_id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end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end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url = %q{http://www.soso.com/}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 = Selenium::WebDriver.for :ie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dr.navigate.to url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sleep 1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lastRenderedPageBreak/>
        <w:t>s_input = dr.find_element(:id =&gt; 's_input')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w:t>
      </w:r>
      <w:r w:rsidRPr="00E146DC">
        <w:rPr>
          <w:rFonts w:ascii="Consolas" w:eastAsia="宋体" w:hAnsi="Consolas" w:cs="Consolas"/>
          <w:kern w:val="0"/>
          <w:sz w:val="18"/>
          <w:szCs w:val="18"/>
        </w:rPr>
        <w:t>或者使用语法糖衣</w:t>
      </w:r>
      <w:r w:rsidRPr="00E146DC">
        <w:rPr>
          <w:rFonts w:ascii="Consolas" w:eastAsia="宋体" w:hAnsi="Consolas" w:cs="Consolas"/>
          <w:kern w:val="0"/>
          <w:sz w:val="18"/>
          <w:szCs w:val="18"/>
        </w:rPr>
        <w: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 s_input = dr['s_input']   </w:t>
      </w:r>
    </w:p>
    <w:p w:rsidR="00AE5D78" w:rsidRPr="00E146DC" w:rsidRDefault="00AE5D78" w:rsidP="008F1DD4">
      <w:pPr>
        <w:widowControl/>
        <w:numPr>
          <w:ilvl w:val="0"/>
          <w:numId w:val="20"/>
        </w:numPr>
        <w:shd w:val="clear" w:color="auto" w:fill="E7E5DC"/>
        <w:spacing w:before="100" w:beforeAutospacing="1" w:after="100" w:afterAutospacing="1" w:line="20" w:lineRule="atLeast"/>
        <w:jc w:val="left"/>
        <w:rPr>
          <w:rFonts w:ascii="Consolas" w:eastAsia="宋体" w:hAnsi="Consolas" w:cs="Consolas"/>
          <w:kern w:val="0"/>
          <w:sz w:val="18"/>
          <w:szCs w:val="18"/>
        </w:rPr>
      </w:pPr>
      <w:r w:rsidRPr="00E146DC">
        <w:rPr>
          <w:rFonts w:ascii="Consolas" w:eastAsia="宋体" w:hAnsi="Consolas" w:cs="Consolas"/>
          <w:kern w:val="0"/>
          <w:sz w:val="18"/>
          <w:szCs w:val="18"/>
        </w:rPr>
        <w:t>s_input.highlight  </w:t>
      </w:r>
    </w:p>
    <w:p w:rsidR="00AE5D78" w:rsidRDefault="00AE5D78" w:rsidP="00AE5D78">
      <w:pPr>
        <w:pStyle w:val="HTML"/>
        <w:shd w:val="clear" w:color="auto" w:fill="FFFFFF"/>
        <w:spacing w:line="390" w:lineRule="atLeast"/>
        <w:rPr>
          <w:vanish/>
        </w:rPr>
      </w:pPr>
      <w:r>
        <w:rPr>
          <w:vanish/>
        </w:rPr>
        <w:t>require 'rubygems'</w:t>
      </w:r>
    </w:p>
    <w:p w:rsidR="00AE5D78" w:rsidRDefault="00AE5D78" w:rsidP="00AE5D78">
      <w:pPr>
        <w:pStyle w:val="HTML"/>
        <w:shd w:val="clear" w:color="auto" w:fill="FFFFFF"/>
        <w:spacing w:line="390" w:lineRule="atLeast"/>
        <w:rPr>
          <w:vanish/>
        </w:rPr>
      </w:pPr>
      <w:r>
        <w:rPr>
          <w:vanish/>
        </w:rPr>
        <w:t>require 'selenium-webdriver'</w:t>
      </w:r>
    </w:p>
    <w:p w:rsidR="00AE5D78" w:rsidRDefault="00AE5D78" w:rsidP="00AE5D78">
      <w:pPr>
        <w:pStyle w:val="HTML"/>
        <w:shd w:val="clear" w:color="auto" w:fill="FFFFFF"/>
        <w:spacing w:line="390" w:lineRule="atLeast"/>
        <w:rPr>
          <w:vanish/>
        </w:rPr>
      </w:pPr>
      <w:r>
        <w:rPr>
          <w:vanish/>
        </w:rPr>
        <w:t>require 'pp'</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Selenium::WebDriver::Element.module_eval do</w:t>
      </w:r>
    </w:p>
    <w:p w:rsidR="00AE5D78" w:rsidRDefault="00AE5D78" w:rsidP="00AE5D78">
      <w:pPr>
        <w:pStyle w:val="HTML"/>
        <w:shd w:val="clear" w:color="auto" w:fill="FFFFFF"/>
        <w:spacing w:line="390" w:lineRule="atLeast"/>
        <w:rPr>
          <w:vanish/>
        </w:rPr>
      </w:pPr>
      <w:r>
        <w:rPr>
          <w:vanish/>
        </w:rPr>
        <w:t xml:space="preserve">    def highlight</w:t>
      </w:r>
    </w:p>
    <w:p w:rsidR="00AE5D78" w:rsidRDefault="00AE5D78" w:rsidP="00AE5D78">
      <w:pPr>
        <w:pStyle w:val="HTML"/>
        <w:shd w:val="clear" w:color="auto" w:fill="FFFFFF"/>
        <w:spacing w:line="390" w:lineRule="atLeast"/>
        <w:rPr>
          <w:vanish/>
        </w:rPr>
      </w:pPr>
      <w:r>
        <w:rPr>
          <w:vanish/>
        </w:rPr>
        <w:t xml:space="preserve">        e_id = self.attribute('id')</w:t>
      </w:r>
    </w:p>
    <w:p w:rsidR="00AE5D78" w:rsidRDefault="00AE5D78" w:rsidP="00AE5D78">
      <w:pPr>
        <w:pStyle w:val="HTML"/>
        <w:shd w:val="clear" w:color="auto" w:fill="FFFFFF"/>
        <w:spacing w:line="390" w:lineRule="atLeast"/>
        <w:rPr>
          <w:vanish/>
        </w:rPr>
      </w:pPr>
      <w:r>
        <w:rPr>
          <w:vanish/>
        </w:rPr>
        <w:t xml:space="preserve">        puts "#{e_id} = e_id"</w:t>
      </w:r>
    </w:p>
    <w:p w:rsidR="00AE5D78" w:rsidRDefault="00AE5D78" w:rsidP="00AE5D78">
      <w:pPr>
        <w:pStyle w:val="HTML"/>
        <w:shd w:val="clear" w:color="auto" w:fill="FFFFFF"/>
        <w:spacing w:line="390" w:lineRule="atLeast"/>
        <w:rPr>
          <w:vanish/>
        </w:rPr>
      </w:pPr>
      <w:r>
        <w:rPr>
          <w:vanish/>
        </w:rPr>
        <w:t xml:space="preserve">        js = &lt;&lt;JS</w:t>
      </w:r>
    </w:p>
    <w:p w:rsidR="00AE5D78" w:rsidRDefault="00AE5D78" w:rsidP="00AE5D78">
      <w:pPr>
        <w:pStyle w:val="HTML"/>
        <w:shd w:val="clear" w:color="auto" w:fill="FFFFFF"/>
        <w:spacing w:line="390" w:lineRule="atLeast"/>
        <w:rPr>
          <w:vanish/>
        </w:rPr>
      </w:pPr>
      <w:r>
        <w:rPr>
          <w:vanish/>
        </w:rPr>
        <w:t xml:space="preserve">        document.getElementById("#{e_id}").style.border = "3px solid red"</w:t>
      </w:r>
    </w:p>
    <w:p w:rsidR="00AE5D78" w:rsidRDefault="00AE5D78" w:rsidP="00AE5D78">
      <w:pPr>
        <w:pStyle w:val="HTML"/>
        <w:shd w:val="clear" w:color="auto" w:fill="FFFFFF"/>
        <w:spacing w:line="390" w:lineRule="atLeast"/>
        <w:rPr>
          <w:vanish/>
        </w:rPr>
      </w:pPr>
      <w:r>
        <w:rPr>
          <w:vanish/>
        </w:rPr>
        <w:t>JS</w:t>
      </w:r>
    </w:p>
    <w:p w:rsidR="00AE5D78" w:rsidRDefault="00AE5D78" w:rsidP="00AE5D78">
      <w:pPr>
        <w:pStyle w:val="HTML"/>
        <w:shd w:val="clear" w:color="auto" w:fill="FFFFFF"/>
        <w:spacing w:line="390" w:lineRule="atLeast"/>
        <w:rPr>
          <w:vanish/>
        </w:rPr>
      </w:pPr>
      <w:r>
        <w:rPr>
          <w:vanish/>
        </w:rPr>
        <w:t xml:space="preserve">        @bridge.executeScript(js) if e_id</w:t>
      </w:r>
    </w:p>
    <w:p w:rsidR="00AE5D78" w:rsidRDefault="00AE5D78" w:rsidP="00AE5D78">
      <w:pPr>
        <w:pStyle w:val="HTML"/>
        <w:shd w:val="clear" w:color="auto" w:fill="FFFFFF"/>
        <w:spacing w:line="390" w:lineRule="atLeast"/>
        <w:rPr>
          <w:vanish/>
        </w:rPr>
      </w:pPr>
      <w:r>
        <w:rPr>
          <w:vanish/>
        </w:rPr>
        <w:t xml:space="preserve">    end</w:t>
      </w:r>
    </w:p>
    <w:p w:rsidR="00AE5D78" w:rsidRDefault="00AE5D78" w:rsidP="00AE5D78">
      <w:pPr>
        <w:pStyle w:val="HTML"/>
        <w:shd w:val="clear" w:color="auto" w:fill="FFFFFF"/>
        <w:spacing w:line="390" w:lineRule="atLeast"/>
        <w:rPr>
          <w:vanish/>
        </w:rPr>
      </w:pPr>
      <w:r>
        <w:rPr>
          <w:vanish/>
        </w:rPr>
        <w:t>end</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url = %q{http://www.soso.com/}</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dr = Selenium::WebDriver.for :ie</w:t>
      </w:r>
    </w:p>
    <w:p w:rsidR="00AE5D78" w:rsidRDefault="00AE5D78" w:rsidP="00AE5D78">
      <w:pPr>
        <w:pStyle w:val="HTML"/>
        <w:shd w:val="clear" w:color="auto" w:fill="FFFFFF"/>
        <w:spacing w:line="390" w:lineRule="atLeast"/>
        <w:rPr>
          <w:vanish/>
        </w:rPr>
      </w:pPr>
      <w:r>
        <w:rPr>
          <w:vanish/>
        </w:rPr>
        <w:t>dr.navigate.to url</w:t>
      </w:r>
    </w:p>
    <w:p w:rsidR="00AE5D78" w:rsidRDefault="00AE5D78" w:rsidP="00AE5D78">
      <w:pPr>
        <w:pStyle w:val="HTML"/>
        <w:shd w:val="clear" w:color="auto" w:fill="FFFFFF"/>
        <w:spacing w:line="390" w:lineRule="atLeast"/>
        <w:rPr>
          <w:vanish/>
        </w:rPr>
      </w:pPr>
      <w:r>
        <w:rPr>
          <w:vanish/>
        </w:rPr>
        <w:t>sleep 1</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s_input = dr.find_element(:id =&gt; 's_input')</w:t>
      </w:r>
    </w:p>
    <w:p w:rsidR="00AE5D78" w:rsidRDefault="00AE5D78" w:rsidP="00AE5D78">
      <w:pPr>
        <w:pStyle w:val="HTML"/>
        <w:shd w:val="clear" w:color="auto" w:fill="FFFFFF"/>
        <w:spacing w:line="390" w:lineRule="atLeast"/>
        <w:rPr>
          <w:vanish/>
        </w:rPr>
      </w:pPr>
      <w:r>
        <w:rPr>
          <w:vanish/>
        </w:rPr>
        <w:t xml:space="preserve"># 或者使用语法糖衣 </w:t>
      </w:r>
    </w:p>
    <w:p w:rsidR="00AE5D78" w:rsidRDefault="00AE5D78" w:rsidP="00AE5D78">
      <w:pPr>
        <w:pStyle w:val="HTML"/>
        <w:shd w:val="clear" w:color="auto" w:fill="FFFFFF"/>
        <w:spacing w:line="390" w:lineRule="atLeast"/>
        <w:rPr>
          <w:vanish/>
        </w:rPr>
      </w:pPr>
      <w:r>
        <w:rPr>
          <w:vanish/>
        </w:rPr>
        <w:t># s_input = dr['s_input']</w:t>
      </w:r>
    </w:p>
    <w:p w:rsidR="00AE5D78" w:rsidRDefault="00AE5D78" w:rsidP="00AE5D78">
      <w:pPr>
        <w:pStyle w:val="HTML"/>
        <w:shd w:val="clear" w:color="auto" w:fill="FFFFFF"/>
        <w:spacing w:line="390" w:lineRule="atLeast"/>
        <w:rPr>
          <w:vanish/>
        </w:rPr>
      </w:pPr>
      <w:r>
        <w:rPr>
          <w:vanish/>
        </w:rPr>
        <w:t>s_input.highlight</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当使用</w:t>
      </w:r>
      <w:r>
        <w:rPr>
          <w:rFonts w:ascii="Arial" w:hAnsi="Arial" w:cs="Arial"/>
          <w:sz w:val="21"/>
          <w:szCs w:val="21"/>
        </w:rPr>
        <w:t>id</w:t>
      </w:r>
      <w:r>
        <w:rPr>
          <w:rFonts w:ascii="Arial" w:hAnsi="Arial" w:cs="Arial"/>
          <w:sz w:val="21"/>
          <w:szCs w:val="21"/>
        </w:rPr>
        <w:t>定位到正确的元素后，</w:t>
      </w:r>
      <w:r>
        <w:rPr>
          <w:rFonts w:ascii="Arial" w:hAnsi="Arial" w:cs="Arial"/>
          <w:sz w:val="21"/>
          <w:szCs w:val="21"/>
        </w:rPr>
        <w:t>highlight</w:t>
      </w:r>
      <w:r>
        <w:rPr>
          <w:rFonts w:ascii="Arial" w:hAnsi="Arial" w:cs="Arial"/>
          <w:sz w:val="21"/>
          <w:szCs w:val="21"/>
        </w:rPr>
        <w:t>方法会将该元素以红色高亮显示，借此也可以验证代码是否工作正常。</w:t>
      </w:r>
    </w:p>
    <w:p w:rsidR="00AE5D78" w:rsidRDefault="00AE5D78" w:rsidP="00AE5D78"/>
    <w:p w:rsidR="00AE5D78" w:rsidRPr="00AE5D78" w:rsidRDefault="00AE5D78" w:rsidP="00AE5D78">
      <w:r>
        <w:rPr>
          <w:rFonts w:hint="eastAsia"/>
        </w:rPr>
        <w:t>使用</w:t>
      </w:r>
      <w:r>
        <w:rPr>
          <w:rFonts w:hint="eastAsia"/>
        </w:rPr>
        <w:t>name</w:t>
      </w:r>
      <w:r>
        <w:rPr>
          <w:rFonts w:hint="eastAsia"/>
        </w:rPr>
        <w:t>属性定位</w:t>
      </w:r>
    </w:p>
    <w:p w:rsidR="00AE5D78" w:rsidRPr="00E146DC" w:rsidRDefault="00AE5D78" w:rsidP="00E146DC">
      <w:pPr>
        <w:pStyle w:val="a7"/>
        <w:shd w:val="clear" w:color="auto" w:fill="FFFFFF"/>
        <w:spacing w:line="390" w:lineRule="atLeast"/>
        <w:rPr>
          <w:rFonts w:ascii="Arial" w:hAnsi="Arial" w:cs="Arial"/>
          <w:sz w:val="21"/>
          <w:szCs w:val="21"/>
        </w:rPr>
      </w:pPr>
      <w:r>
        <w:rPr>
          <w:rFonts w:ascii="Arial" w:hAnsi="Arial" w:cs="Arial"/>
          <w:sz w:val="21"/>
          <w:szCs w:val="21"/>
        </w:rPr>
        <w:t>soso</w:t>
      </w:r>
      <w:r>
        <w:rPr>
          <w:rFonts w:ascii="Arial" w:hAnsi="Arial" w:cs="Arial"/>
          <w:sz w:val="21"/>
          <w:szCs w:val="21"/>
        </w:rPr>
        <w:t>首页的搜索输入框的</w:t>
      </w:r>
      <w:r>
        <w:rPr>
          <w:rFonts w:ascii="Arial" w:hAnsi="Arial" w:cs="Arial"/>
          <w:sz w:val="21"/>
          <w:szCs w:val="21"/>
        </w:rPr>
        <w:t>html</w:t>
      </w:r>
      <w:r>
        <w:rPr>
          <w:rFonts w:ascii="Arial" w:hAnsi="Arial" w:cs="Arial"/>
          <w:sz w:val="21"/>
          <w:szCs w:val="21"/>
        </w:rPr>
        <w:t>代码如下：</w:t>
      </w:r>
    </w:p>
    <w:p w:rsidR="00AE5D78" w:rsidRDefault="00AE5D78" w:rsidP="008F1DD4">
      <w:pPr>
        <w:widowControl/>
        <w:numPr>
          <w:ilvl w:val="0"/>
          <w:numId w:val="6"/>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&lt;input type=</w:t>
      </w:r>
      <w:r>
        <w:rPr>
          <w:rStyle w:val="string2"/>
          <w:rFonts w:ascii="Consolas" w:hAnsi="Consolas" w:cs="Consolas"/>
          <w:sz w:val="18"/>
          <w:szCs w:val="18"/>
        </w:rPr>
        <w:t>"text"</w:t>
      </w:r>
      <w:r>
        <w:rPr>
          <w:rFonts w:ascii="Consolas" w:hAnsi="Consolas" w:cs="Consolas"/>
          <w:sz w:val="18"/>
          <w:szCs w:val="18"/>
        </w:rPr>
        <w:t> name=</w:t>
      </w:r>
      <w:r>
        <w:rPr>
          <w:rStyle w:val="string2"/>
          <w:rFonts w:ascii="Consolas" w:hAnsi="Consolas" w:cs="Consolas"/>
          <w:sz w:val="18"/>
          <w:szCs w:val="18"/>
        </w:rPr>
        <w:t>"w"</w:t>
      </w:r>
      <w:r>
        <w:rPr>
          <w:rFonts w:ascii="Consolas" w:hAnsi="Consolas" w:cs="Consolas"/>
          <w:sz w:val="18"/>
          <w:szCs w:val="18"/>
        </w:rPr>
        <w:t> smartpid=</w:t>
      </w:r>
      <w:r>
        <w:rPr>
          <w:rStyle w:val="string2"/>
          <w:rFonts w:ascii="Consolas" w:hAnsi="Consolas" w:cs="Consolas"/>
          <w:sz w:val="18"/>
          <w:szCs w:val="18"/>
        </w:rPr>
        <w:t>"sb.idx"</w:t>
      </w:r>
      <w:r>
        <w:rPr>
          <w:rFonts w:ascii="Consolas" w:hAnsi="Consolas" w:cs="Consolas"/>
          <w:sz w:val="18"/>
          <w:szCs w:val="18"/>
        </w:rPr>
        <w:t> smartch=</w:t>
      </w:r>
      <w:r>
        <w:rPr>
          <w:rStyle w:val="string2"/>
          <w:rFonts w:ascii="Consolas" w:hAnsi="Consolas" w:cs="Consolas"/>
          <w:sz w:val="18"/>
          <w:szCs w:val="18"/>
        </w:rPr>
        <w:t>"sb.c.idx"</w:t>
      </w:r>
      <w:r>
        <w:rPr>
          <w:rFonts w:ascii="Consolas" w:hAnsi="Consolas" w:cs="Consolas"/>
          <w:sz w:val="18"/>
          <w:szCs w:val="18"/>
        </w:rPr>
        <w:t> autocomplete=</w:t>
      </w:r>
      <w:r>
        <w:rPr>
          <w:rStyle w:val="string2"/>
          <w:rFonts w:ascii="Consolas" w:hAnsi="Consolas" w:cs="Consolas"/>
          <w:sz w:val="18"/>
          <w:szCs w:val="18"/>
        </w:rPr>
        <w:t>"off"</w:t>
      </w:r>
      <w:r>
        <w:rPr>
          <w:rFonts w:ascii="Consolas" w:hAnsi="Consolas" w:cs="Consolas"/>
          <w:sz w:val="18"/>
          <w:szCs w:val="18"/>
        </w:rPr>
        <w:t> id=</w:t>
      </w:r>
      <w:r>
        <w:rPr>
          <w:rStyle w:val="string2"/>
          <w:rFonts w:ascii="Consolas" w:hAnsi="Consolas" w:cs="Consolas"/>
          <w:sz w:val="18"/>
          <w:szCs w:val="18"/>
        </w:rPr>
        <w:t>"s_input"</w:t>
      </w:r>
      <w:r>
        <w:rPr>
          <w:rFonts w:ascii="Consolas" w:hAnsi="Consolas" w:cs="Consolas"/>
          <w:sz w:val="18"/>
          <w:szCs w:val="18"/>
        </w:rPr>
        <w:t> value=</w:t>
      </w:r>
      <w:r>
        <w:rPr>
          <w:rStyle w:val="string2"/>
          <w:rFonts w:ascii="Consolas" w:hAnsi="Consolas" w:cs="Consolas"/>
          <w:sz w:val="18"/>
          <w:szCs w:val="18"/>
        </w:rPr>
        <w:t>""</w:t>
      </w:r>
      <w:r>
        <w:rPr>
          <w:rFonts w:ascii="Consolas" w:hAnsi="Consolas" w:cs="Consolas"/>
          <w:sz w:val="18"/>
          <w:szCs w:val="18"/>
        </w:rPr>
        <w:t>&gt;  </w:t>
      </w:r>
    </w:p>
    <w:p w:rsidR="00AE5D78" w:rsidRDefault="00AE5D78" w:rsidP="008F1DD4">
      <w:pPr>
        <w:widowControl/>
        <w:numPr>
          <w:ilvl w:val="0"/>
          <w:numId w:val="6"/>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  </w:t>
      </w:r>
    </w:p>
    <w:p w:rsidR="00AE5D78" w:rsidRDefault="00AE5D78" w:rsidP="008F1DD4">
      <w:pPr>
        <w:widowControl/>
        <w:numPr>
          <w:ilvl w:val="0"/>
          <w:numId w:val="6"/>
        </w:numPr>
        <w:shd w:val="clear" w:color="auto" w:fill="E7E5DC"/>
        <w:spacing w:before="100" w:beforeAutospacing="1" w:after="100" w:afterAutospacing="1" w:line="390" w:lineRule="atLeast"/>
        <w:jc w:val="left"/>
        <w:rPr>
          <w:rFonts w:ascii="Consolas" w:hAnsi="Consolas" w:cs="Consolas"/>
          <w:sz w:val="18"/>
          <w:szCs w:val="18"/>
        </w:rPr>
      </w:pPr>
      <w:r>
        <w:rPr>
          <w:rStyle w:val="comment2"/>
          <w:rFonts w:ascii="Consolas" w:hAnsi="Consolas" w:cs="Consolas"/>
          <w:sz w:val="18"/>
          <w:szCs w:val="18"/>
        </w:rPr>
        <w:t># </w:t>
      </w:r>
      <w:r>
        <w:rPr>
          <w:rStyle w:val="comment2"/>
          <w:rFonts w:ascii="Consolas" w:hAnsi="Consolas" w:cs="Consolas"/>
          <w:sz w:val="18"/>
          <w:szCs w:val="18"/>
        </w:rPr>
        <w:t>同样定位</w:t>
      </w:r>
      <w:r>
        <w:rPr>
          <w:rStyle w:val="comment2"/>
          <w:rFonts w:ascii="Consolas" w:hAnsi="Consolas" w:cs="Consolas"/>
          <w:sz w:val="18"/>
          <w:szCs w:val="18"/>
        </w:rPr>
        <w:t>soso</w:t>
      </w:r>
      <w:r>
        <w:rPr>
          <w:rStyle w:val="comment2"/>
          <w:rFonts w:ascii="Consolas" w:hAnsi="Consolas" w:cs="Consolas"/>
          <w:sz w:val="18"/>
          <w:szCs w:val="18"/>
        </w:rPr>
        <w:t>首页的搜索框</w:t>
      </w:r>
      <w:r>
        <w:rPr>
          <w:rStyle w:val="comment2"/>
          <w:rFonts w:ascii="Consolas" w:hAnsi="Consolas" w:cs="Consolas"/>
          <w:sz w:val="18"/>
          <w:szCs w:val="18"/>
        </w:rPr>
        <w:t xml:space="preserve"> </w:t>
      </w:r>
      <w:r>
        <w:rPr>
          <w:rFonts w:ascii="Consolas" w:hAnsi="Consolas" w:cs="Consolas"/>
          <w:sz w:val="18"/>
          <w:szCs w:val="18"/>
        </w:rPr>
        <w:t>  </w:t>
      </w:r>
    </w:p>
    <w:p w:rsidR="00AE5D78" w:rsidRDefault="00AE5D78" w:rsidP="008F1DD4">
      <w:pPr>
        <w:widowControl/>
        <w:numPr>
          <w:ilvl w:val="0"/>
          <w:numId w:val="6"/>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s_input = dr.find_element(</w:t>
      </w:r>
      <w:r>
        <w:rPr>
          <w:rStyle w:val="symbol2"/>
          <w:rFonts w:ascii="Consolas" w:hAnsi="Consolas" w:cs="Consolas"/>
          <w:sz w:val="18"/>
          <w:szCs w:val="18"/>
        </w:rPr>
        <w:t>:name</w:t>
      </w:r>
      <w:r>
        <w:rPr>
          <w:rFonts w:ascii="Consolas" w:hAnsi="Consolas" w:cs="Consolas"/>
          <w:sz w:val="18"/>
          <w:szCs w:val="18"/>
        </w:rPr>
        <w:t> =&gt; </w:t>
      </w:r>
      <w:r>
        <w:rPr>
          <w:rStyle w:val="string2"/>
          <w:rFonts w:ascii="Consolas" w:hAnsi="Consolas" w:cs="Consolas"/>
          <w:sz w:val="18"/>
          <w:szCs w:val="18"/>
        </w:rPr>
        <w:t>'w'</w:t>
      </w:r>
      <w:r>
        <w:rPr>
          <w:rFonts w:ascii="Consolas" w:hAnsi="Consolas" w:cs="Consolas"/>
          <w:sz w:val="18"/>
          <w:szCs w:val="18"/>
        </w:rPr>
        <w:t>)  </w:t>
      </w:r>
    </w:p>
    <w:p w:rsidR="00AE5D78" w:rsidRPr="00AE5D78" w:rsidRDefault="00AE5D78" w:rsidP="00AE5D78">
      <w:pPr>
        <w:pStyle w:val="HTML"/>
        <w:shd w:val="clear" w:color="auto" w:fill="FFFFFF"/>
        <w:spacing w:line="390" w:lineRule="atLeast"/>
        <w:rPr>
          <w:vanish/>
          <w:sz w:val="21"/>
          <w:szCs w:val="21"/>
        </w:rPr>
      </w:pPr>
      <w:r w:rsidRPr="00AE5D78">
        <w:rPr>
          <w:rFonts w:hint="eastAsia"/>
          <w:sz w:val="21"/>
          <w:szCs w:val="21"/>
        </w:rPr>
        <w:t>使用css属性定位</w:t>
      </w:r>
      <w:r w:rsidRPr="00AE5D78">
        <w:rPr>
          <w:vanish/>
          <w:sz w:val="21"/>
          <w:szCs w:val="21"/>
        </w:rPr>
        <w:t>&lt;input type="text" name="w" smartpid="sb.idx" smartch="sb.c.idx" autocomplete="off" id="s_input" value=""&gt;</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 同样定位soso首页的搜索框</w:t>
      </w:r>
    </w:p>
    <w:p w:rsidR="00AE5D78" w:rsidRDefault="00AE5D78" w:rsidP="00AE5D78">
      <w:pPr>
        <w:pStyle w:val="HTML"/>
        <w:shd w:val="clear" w:color="auto" w:fill="FFFFFF"/>
        <w:spacing w:line="390" w:lineRule="atLeast"/>
        <w:rPr>
          <w:vanish/>
        </w:rPr>
      </w:pPr>
      <w:r>
        <w:rPr>
          <w:vanish/>
        </w:rPr>
        <w:t>s_input = dr.find_element(:name =&gt; 'w')</w:t>
      </w:r>
    </w:p>
    <w:p w:rsidR="00AE5D78" w:rsidRDefault="00AE5D78" w:rsidP="00AE5D78">
      <w:pPr>
        <w:pStyle w:val="a7"/>
        <w:shd w:val="clear" w:color="auto" w:fill="FFFFFF"/>
        <w:spacing w:line="390" w:lineRule="atLeast"/>
        <w:rPr>
          <w:rFonts w:ascii="Arial" w:hAnsi="Arial" w:cs="Arial"/>
          <w:sz w:val="21"/>
          <w:szCs w:val="21"/>
        </w:rPr>
      </w:pP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soso</w:t>
      </w:r>
      <w:r>
        <w:rPr>
          <w:rFonts w:ascii="Arial" w:hAnsi="Arial" w:cs="Arial"/>
          <w:sz w:val="21"/>
          <w:szCs w:val="21"/>
        </w:rPr>
        <w:t>首页的搜索输入框的</w:t>
      </w:r>
      <w:r>
        <w:rPr>
          <w:rFonts w:ascii="Arial" w:hAnsi="Arial" w:cs="Arial"/>
          <w:sz w:val="21"/>
          <w:szCs w:val="21"/>
        </w:rPr>
        <w:t>html</w:t>
      </w:r>
      <w:r>
        <w:rPr>
          <w:rFonts w:ascii="Arial" w:hAnsi="Arial" w:cs="Arial"/>
          <w:sz w:val="21"/>
          <w:szCs w:val="21"/>
        </w:rPr>
        <w:t>代码如下：</w:t>
      </w:r>
    </w:p>
    <w:p w:rsidR="00AE5D78" w:rsidRDefault="00AE5D78" w:rsidP="008F1DD4">
      <w:pPr>
        <w:widowControl/>
        <w:numPr>
          <w:ilvl w:val="0"/>
          <w:numId w:val="31"/>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&lt;input type=</w:t>
      </w:r>
      <w:r w:rsidRPr="00E146DC">
        <w:t>"text"</w:t>
      </w:r>
      <w:r>
        <w:rPr>
          <w:rFonts w:ascii="Consolas" w:hAnsi="Consolas" w:cs="Consolas"/>
          <w:sz w:val="18"/>
          <w:szCs w:val="18"/>
        </w:rPr>
        <w:t> name=</w:t>
      </w:r>
      <w:r w:rsidRPr="00E146DC">
        <w:t>"w"</w:t>
      </w:r>
      <w:r>
        <w:rPr>
          <w:rFonts w:ascii="Consolas" w:hAnsi="Consolas" w:cs="Consolas"/>
          <w:sz w:val="18"/>
          <w:szCs w:val="18"/>
        </w:rPr>
        <w:t> smartpid=</w:t>
      </w:r>
      <w:r w:rsidRPr="00E146DC">
        <w:t>"sb.idx"</w:t>
      </w:r>
      <w:r>
        <w:rPr>
          <w:rFonts w:ascii="Consolas" w:hAnsi="Consolas" w:cs="Consolas"/>
          <w:sz w:val="18"/>
          <w:szCs w:val="18"/>
        </w:rPr>
        <w:t> smartch=</w:t>
      </w:r>
      <w:r w:rsidRPr="00E146DC">
        <w:t>"sb.c.idx"</w:t>
      </w:r>
      <w:r>
        <w:rPr>
          <w:rFonts w:ascii="Consolas" w:hAnsi="Consolas" w:cs="Consolas"/>
          <w:sz w:val="18"/>
          <w:szCs w:val="18"/>
        </w:rPr>
        <w:t> autocomplete=</w:t>
      </w:r>
      <w:r w:rsidRPr="00E146DC">
        <w:t>"off"</w:t>
      </w:r>
      <w:r>
        <w:rPr>
          <w:rFonts w:ascii="Consolas" w:hAnsi="Consolas" w:cs="Consolas"/>
          <w:sz w:val="18"/>
          <w:szCs w:val="18"/>
        </w:rPr>
        <w:t> id=</w:t>
      </w:r>
      <w:r w:rsidRPr="00E146DC">
        <w:t>"s_input"</w:t>
      </w:r>
      <w:r>
        <w:rPr>
          <w:rFonts w:ascii="Consolas" w:hAnsi="Consolas" w:cs="Consolas"/>
          <w:sz w:val="18"/>
          <w:szCs w:val="18"/>
        </w:rPr>
        <w:t> value=</w:t>
      </w:r>
      <w:r w:rsidRPr="00E146DC">
        <w:t>""</w:t>
      </w:r>
      <w:r>
        <w:rPr>
          <w:rFonts w:ascii="Consolas" w:hAnsi="Consolas" w:cs="Consolas"/>
          <w:sz w:val="18"/>
          <w:szCs w:val="18"/>
        </w:rPr>
        <w:t>&gt;  </w:t>
      </w:r>
    </w:p>
    <w:p w:rsidR="00AE5D78" w:rsidRDefault="00AE5D78" w:rsidP="00AE5D78">
      <w:pPr>
        <w:pStyle w:val="HTML"/>
        <w:shd w:val="clear" w:color="auto" w:fill="FFFFFF"/>
        <w:spacing w:line="390" w:lineRule="atLeast"/>
        <w:rPr>
          <w:vanish/>
        </w:rPr>
      </w:pPr>
      <w:r>
        <w:rPr>
          <w:vanish/>
        </w:rPr>
        <w:t>&lt;input type="text" name="w" smartpid="sb.idx" smartch="sb.c.idx" autocomplete="off" id="s_input" value=""&gt;</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官方文档上说</w:t>
      </w:r>
      <w:r>
        <w:rPr>
          <w:rFonts w:ascii="Arial" w:hAnsi="Arial" w:cs="Arial"/>
          <w:sz w:val="21"/>
          <w:szCs w:val="21"/>
        </w:rPr>
        <w:t>Selenium-WebDriver</w:t>
      </w:r>
      <w:r>
        <w:rPr>
          <w:rFonts w:ascii="Arial" w:hAnsi="Arial" w:cs="Arial"/>
          <w:sz w:val="21"/>
          <w:szCs w:val="21"/>
        </w:rPr>
        <w:t>支持</w:t>
      </w:r>
      <w:r>
        <w:rPr>
          <w:rFonts w:ascii="Arial" w:hAnsi="Arial" w:cs="Arial"/>
          <w:sz w:val="21"/>
          <w:szCs w:val="21"/>
        </w:rPr>
        <w:t>css3</w:t>
      </w:r>
      <w:r>
        <w:rPr>
          <w:rFonts w:ascii="Arial" w:hAnsi="Arial" w:cs="Arial"/>
          <w:sz w:val="21"/>
          <w:szCs w:val="21"/>
        </w:rPr>
        <w:t>语法，这对使用</w:t>
      </w:r>
      <w:r>
        <w:rPr>
          <w:rFonts w:ascii="Arial" w:hAnsi="Arial" w:cs="Arial"/>
          <w:sz w:val="21"/>
          <w:szCs w:val="21"/>
        </w:rPr>
        <w:t>jquery</w:t>
      </w:r>
      <w:r>
        <w:rPr>
          <w:rFonts w:ascii="Arial" w:hAnsi="Arial" w:cs="Arial"/>
          <w:sz w:val="21"/>
          <w:szCs w:val="21"/>
        </w:rPr>
        <w:t>的同学来说无疑是一个好消息。</w:t>
      </w:r>
    </w:p>
    <w:p w:rsidR="00AE5D78" w:rsidRPr="00E146DC" w:rsidRDefault="00AE5D78" w:rsidP="008F1DD4">
      <w:pPr>
        <w:widowControl/>
        <w:numPr>
          <w:ilvl w:val="0"/>
          <w:numId w:val="32"/>
        </w:numPr>
        <w:shd w:val="clear" w:color="auto" w:fill="E7E5DC"/>
        <w:spacing w:before="100" w:beforeAutospacing="1" w:after="100" w:afterAutospacing="1" w:line="20" w:lineRule="atLeast"/>
        <w:jc w:val="left"/>
        <w:rPr>
          <w:rFonts w:eastAsia="宋体"/>
          <w:kern w:val="0"/>
        </w:rPr>
      </w:pPr>
      <w:r w:rsidRPr="00E146DC">
        <w:rPr>
          <w:rFonts w:eastAsia="宋体"/>
          <w:kern w:val="0"/>
        </w:rPr>
        <w:t># css</w:t>
      </w:r>
      <w:r w:rsidRPr="00E146DC">
        <w:rPr>
          <w:rFonts w:eastAsia="宋体"/>
          <w:kern w:val="0"/>
        </w:rPr>
        <w:t>属性定位</w:t>
      </w:r>
      <w:r w:rsidRPr="00E146DC">
        <w:rPr>
          <w:rFonts w:eastAsia="宋体"/>
          <w:kern w:val="0"/>
        </w:rPr>
        <w:t>soso</w:t>
      </w:r>
      <w:r w:rsidRPr="00E146DC">
        <w:rPr>
          <w:rFonts w:eastAsia="宋体"/>
          <w:kern w:val="0"/>
        </w:rPr>
        <w:t>首页搜索框</w:t>
      </w:r>
      <w:r w:rsidRPr="00E146DC">
        <w:rPr>
          <w:rFonts w:eastAsia="宋体"/>
          <w:kern w:val="0"/>
        </w:rPr>
        <w:t xml:space="preserve">   </w:t>
      </w:r>
    </w:p>
    <w:p w:rsidR="00AE5D78" w:rsidRPr="00E146DC" w:rsidRDefault="00AE5D78" w:rsidP="008F1DD4">
      <w:pPr>
        <w:widowControl/>
        <w:numPr>
          <w:ilvl w:val="0"/>
          <w:numId w:val="32"/>
        </w:numPr>
        <w:shd w:val="clear" w:color="auto" w:fill="E7E5DC"/>
        <w:spacing w:before="100" w:beforeAutospacing="1" w:after="100" w:afterAutospacing="1" w:line="20" w:lineRule="atLeast"/>
        <w:jc w:val="left"/>
        <w:rPr>
          <w:rFonts w:eastAsia="宋体"/>
          <w:kern w:val="0"/>
        </w:rPr>
      </w:pPr>
      <w:r w:rsidRPr="00E146DC">
        <w:rPr>
          <w:rFonts w:eastAsia="宋体"/>
          <w:kern w:val="0"/>
        </w:rPr>
        <w:t>s_input = dr.find_element(:css =&gt; '#s_input')  </w:t>
      </w:r>
    </w:p>
    <w:p w:rsidR="00AE5D78" w:rsidRDefault="00AE5D78" w:rsidP="00AE5D78">
      <w:pPr>
        <w:pStyle w:val="HTML"/>
        <w:shd w:val="clear" w:color="auto" w:fill="FFFFFF"/>
        <w:spacing w:line="390" w:lineRule="atLeast"/>
        <w:rPr>
          <w:vanish/>
        </w:rPr>
      </w:pPr>
      <w:r>
        <w:rPr>
          <w:vanish/>
        </w:rPr>
        <w:t># css属性定位soso首页搜索框</w:t>
      </w:r>
    </w:p>
    <w:p w:rsidR="00AE5D78" w:rsidRDefault="00AE5D78" w:rsidP="00AE5D78">
      <w:pPr>
        <w:pStyle w:val="HTML"/>
        <w:shd w:val="clear" w:color="auto" w:fill="FFFFFF"/>
        <w:spacing w:line="390" w:lineRule="atLeast"/>
        <w:rPr>
          <w:vanish/>
        </w:rPr>
      </w:pPr>
      <w:r>
        <w:rPr>
          <w:vanish/>
        </w:rPr>
        <w:t>s_input = dr.find_element(:css =&gt; '#s_input')</w:t>
      </w:r>
    </w:p>
    <w:p w:rsidR="00AE5D78" w:rsidRDefault="00AE5D78" w:rsidP="00AE5D78"/>
    <w:p w:rsidR="00AE5D78" w:rsidRPr="00AE5D78" w:rsidRDefault="00AE5D78" w:rsidP="00AE5D78">
      <w:r>
        <w:rPr>
          <w:rFonts w:hint="eastAsia"/>
        </w:rPr>
        <w:t>使用</w:t>
      </w:r>
      <w:r>
        <w:rPr>
          <w:rFonts w:hint="eastAsia"/>
        </w:rPr>
        <w:t>xpath</w:t>
      </w:r>
      <w:r>
        <w:rPr>
          <w:rFonts w:hint="eastAsia"/>
        </w:rPr>
        <w:t>定位</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soso</w:t>
      </w:r>
      <w:r>
        <w:rPr>
          <w:rFonts w:ascii="Arial" w:hAnsi="Arial" w:cs="Arial"/>
          <w:sz w:val="21"/>
          <w:szCs w:val="21"/>
        </w:rPr>
        <w:t>首页的搜索输入框的</w:t>
      </w:r>
      <w:r>
        <w:rPr>
          <w:rFonts w:ascii="Arial" w:hAnsi="Arial" w:cs="Arial"/>
          <w:sz w:val="21"/>
          <w:szCs w:val="21"/>
        </w:rPr>
        <w:t>html</w:t>
      </w:r>
      <w:r>
        <w:rPr>
          <w:rFonts w:ascii="Arial" w:hAnsi="Arial" w:cs="Arial"/>
          <w:sz w:val="21"/>
          <w:szCs w:val="21"/>
        </w:rPr>
        <w:t>代码如下：</w:t>
      </w:r>
    </w:p>
    <w:p w:rsidR="00AE5D78" w:rsidRPr="00E146DC" w:rsidRDefault="00AE5D78" w:rsidP="008F1DD4">
      <w:pPr>
        <w:widowControl/>
        <w:numPr>
          <w:ilvl w:val="0"/>
          <w:numId w:val="33"/>
        </w:numPr>
        <w:shd w:val="clear" w:color="auto" w:fill="E7E5DC"/>
        <w:spacing w:before="100" w:beforeAutospacing="1" w:after="100" w:afterAutospacing="1" w:line="20" w:lineRule="atLeast"/>
        <w:jc w:val="left"/>
        <w:rPr>
          <w:rFonts w:eastAsia="宋体"/>
          <w:kern w:val="0"/>
        </w:rPr>
      </w:pPr>
      <w:r w:rsidRPr="00E146DC">
        <w:rPr>
          <w:rFonts w:eastAsia="宋体"/>
          <w:kern w:val="0"/>
        </w:rPr>
        <w:t>&lt;input type="text" name="w" smartpid="sb.idx" smartch="sb.c.idx" autocomplete="off" id="s_input" value=""&gt;  </w:t>
      </w:r>
    </w:p>
    <w:p w:rsidR="00AE5D78" w:rsidRPr="00E146DC" w:rsidRDefault="00AE5D78" w:rsidP="008F1DD4">
      <w:pPr>
        <w:widowControl/>
        <w:numPr>
          <w:ilvl w:val="0"/>
          <w:numId w:val="3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使用</w:t>
      </w:r>
      <w:r w:rsidRPr="00E146DC">
        <w:rPr>
          <w:rFonts w:eastAsia="宋体"/>
          <w:kern w:val="0"/>
        </w:rPr>
        <w:t>xpath</w:t>
      </w:r>
      <w:r w:rsidRPr="00E146DC">
        <w:rPr>
          <w:rFonts w:eastAsia="宋体"/>
          <w:kern w:val="0"/>
        </w:rPr>
        <w:t>定位</w:t>
      </w:r>
      <w:r w:rsidRPr="00E146DC">
        <w:rPr>
          <w:rFonts w:eastAsia="宋体"/>
          <w:kern w:val="0"/>
        </w:rPr>
        <w:t>soso</w:t>
      </w:r>
      <w:r w:rsidRPr="00E146DC">
        <w:rPr>
          <w:rFonts w:eastAsia="宋体"/>
          <w:kern w:val="0"/>
        </w:rPr>
        <w:t>首页搜索框</w:t>
      </w:r>
      <w:r w:rsidRPr="00E146DC">
        <w:rPr>
          <w:rFonts w:eastAsia="宋体"/>
          <w:kern w:val="0"/>
        </w:rPr>
        <w:t xml:space="preserve">   </w:t>
      </w:r>
    </w:p>
    <w:p w:rsidR="00AE5D78" w:rsidRPr="00E146DC" w:rsidRDefault="00AE5D78" w:rsidP="008F1DD4">
      <w:pPr>
        <w:widowControl/>
        <w:numPr>
          <w:ilvl w:val="0"/>
          <w:numId w:val="33"/>
        </w:numPr>
        <w:shd w:val="clear" w:color="auto" w:fill="E7E5DC"/>
        <w:spacing w:before="100" w:beforeAutospacing="1" w:after="100" w:afterAutospacing="1" w:line="20" w:lineRule="atLeast"/>
        <w:jc w:val="left"/>
      </w:pPr>
      <w:r w:rsidRPr="00E146DC">
        <w:rPr>
          <w:rFonts w:eastAsia="宋体"/>
          <w:kern w:val="0"/>
        </w:rPr>
        <w:t>s_input = dr.find_element(:xpath =&gt; %Q{//input[@id='s_input' and @name='w']}</w:t>
      </w:r>
      <w:r w:rsidRPr="00E146DC">
        <w:t>)  </w:t>
      </w:r>
    </w:p>
    <w:p w:rsidR="00AE5D78" w:rsidRPr="00AE5D78" w:rsidRDefault="00AE5D78" w:rsidP="00AE5D78">
      <w:pPr>
        <w:pStyle w:val="HTML"/>
        <w:shd w:val="clear" w:color="auto" w:fill="FFFFFF"/>
        <w:spacing w:line="390" w:lineRule="atLeast"/>
        <w:rPr>
          <w:vanish/>
          <w:sz w:val="21"/>
          <w:szCs w:val="21"/>
        </w:rPr>
      </w:pPr>
      <w:r w:rsidRPr="00AE5D78">
        <w:rPr>
          <w:rFonts w:hint="eastAsia"/>
          <w:sz w:val="21"/>
          <w:szCs w:val="21"/>
        </w:rPr>
        <w:t>使用其他方式定位</w:t>
      </w:r>
      <w:r w:rsidRPr="00AE5D78">
        <w:rPr>
          <w:vanish/>
          <w:sz w:val="21"/>
          <w:szCs w:val="21"/>
        </w:rPr>
        <w:t>&lt;input type="text" name="w" smartpid="sb.idx" smartch="sb.c.idx" autocomplete="off" id="s_input" value=""&gt;</w:t>
      </w:r>
    </w:p>
    <w:p w:rsidR="00AE5D78" w:rsidRDefault="00AE5D78" w:rsidP="00AE5D78">
      <w:pPr>
        <w:pStyle w:val="HTML"/>
        <w:shd w:val="clear" w:color="auto" w:fill="FFFFFF"/>
        <w:spacing w:line="390" w:lineRule="atLeast"/>
        <w:rPr>
          <w:vanish/>
        </w:rPr>
      </w:pPr>
    </w:p>
    <w:p w:rsidR="00AE5D78" w:rsidRDefault="00AE5D78" w:rsidP="00AE5D78">
      <w:pPr>
        <w:pStyle w:val="HTML"/>
        <w:shd w:val="clear" w:color="auto" w:fill="FFFFFF"/>
        <w:spacing w:line="390" w:lineRule="atLeast"/>
        <w:rPr>
          <w:vanish/>
        </w:rPr>
      </w:pPr>
      <w:r>
        <w:rPr>
          <w:vanish/>
        </w:rPr>
        <w:t># 使用xpath定位soso首页搜索框</w:t>
      </w:r>
    </w:p>
    <w:p w:rsidR="00AE5D78" w:rsidRDefault="00AE5D78" w:rsidP="00AE5D78">
      <w:pPr>
        <w:pStyle w:val="HTML"/>
        <w:shd w:val="clear" w:color="auto" w:fill="FFFFFF"/>
        <w:spacing w:line="390" w:lineRule="atLeast"/>
        <w:rPr>
          <w:vanish/>
        </w:rPr>
      </w:pPr>
      <w:r>
        <w:rPr>
          <w:vanish/>
        </w:rPr>
        <w:t>s_input = dr.find_element(:xpath =&gt; %Q{//input[@id='s_input' and @name='w']})</w:t>
      </w:r>
    </w:p>
    <w:p w:rsidR="00AE5D78" w:rsidRDefault="00AE5D78" w:rsidP="00AE5D78">
      <w:pPr>
        <w:pStyle w:val="HTML"/>
        <w:shd w:val="clear" w:color="auto" w:fill="FFFFFF"/>
        <w:spacing w:line="390" w:lineRule="atLeast"/>
        <w:rPr>
          <w:vanish/>
        </w:rPr>
      </w:pPr>
    </w:p>
    <w:p w:rsidR="00AE5D78" w:rsidRDefault="00AE5D78" w:rsidP="00AE5D78">
      <w:pPr>
        <w:pStyle w:val="a7"/>
        <w:shd w:val="clear" w:color="auto" w:fill="FFFFFF"/>
        <w:spacing w:line="390" w:lineRule="atLeast"/>
        <w:rPr>
          <w:rFonts w:ascii="Arial" w:hAnsi="Arial" w:cs="Arial"/>
          <w:sz w:val="21"/>
          <w:szCs w:val="21"/>
        </w:rPr>
      </w:pP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在定位</w:t>
      </w:r>
      <w:r>
        <w:rPr>
          <w:rFonts w:ascii="Arial" w:hAnsi="Arial" w:cs="Arial"/>
          <w:sz w:val="21"/>
          <w:szCs w:val="21"/>
        </w:rPr>
        <w:t>link</w:t>
      </w:r>
      <w:r>
        <w:rPr>
          <w:rFonts w:ascii="Arial" w:hAnsi="Arial" w:cs="Arial"/>
          <w:sz w:val="21"/>
          <w:szCs w:val="21"/>
        </w:rPr>
        <w:t>对象的时候，可以使用</w:t>
      </w:r>
      <w:r>
        <w:rPr>
          <w:rFonts w:ascii="Arial" w:hAnsi="Arial" w:cs="Arial"/>
          <w:sz w:val="21"/>
          <w:szCs w:val="21"/>
        </w:rPr>
        <w:t>link</w:t>
      </w:r>
      <w:r>
        <w:rPr>
          <w:rFonts w:ascii="Arial" w:hAnsi="Arial" w:cs="Arial"/>
          <w:sz w:val="21"/>
          <w:szCs w:val="21"/>
        </w:rPr>
        <w:t>和</w:t>
      </w:r>
      <w:r>
        <w:rPr>
          <w:rFonts w:ascii="Arial" w:hAnsi="Arial" w:cs="Arial"/>
          <w:sz w:val="21"/>
          <w:szCs w:val="21"/>
        </w:rPr>
        <w:t>link_text</w:t>
      </w:r>
      <w:r>
        <w:rPr>
          <w:rFonts w:ascii="Arial" w:hAnsi="Arial" w:cs="Arial"/>
          <w:sz w:val="21"/>
          <w:szCs w:val="21"/>
        </w:rPr>
        <w:t>属性；</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lastRenderedPageBreak/>
        <w:t>另外还可以使用</w:t>
      </w:r>
      <w:r>
        <w:rPr>
          <w:rFonts w:ascii="Arial" w:hAnsi="Arial" w:cs="Arial"/>
          <w:sz w:val="21"/>
          <w:szCs w:val="21"/>
        </w:rPr>
        <w:t>tag_name</w:t>
      </w:r>
      <w:r>
        <w:rPr>
          <w:rFonts w:ascii="Arial" w:hAnsi="Arial" w:cs="Arial"/>
          <w:sz w:val="21"/>
          <w:szCs w:val="21"/>
        </w:rPr>
        <w:t>属性定位任意元素；</w:t>
      </w:r>
    </w:p>
    <w:p w:rsidR="00AE5D78" w:rsidRDefault="00AE5D78" w:rsidP="00AE5D78">
      <w:bookmarkStart w:id="87" w:name="t7"/>
      <w:bookmarkEnd w:id="87"/>
    </w:p>
    <w:p w:rsidR="00AE5D78" w:rsidRPr="00AE5D78" w:rsidRDefault="00AE5D78" w:rsidP="00AE5D78">
      <w:r>
        <w:rPr>
          <w:rFonts w:hint="eastAsia"/>
        </w:rPr>
        <w:t>定位多个元素</w:t>
      </w:r>
    </w:p>
    <w:p w:rsidR="00AE5D78" w:rsidRDefault="00AE5D78" w:rsidP="00AE5D78">
      <w:pPr>
        <w:pStyle w:val="a7"/>
        <w:shd w:val="clear" w:color="auto" w:fill="FFFFFF"/>
        <w:spacing w:line="390" w:lineRule="atLeast"/>
        <w:rPr>
          <w:rFonts w:ascii="Arial" w:hAnsi="Arial" w:cs="Arial"/>
          <w:sz w:val="21"/>
          <w:szCs w:val="21"/>
        </w:rPr>
      </w:pPr>
      <w:r>
        <w:rPr>
          <w:rStyle w:val="a6"/>
          <w:rFonts w:ascii="Arial" w:hAnsi="Arial" w:cs="Arial"/>
          <w:sz w:val="21"/>
          <w:szCs w:val="21"/>
        </w:rPr>
        <w:t>find_elements</w:t>
      </w:r>
      <w:r>
        <w:rPr>
          <w:rFonts w:ascii="Arial" w:hAnsi="Arial" w:cs="Arial"/>
          <w:sz w:val="21"/>
          <w:szCs w:val="21"/>
        </w:rPr>
        <w:t>方法可以定位一组对象，例如</w:t>
      </w:r>
    </w:p>
    <w:p w:rsidR="00AE5D78" w:rsidRPr="00E146DC" w:rsidRDefault="00AE5D78" w:rsidP="008F1DD4">
      <w:pPr>
        <w:widowControl/>
        <w:numPr>
          <w:ilvl w:val="0"/>
          <w:numId w:val="34"/>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定位页面上所有的</w:t>
      </w:r>
      <w:r w:rsidRPr="00E146DC">
        <w:rPr>
          <w:rFonts w:eastAsia="宋体"/>
          <w:kern w:val="0"/>
        </w:rPr>
        <w:t>link</w:t>
      </w:r>
      <w:r w:rsidRPr="00E146DC">
        <w:rPr>
          <w:rFonts w:eastAsia="宋体"/>
          <w:kern w:val="0"/>
        </w:rPr>
        <w:t>对象</w:t>
      </w:r>
      <w:r w:rsidRPr="00E146DC">
        <w:rPr>
          <w:rFonts w:eastAsia="宋体"/>
          <w:kern w:val="0"/>
        </w:rPr>
        <w:t xml:space="preserve">   </w:t>
      </w:r>
    </w:p>
    <w:p w:rsidR="00AE5D78" w:rsidRPr="00E146DC" w:rsidRDefault="00AE5D78" w:rsidP="008F1DD4">
      <w:pPr>
        <w:widowControl/>
        <w:numPr>
          <w:ilvl w:val="0"/>
          <w:numId w:val="34"/>
        </w:numPr>
        <w:shd w:val="clear" w:color="auto" w:fill="E7E5DC"/>
        <w:spacing w:before="100" w:beforeAutospacing="1" w:after="100" w:afterAutospacing="1" w:line="20" w:lineRule="atLeast"/>
        <w:jc w:val="left"/>
        <w:rPr>
          <w:rFonts w:eastAsia="宋体"/>
          <w:kern w:val="0"/>
        </w:rPr>
      </w:pPr>
      <w:r w:rsidRPr="00E146DC">
        <w:rPr>
          <w:rFonts w:eastAsia="宋体"/>
          <w:kern w:val="0"/>
        </w:rPr>
        <w:t>all_links = driver.find_elements(:tag_name, 'a')  </w:t>
      </w:r>
    </w:p>
    <w:p w:rsidR="00AE5D78" w:rsidRPr="00E146DC" w:rsidRDefault="00AE5D78" w:rsidP="008F1DD4">
      <w:pPr>
        <w:widowControl/>
        <w:numPr>
          <w:ilvl w:val="0"/>
          <w:numId w:val="34"/>
        </w:numPr>
        <w:shd w:val="clear" w:color="auto" w:fill="E7E5DC"/>
        <w:spacing w:before="100" w:beforeAutospacing="1" w:after="100" w:afterAutospacing="1" w:line="20" w:lineRule="atLeast"/>
        <w:jc w:val="left"/>
        <w:rPr>
          <w:rFonts w:eastAsia="宋体"/>
          <w:kern w:val="0"/>
        </w:rPr>
      </w:pPr>
      <w:r w:rsidRPr="00E146DC">
        <w:rPr>
          <w:rFonts w:eastAsia="宋体"/>
          <w:kern w:val="0"/>
        </w:rPr>
        <w:t>all_links.each do {|l| puts l.class} # ---&gt; Selenium::WebDriver::Element  </w:t>
      </w:r>
    </w:p>
    <w:p w:rsidR="00AE5D78" w:rsidRDefault="00AE5D78" w:rsidP="00AE5D78">
      <w:pPr>
        <w:pStyle w:val="HTML"/>
        <w:shd w:val="clear" w:color="auto" w:fill="FFFFFF"/>
        <w:spacing w:line="390" w:lineRule="atLeast"/>
        <w:rPr>
          <w:vanish/>
        </w:rPr>
      </w:pPr>
      <w:r>
        <w:rPr>
          <w:vanish/>
        </w:rPr>
        <w:t># 定位页面上所有的link对象</w:t>
      </w:r>
    </w:p>
    <w:p w:rsidR="00AE5D78" w:rsidRDefault="00AE5D78" w:rsidP="00AE5D78">
      <w:pPr>
        <w:pStyle w:val="HTML"/>
        <w:shd w:val="clear" w:color="auto" w:fill="FFFFFF"/>
        <w:spacing w:line="390" w:lineRule="atLeast"/>
        <w:rPr>
          <w:vanish/>
        </w:rPr>
      </w:pPr>
      <w:r>
        <w:rPr>
          <w:vanish/>
        </w:rPr>
        <w:t>all_links = driver.find_elements(:tag_name, 'a')</w:t>
      </w:r>
    </w:p>
    <w:p w:rsidR="00AE5D78" w:rsidRDefault="00AE5D78" w:rsidP="00AE5D78">
      <w:pPr>
        <w:pStyle w:val="HTML"/>
        <w:shd w:val="clear" w:color="auto" w:fill="FFFFFF"/>
        <w:spacing w:line="390" w:lineRule="atLeast"/>
        <w:rPr>
          <w:vanish/>
        </w:rPr>
      </w:pPr>
      <w:r>
        <w:rPr>
          <w:vanish/>
        </w:rPr>
        <w:t>all_links.each do {|l| puts l.class} # ---&gt; Selenium::WebDriver::Element</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上面的代码返回页面上所有</w:t>
      </w:r>
      <w:r>
        <w:rPr>
          <w:rFonts w:ascii="Arial" w:hAnsi="Arial" w:cs="Arial"/>
          <w:sz w:val="21"/>
          <w:szCs w:val="21"/>
        </w:rPr>
        <w:t>link</w:t>
      </w:r>
      <w:r>
        <w:rPr>
          <w:rFonts w:ascii="Arial" w:hAnsi="Arial" w:cs="Arial"/>
          <w:sz w:val="21"/>
          <w:szCs w:val="21"/>
        </w:rPr>
        <w:t>对象的数组</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下面代码演示了如何选取页面上所有的</w:t>
      </w:r>
      <w:r>
        <w:rPr>
          <w:rFonts w:ascii="Arial" w:hAnsi="Arial" w:cs="Arial"/>
          <w:sz w:val="21"/>
          <w:szCs w:val="21"/>
        </w:rPr>
        <w:t>button</w:t>
      </w:r>
      <w:r>
        <w:rPr>
          <w:rFonts w:ascii="Arial" w:hAnsi="Arial" w:cs="Arial"/>
          <w:sz w:val="21"/>
          <w:szCs w:val="21"/>
        </w:rPr>
        <w:t>对象：</w:t>
      </w:r>
    </w:p>
    <w:p w:rsidR="00AE5D78" w:rsidRPr="00E146DC" w:rsidRDefault="00AE5D78" w:rsidP="008F1DD4">
      <w:pPr>
        <w:widowControl/>
        <w:numPr>
          <w:ilvl w:val="0"/>
          <w:numId w:val="35"/>
        </w:numPr>
        <w:shd w:val="clear" w:color="auto" w:fill="E7E5DC"/>
        <w:spacing w:before="100" w:beforeAutospacing="1" w:after="100" w:afterAutospacing="1" w:line="20" w:lineRule="atLeast"/>
        <w:jc w:val="left"/>
        <w:rPr>
          <w:rFonts w:eastAsia="宋体"/>
          <w:kern w:val="0"/>
        </w:rPr>
      </w:pPr>
      <w:r w:rsidRPr="00E146DC">
        <w:rPr>
          <w:rFonts w:eastAsia="宋体"/>
          <w:kern w:val="0"/>
        </w:rPr>
        <w:t>all_buttons = driver.find_elements(:tag_name, 'input').select do |i|  </w:t>
      </w:r>
    </w:p>
    <w:p w:rsidR="00AE5D78" w:rsidRPr="00E146DC" w:rsidRDefault="00AE5D78" w:rsidP="008F1DD4">
      <w:pPr>
        <w:widowControl/>
        <w:numPr>
          <w:ilvl w:val="0"/>
          <w:numId w:val="35"/>
        </w:numPr>
        <w:shd w:val="clear" w:color="auto" w:fill="E7E5DC"/>
        <w:spacing w:before="100" w:beforeAutospacing="1" w:after="100" w:afterAutospacing="1" w:line="20" w:lineRule="atLeast"/>
        <w:jc w:val="left"/>
        <w:rPr>
          <w:rFonts w:eastAsia="宋体"/>
          <w:kern w:val="0"/>
        </w:rPr>
      </w:pPr>
      <w:r w:rsidRPr="00E146DC">
        <w:rPr>
          <w:rFonts w:eastAsia="宋体"/>
          <w:kern w:val="0"/>
        </w:rPr>
        <w:t>    i['type'] == 'button'  </w:t>
      </w:r>
    </w:p>
    <w:p w:rsidR="00AE5D78" w:rsidRPr="00E146DC" w:rsidRDefault="00AE5D78" w:rsidP="008F1DD4">
      <w:pPr>
        <w:widowControl/>
        <w:numPr>
          <w:ilvl w:val="0"/>
          <w:numId w:val="35"/>
        </w:numPr>
        <w:shd w:val="clear" w:color="auto" w:fill="E7E5DC"/>
        <w:spacing w:before="100" w:beforeAutospacing="1" w:after="100" w:afterAutospacing="1" w:line="20" w:lineRule="atLeast"/>
        <w:jc w:val="left"/>
        <w:rPr>
          <w:rFonts w:eastAsia="宋体"/>
          <w:kern w:val="0"/>
        </w:rPr>
      </w:pPr>
      <w:r w:rsidRPr="00E146DC">
        <w:rPr>
          <w:rFonts w:eastAsia="宋体"/>
          <w:kern w:val="0"/>
        </w:rPr>
        <w:t>end  </w:t>
      </w:r>
    </w:p>
    <w:p w:rsidR="00AE5D78" w:rsidRDefault="00AE5D78" w:rsidP="00AE5D78">
      <w:pPr>
        <w:pStyle w:val="HTML"/>
        <w:shd w:val="clear" w:color="auto" w:fill="FFFFFF"/>
        <w:spacing w:line="390" w:lineRule="atLeast"/>
        <w:rPr>
          <w:vanish/>
        </w:rPr>
      </w:pPr>
      <w:r>
        <w:rPr>
          <w:vanish/>
        </w:rPr>
        <w:t>all_buttons = driver.find_elements(:tag_name, 'input').select do |i|</w:t>
      </w:r>
    </w:p>
    <w:p w:rsidR="00AE5D78" w:rsidRDefault="00AE5D78" w:rsidP="00AE5D78">
      <w:pPr>
        <w:pStyle w:val="HTML"/>
        <w:shd w:val="clear" w:color="auto" w:fill="FFFFFF"/>
        <w:spacing w:line="390" w:lineRule="atLeast"/>
        <w:rPr>
          <w:vanish/>
        </w:rPr>
      </w:pPr>
      <w:r>
        <w:rPr>
          <w:vanish/>
        </w:rPr>
        <w:t xml:space="preserve">    i['type'] == 'button'</w:t>
      </w:r>
    </w:p>
    <w:p w:rsidR="00AE5D78" w:rsidRDefault="00AE5D78" w:rsidP="00AE5D78">
      <w:pPr>
        <w:pStyle w:val="HTML"/>
        <w:shd w:val="clear" w:color="auto" w:fill="FFFFFF"/>
        <w:spacing w:line="390" w:lineRule="atLeast"/>
        <w:rPr>
          <w:vanish/>
        </w:rPr>
      </w:pPr>
      <w:r>
        <w:rPr>
          <w:vanish/>
        </w:rPr>
        <w:t>end</w:t>
      </w:r>
    </w:p>
    <w:p w:rsidR="00AE5D78" w:rsidRPr="00AE5D78" w:rsidRDefault="00AE5D78" w:rsidP="00AE5D78">
      <w:bookmarkStart w:id="88" w:name="t8"/>
      <w:bookmarkEnd w:id="88"/>
      <w:r>
        <w:rPr>
          <w:rFonts w:hint="eastAsia"/>
        </w:rPr>
        <w:t>层级定位</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层级定位的思想是先定位父对象，然后再从父对象中精确定位出其我们需要选取的后代元素。</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层级定位一般的应用场景是无法直接定位到需要选取的元素，但是其父元素比较容易定位，通过定位父元素再遍历其子元素选择需要的目标元素，或者需要定位某个元素下所有的子元素。</w:t>
      </w:r>
    </w:p>
    <w:p w:rsidR="00AE5D78" w:rsidRDefault="00AE5D78" w:rsidP="00AE5D78">
      <w:pPr>
        <w:pStyle w:val="a7"/>
        <w:shd w:val="clear" w:color="auto" w:fill="FFFFFF"/>
        <w:spacing w:line="390" w:lineRule="atLeast"/>
        <w:rPr>
          <w:rFonts w:ascii="Arial" w:hAnsi="Arial" w:cs="Arial"/>
          <w:sz w:val="21"/>
          <w:szCs w:val="21"/>
        </w:rPr>
      </w:pPr>
      <w:r>
        <w:rPr>
          <w:rFonts w:ascii="Arial" w:hAnsi="Arial" w:cs="Arial"/>
          <w:sz w:val="21"/>
          <w:szCs w:val="21"/>
        </w:rPr>
        <w:t>下面的代码演示了如何使用层级定位选取</w:t>
      </w:r>
      <w:r>
        <w:rPr>
          <w:rFonts w:ascii="Arial" w:hAnsi="Arial" w:cs="Arial"/>
          <w:sz w:val="21"/>
          <w:szCs w:val="21"/>
        </w:rPr>
        <w:t>id</w:t>
      </w:r>
      <w:r>
        <w:rPr>
          <w:rFonts w:ascii="Arial" w:hAnsi="Arial" w:cs="Arial"/>
          <w:sz w:val="21"/>
          <w:szCs w:val="21"/>
        </w:rPr>
        <w:t>为</w:t>
      </w:r>
      <w:r>
        <w:rPr>
          <w:rFonts w:ascii="Arial" w:hAnsi="Arial" w:cs="Arial"/>
          <w:sz w:val="21"/>
          <w:szCs w:val="21"/>
        </w:rPr>
        <w:t>bm</w:t>
      </w:r>
      <w:r>
        <w:rPr>
          <w:rFonts w:ascii="Arial" w:hAnsi="Arial" w:cs="Arial"/>
          <w:sz w:val="21"/>
          <w:szCs w:val="21"/>
        </w:rPr>
        <w:t>的</w:t>
      </w:r>
      <w:r>
        <w:rPr>
          <w:rFonts w:ascii="Arial" w:hAnsi="Arial" w:cs="Arial"/>
          <w:sz w:val="21"/>
          <w:szCs w:val="21"/>
        </w:rPr>
        <w:t>div</w:t>
      </w:r>
      <w:r>
        <w:rPr>
          <w:rFonts w:ascii="Arial" w:hAnsi="Arial" w:cs="Arial"/>
          <w:sz w:val="21"/>
          <w:szCs w:val="21"/>
        </w:rPr>
        <w:t>下所有的</w:t>
      </w:r>
      <w:r>
        <w:rPr>
          <w:rFonts w:ascii="Arial" w:hAnsi="Arial" w:cs="Arial"/>
          <w:sz w:val="21"/>
          <w:szCs w:val="21"/>
        </w:rPr>
        <w:t>link</w:t>
      </w:r>
      <w:r>
        <w:rPr>
          <w:rFonts w:ascii="Arial" w:hAnsi="Arial" w:cs="Arial"/>
          <w:sz w:val="21"/>
          <w:szCs w:val="21"/>
        </w:rPr>
        <w:t>元素，并打印出所有其</w:t>
      </w:r>
      <w:r>
        <w:rPr>
          <w:rFonts w:ascii="Arial" w:hAnsi="Arial" w:cs="Arial"/>
          <w:sz w:val="21"/>
          <w:szCs w:val="21"/>
        </w:rPr>
        <w:t>href</w:t>
      </w:r>
    </w:p>
    <w:p w:rsidR="00AE5D78" w:rsidRPr="00E146DC" w:rsidRDefault="00AE5D78" w:rsidP="008F1DD4">
      <w:pPr>
        <w:widowControl/>
        <w:numPr>
          <w:ilvl w:val="0"/>
          <w:numId w:val="36"/>
        </w:numPr>
        <w:shd w:val="clear" w:color="auto" w:fill="E7E5DC"/>
        <w:spacing w:before="100" w:beforeAutospacing="1" w:after="100" w:afterAutospacing="1" w:line="20" w:lineRule="atLeast"/>
        <w:jc w:val="left"/>
        <w:rPr>
          <w:rFonts w:eastAsia="宋体"/>
          <w:kern w:val="0"/>
        </w:rPr>
      </w:pPr>
      <w:r w:rsidRPr="00E146DC">
        <w:rPr>
          <w:rFonts w:eastAsia="宋体"/>
          <w:kern w:val="0"/>
        </w:rPr>
        <w:t>links = dr.find_element(:id, 'bm').find_elements(:css =&gt; 'a')  </w:t>
      </w:r>
    </w:p>
    <w:p w:rsidR="00AE5D78" w:rsidRPr="00E146DC" w:rsidRDefault="00AE5D78" w:rsidP="008F1DD4">
      <w:pPr>
        <w:widowControl/>
        <w:numPr>
          <w:ilvl w:val="0"/>
          <w:numId w:val="36"/>
        </w:numPr>
        <w:shd w:val="clear" w:color="auto" w:fill="E7E5DC"/>
        <w:spacing w:before="100" w:beforeAutospacing="1" w:after="100" w:afterAutospacing="1" w:line="20" w:lineRule="atLeast"/>
        <w:jc w:val="left"/>
        <w:rPr>
          <w:rFonts w:eastAsia="宋体"/>
          <w:kern w:val="0"/>
        </w:rPr>
      </w:pPr>
      <w:r w:rsidRPr="00E146DC">
        <w:rPr>
          <w:rFonts w:eastAsia="宋体"/>
          <w:kern w:val="0"/>
        </w:rPr>
        <w:t>links.each do |l|  </w:t>
      </w:r>
    </w:p>
    <w:p w:rsidR="00AE5D78" w:rsidRPr="00E146DC" w:rsidRDefault="00AE5D78" w:rsidP="008F1DD4">
      <w:pPr>
        <w:widowControl/>
        <w:numPr>
          <w:ilvl w:val="0"/>
          <w:numId w:val="36"/>
        </w:numPr>
        <w:shd w:val="clear" w:color="auto" w:fill="E7E5DC"/>
        <w:spacing w:before="100" w:beforeAutospacing="1" w:after="100" w:afterAutospacing="1" w:line="20" w:lineRule="atLeast"/>
        <w:jc w:val="left"/>
        <w:rPr>
          <w:rFonts w:eastAsia="宋体"/>
          <w:kern w:val="0"/>
        </w:rPr>
      </w:pPr>
      <w:r w:rsidRPr="00E146DC">
        <w:rPr>
          <w:rFonts w:eastAsia="宋体"/>
          <w:kern w:val="0"/>
        </w:rPr>
        <w:t>    puts l['href']  </w:t>
      </w:r>
    </w:p>
    <w:p w:rsidR="00AE5D78" w:rsidRPr="00E146DC" w:rsidRDefault="00AE5D78" w:rsidP="008F1DD4">
      <w:pPr>
        <w:widowControl/>
        <w:numPr>
          <w:ilvl w:val="0"/>
          <w:numId w:val="36"/>
        </w:numPr>
        <w:shd w:val="clear" w:color="auto" w:fill="E7E5DC"/>
        <w:spacing w:before="100" w:beforeAutospacing="1" w:after="100" w:afterAutospacing="1" w:line="20" w:lineRule="atLeast"/>
        <w:jc w:val="left"/>
        <w:rPr>
          <w:rFonts w:eastAsia="宋体"/>
          <w:kern w:val="0"/>
        </w:rPr>
      </w:pPr>
      <w:r w:rsidRPr="00E146DC">
        <w:rPr>
          <w:rFonts w:eastAsia="宋体"/>
          <w:kern w:val="0"/>
        </w:rPr>
        <w:t>end  </w:t>
      </w:r>
    </w:p>
    <w:p w:rsidR="00AE5D78" w:rsidRDefault="00200269" w:rsidP="00147D58">
      <w:pPr>
        <w:pStyle w:val="7"/>
        <w:numPr>
          <w:ilvl w:val="2"/>
          <w:numId w:val="1"/>
        </w:numPr>
      </w:pPr>
      <w:bookmarkStart w:id="89" w:name="_Toc359675999"/>
      <w:r>
        <w:rPr>
          <w:rFonts w:hint="eastAsia"/>
        </w:rPr>
        <w:t>定</w:t>
      </w:r>
      <w:r w:rsidR="00B42671">
        <w:rPr>
          <w:rFonts w:hint="eastAsia"/>
        </w:rPr>
        <w:t>位</w:t>
      </w:r>
      <w:r>
        <w:rPr>
          <w:rFonts w:hint="eastAsia"/>
        </w:rPr>
        <w:t>frame</w:t>
      </w:r>
      <w:r>
        <w:rPr>
          <w:rFonts w:hint="eastAsia"/>
        </w:rPr>
        <w:t>中的元素</w:t>
      </w:r>
      <w:bookmarkEnd w:id="89"/>
    </w:p>
    <w:p w:rsidR="00B42671" w:rsidRPr="00B42671" w:rsidRDefault="00B42671" w:rsidP="00B42671"/>
    <w:p w:rsidR="00AE5D78" w:rsidRPr="00AE5D78" w:rsidRDefault="00AE5D78" w:rsidP="00AE5D78">
      <w:pPr>
        <w:widowControl/>
        <w:shd w:val="clear" w:color="auto" w:fill="FFFFFF"/>
        <w:spacing w:line="390" w:lineRule="atLeast"/>
        <w:jc w:val="left"/>
        <w:rPr>
          <w:rFonts w:ascii="Arial" w:eastAsia="宋体" w:hAnsi="Arial" w:cs="Arial"/>
          <w:kern w:val="0"/>
          <w:szCs w:val="21"/>
        </w:rPr>
      </w:pPr>
      <w:r w:rsidRPr="00AE5D78">
        <w:rPr>
          <w:rFonts w:ascii="Arial" w:eastAsia="宋体" w:hAnsi="Arial" w:cs="Arial"/>
          <w:kern w:val="0"/>
          <w:szCs w:val="21"/>
        </w:rPr>
        <w:t>在</w:t>
      </w:r>
      <w:r w:rsidRPr="00AE5D78">
        <w:rPr>
          <w:rFonts w:ascii="Arial" w:eastAsia="宋体" w:hAnsi="Arial" w:cs="Arial"/>
          <w:kern w:val="0"/>
          <w:szCs w:val="21"/>
        </w:rPr>
        <w:t>web ui</w:t>
      </w:r>
      <w:r w:rsidRPr="00AE5D78">
        <w:rPr>
          <w:rFonts w:ascii="Arial" w:eastAsia="宋体" w:hAnsi="Arial" w:cs="Arial"/>
          <w:kern w:val="0"/>
          <w:szCs w:val="21"/>
        </w:rPr>
        <w:t>自动化测试中，</w:t>
      </w:r>
      <w:r w:rsidRPr="00AE5D78">
        <w:rPr>
          <w:rFonts w:ascii="Arial" w:eastAsia="宋体" w:hAnsi="Arial" w:cs="Arial"/>
          <w:kern w:val="0"/>
          <w:szCs w:val="21"/>
        </w:rPr>
        <w:t>frame</w:t>
      </w:r>
      <w:r w:rsidRPr="00AE5D78">
        <w:rPr>
          <w:rFonts w:ascii="Arial" w:eastAsia="宋体" w:hAnsi="Arial" w:cs="Arial"/>
          <w:kern w:val="0"/>
          <w:szCs w:val="21"/>
        </w:rPr>
        <w:t>一直是令人头痛的问题，就像上班必须挤公车坐地铁一般，</w:t>
      </w:r>
      <w:r w:rsidRPr="00AE5D78">
        <w:rPr>
          <w:rFonts w:ascii="Arial" w:eastAsia="宋体" w:hAnsi="Arial" w:cs="Arial"/>
          <w:kern w:val="0"/>
          <w:szCs w:val="21"/>
        </w:rPr>
        <w:t>frame</w:t>
      </w:r>
      <w:r w:rsidRPr="00AE5D78">
        <w:rPr>
          <w:rFonts w:ascii="Arial" w:eastAsia="宋体" w:hAnsi="Arial" w:cs="Arial"/>
          <w:kern w:val="0"/>
          <w:szCs w:val="21"/>
        </w:rPr>
        <w:t>的问题总是令人气闷纠结为之黯然神伤。</w:t>
      </w:r>
    </w:p>
    <w:p w:rsidR="00AE5D78" w:rsidRPr="00AE5D78" w:rsidRDefault="00AE5D78" w:rsidP="00AE5D78">
      <w:pPr>
        <w:widowControl/>
        <w:shd w:val="clear" w:color="auto" w:fill="FFFFFF"/>
        <w:spacing w:line="390" w:lineRule="atLeast"/>
        <w:jc w:val="left"/>
        <w:rPr>
          <w:rFonts w:ascii="Arial" w:eastAsia="宋体" w:hAnsi="Arial" w:cs="Arial"/>
          <w:kern w:val="0"/>
          <w:szCs w:val="21"/>
        </w:rPr>
      </w:pPr>
      <w:r w:rsidRPr="00AE5D78">
        <w:rPr>
          <w:rFonts w:ascii="Arial" w:eastAsia="宋体" w:hAnsi="Arial" w:cs="Arial"/>
          <w:kern w:val="0"/>
          <w:szCs w:val="21"/>
        </w:rPr>
        <w:t>以前在使用</w:t>
      </w:r>
      <w:r w:rsidRPr="00AE5D78">
        <w:rPr>
          <w:rFonts w:ascii="Arial" w:eastAsia="宋体" w:hAnsi="Arial" w:cs="Arial"/>
          <w:kern w:val="0"/>
          <w:szCs w:val="21"/>
        </w:rPr>
        <w:t>watir 1.6x</w:t>
      </w:r>
      <w:r w:rsidRPr="00AE5D78">
        <w:rPr>
          <w:rFonts w:ascii="Arial" w:eastAsia="宋体" w:hAnsi="Arial" w:cs="Arial"/>
          <w:kern w:val="0"/>
          <w:szCs w:val="21"/>
        </w:rPr>
        <w:t>的时候，</w:t>
      </w:r>
      <w:r w:rsidRPr="00AE5D78">
        <w:rPr>
          <w:rFonts w:ascii="Arial" w:eastAsia="宋体" w:hAnsi="Arial" w:cs="Arial"/>
          <w:kern w:val="0"/>
          <w:szCs w:val="21"/>
        </w:rPr>
        <w:t>frame</w:t>
      </w:r>
      <w:r w:rsidRPr="00AE5D78">
        <w:rPr>
          <w:rFonts w:ascii="Arial" w:eastAsia="宋体" w:hAnsi="Arial" w:cs="Arial"/>
          <w:kern w:val="0"/>
          <w:szCs w:val="21"/>
        </w:rPr>
        <w:t>也是颇为棘手的一个问题。不但要照本宣科的进行一系列的设置，而且在进行实际代码编写的过程中会遇到各种奇奇怪怪的问题。</w:t>
      </w:r>
      <w:r w:rsidRPr="00AE5D78">
        <w:rPr>
          <w:rFonts w:ascii="Arial" w:eastAsia="宋体" w:hAnsi="Arial" w:cs="Arial"/>
          <w:kern w:val="0"/>
          <w:szCs w:val="21"/>
        </w:rPr>
        <w:t>frame</w:t>
      </w:r>
      <w:r w:rsidRPr="00AE5D78">
        <w:rPr>
          <w:rFonts w:ascii="Arial" w:eastAsia="宋体" w:hAnsi="Arial" w:cs="Arial"/>
          <w:kern w:val="0"/>
          <w:szCs w:val="21"/>
        </w:rPr>
        <w:t>就像中国男足的后防线，问题多多难以解决。</w:t>
      </w:r>
    </w:p>
    <w:p w:rsidR="00AE5D78" w:rsidRPr="00AE5D78" w:rsidRDefault="00AE5D78" w:rsidP="00AE5D78">
      <w:pPr>
        <w:widowControl/>
        <w:shd w:val="clear" w:color="auto" w:fill="FFFFFF"/>
        <w:spacing w:line="390" w:lineRule="atLeast"/>
        <w:jc w:val="left"/>
        <w:rPr>
          <w:rFonts w:ascii="Arial" w:eastAsia="宋体" w:hAnsi="Arial" w:cs="Arial"/>
          <w:kern w:val="0"/>
          <w:szCs w:val="21"/>
        </w:rPr>
      </w:pPr>
      <w:r w:rsidRPr="00AE5D78">
        <w:rPr>
          <w:rFonts w:ascii="Arial" w:eastAsia="宋体" w:hAnsi="Arial" w:cs="Arial"/>
          <w:kern w:val="0"/>
          <w:szCs w:val="21"/>
        </w:rPr>
        <w:t>selenium webdriver</w:t>
      </w:r>
      <w:r w:rsidRPr="00AE5D78">
        <w:rPr>
          <w:rFonts w:ascii="Arial" w:eastAsia="宋体" w:hAnsi="Arial" w:cs="Arial"/>
          <w:kern w:val="0"/>
          <w:szCs w:val="21"/>
        </w:rPr>
        <w:t>处理</w:t>
      </w:r>
      <w:r w:rsidRPr="00AE5D78">
        <w:rPr>
          <w:rFonts w:ascii="Arial" w:eastAsia="宋体" w:hAnsi="Arial" w:cs="Arial"/>
          <w:kern w:val="0"/>
          <w:szCs w:val="21"/>
        </w:rPr>
        <w:t>frame</w:t>
      </w:r>
      <w:r w:rsidRPr="00AE5D78">
        <w:rPr>
          <w:rFonts w:ascii="Arial" w:eastAsia="宋体" w:hAnsi="Arial" w:cs="Arial"/>
          <w:kern w:val="0"/>
          <w:szCs w:val="21"/>
        </w:rPr>
        <w:t>比较简单，这点比某些测试工具要先进一些，令人身心愉悦。</w:t>
      </w:r>
    </w:p>
    <w:p w:rsidR="00AE5D78" w:rsidRPr="00AE5D78" w:rsidRDefault="00AE5D78" w:rsidP="00AE5D78">
      <w:pPr>
        <w:widowControl/>
        <w:shd w:val="clear" w:color="auto" w:fill="FFFFFF"/>
        <w:spacing w:line="390" w:lineRule="atLeast"/>
        <w:jc w:val="left"/>
        <w:rPr>
          <w:rFonts w:ascii="Arial" w:eastAsia="宋体" w:hAnsi="Arial" w:cs="Arial"/>
          <w:kern w:val="0"/>
          <w:szCs w:val="21"/>
        </w:rPr>
      </w:pPr>
      <w:r w:rsidRPr="00AE5D78">
        <w:rPr>
          <w:rFonts w:ascii="Arial" w:eastAsia="宋体" w:hAnsi="Arial" w:cs="Arial"/>
          <w:kern w:val="0"/>
          <w:szCs w:val="21"/>
        </w:rPr>
        <w:t>以下面的</w:t>
      </w:r>
      <w:r w:rsidRPr="00AE5D78">
        <w:rPr>
          <w:rFonts w:ascii="Arial" w:eastAsia="宋体" w:hAnsi="Arial" w:cs="Arial"/>
          <w:kern w:val="0"/>
          <w:szCs w:val="21"/>
        </w:rPr>
        <w:t>html</w:t>
      </w:r>
      <w:r w:rsidRPr="00AE5D78">
        <w:rPr>
          <w:rFonts w:ascii="Arial" w:eastAsia="宋体" w:hAnsi="Arial" w:cs="Arial"/>
          <w:kern w:val="0"/>
          <w:szCs w:val="21"/>
        </w:rPr>
        <w:t>代码为例，我们看一下如何定位</w:t>
      </w:r>
      <w:r w:rsidRPr="00AE5D78">
        <w:rPr>
          <w:rFonts w:ascii="Arial" w:eastAsia="宋体" w:hAnsi="Arial" w:cs="Arial"/>
          <w:kern w:val="0"/>
          <w:szCs w:val="21"/>
        </w:rPr>
        <w:t>frame</w:t>
      </w:r>
      <w:r w:rsidRPr="00AE5D78">
        <w:rPr>
          <w:rFonts w:ascii="Arial" w:eastAsia="宋体" w:hAnsi="Arial" w:cs="Arial"/>
          <w:kern w:val="0"/>
          <w:szCs w:val="21"/>
        </w:rPr>
        <w:t>上的元素。</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frame.html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lastRenderedPageBreak/>
        <w:t>  &lt;html&gt;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&lt;head&gt;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&lt;title&gt;Frame&lt;/title&gt;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&lt;style&gt;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#f_1 {width: 10em; height: 10em; border: 1px solid #ccc; }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#f_2 {display: none}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&lt;/style&gt;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&lt;/head&gt;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&lt;p id = "p"&gt;Outside frame&lt;/p&gt;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&lt;iframe id = "f_1" f1" src = "part1.htm"&gt;&lt;/iframe&gt;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&lt;iframe id = "f_2" src = "part2.htm"&gt;&lt;/iframe&gt;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&lt;/html&gt;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part1.htm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&lt;html&gt;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&lt;head&gt;&lt;title&gt;Part1&lt;/title&gt;&lt;/head&gt;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&lt;p id = "f_p"&gt;This is part 1&lt;/p&gt;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&lt;input id = "btn" type = "button" value = "click me" onclick = "alert('hello')" /&gt;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AE5D78" w:rsidRPr="00E146DC" w:rsidRDefault="00AE5D78" w:rsidP="008F1DD4">
      <w:pPr>
        <w:widowControl/>
        <w:numPr>
          <w:ilvl w:val="0"/>
          <w:numId w:val="37"/>
        </w:numPr>
        <w:shd w:val="clear" w:color="auto" w:fill="E7E5DC"/>
        <w:spacing w:before="100" w:beforeAutospacing="1" w:after="100" w:afterAutospacing="1" w:line="20" w:lineRule="atLeast"/>
        <w:jc w:val="left"/>
        <w:rPr>
          <w:rFonts w:eastAsia="宋体"/>
          <w:kern w:val="0"/>
        </w:rPr>
      </w:pPr>
      <w:r w:rsidRPr="00E146DC">
        <w:rPr>
          <w:rFonts w:eastAsia="宋体"/>
          <w:kern w:val="0"/>
        </w:rPr>
        <w:t>&lt;/html&gt;  </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frame.html</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&lt;html&gt;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&lt;head&gt;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&lt;title&gt;Frame&lt;/title&gt;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&lt;style&gt;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#f_1 {width: 10em; height: 10em; border: 1px solid #ccc; }</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#f_2 {display: none}</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&lt;/style&gt;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&lt;/head&gt;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&lt;body&gt;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&lt;p id = "p"&gt;Outside frame&lt;/p&gt;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&lt;iframe id = "f_1" f1" src = "part1.htm"&gt;&lt;/iframe&gt;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&lt;iframe id = "f_2" src = "part2.htm"&gt;&lt;/iframe&gt;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&lt;/body&gt;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&lt;/html&gt;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part1.htm</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&lt;html&gt;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&lt;head&gt;&lt;title&gt;Part1&lt;/title&gt;&lt;/head&gt;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&lt;body&gt;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&lt;p id = "f_p"&gt;This is part 1&lt;/p&gt;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&lt;input id = "btn" type = "button" value = "click me" onclick = "alert('hello')" /&gt;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    &lt;/body&gt;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&lt;/html&gt;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E146DC" w:rsidRDefault="00AE5D78" w:rsidP="00E146DC">
      <w:pPr>
        <w:widowControl/>
        <w:shd w:val="clear" w:color="auto" w:fill="FFFFFF"/>
        <w:spacing w:line="390" w:lineRule="atLeast"/>
        <w:jc w:val="left"/>
        <w:rPr>
          <w:rFonts w:ascii="Arial" w:eastAsia="宋体" w:hAnsi="Arial" w:cs="Arial"/>
          <w:kern w:val="0"/>
          <w:szCs w:val="21"/>
        </w:rPr>
      </w:pPr>
      <w:r w:rsidRPr="00AE5D78">
        <w:rPr>
          <w:rFonts w:ascii="Arial" w:eastAsia="宋体" w:hAnsi="Arial" w:cs="Arial"/>
          <w:kern w:val="0"/>
          <w:szCs w:val="21"/>
        </w:rPr>
        <w:t>switch_to</w:t>
      </w:r>
      <w:r w:rsidRPr="00AE5D78">
        <w:rPr>
          <w:rFonts w:ascii="Arial" w:eastAsia="宋体" w:hAnsi="Arial" w:cs="Arial"/>
          <w:kern w:val="0"/>
          <w:szCs w:val="21"/>
        </w:rPr>
        <w:t>方法会</w:t>
      </w:r>
      <w:r w:rsidRPr="00AE5D78">
        <w:rPr>
          <w:rFonts w:ascii="Arial" w:eastAsia="宋体" w:hAnsi="Arial" w:cs="Arial"/>
          <w:kern w:val="0"/>
          <w:szCs w:val="21"/>
        </w:rPr>
        <w:t>new1</w:t>
      </w:r>
      <w:r w:rsidRPr="00AE5D78">
        <w:rPr>
          <w:rFonts w:ascii="Arial" w:eastAsia="宋体" w:hAnsi="Arial" w:cs="Arial"/>
          <w:kern w:val="0"/>
          <w:szCs w:val="21"/>
        </w:rPr>
        <w:t>个</w:t>
      </w:r>
      <w:r w:rsidRPr="00AE5D78">
        <w:rPr>
          <w:rFonts w:ascii="Arial" w:eastAsia="宋体" w:hAnsi="Arial" w:cs="Arial"/>
          <w:kern w:val="0"/>
          <w:szCs w:val="21"/>
        </w:rPr>
        <w:t>TargetLocator</w:t>
      </w:r>
      <w:r w:rsidRPr="00AE5D78">
        <w:rPr>
          <w:rFonts w:ascii="Arial" w:eastAsia="宋体" w:hAnsi="Arial" w:cs="Arial"/>
          <w:kern w:val="0"/>
          <w:szCs w:val="21"/>
        </w:rPr>
        <w:t>对象，使用该对象的</w:t>
      </w:r>
      <w:r w:rsidRPr="00AE5D78">
        <w:rPr>
          <w:rFonts w:ascii="Arial" w:eastAsia="宋体" w:hAnsi="Arial" w:cs="Arial"/>
          <w:kern w:val="0"/>
          <w:szCs w:val="21"/>
        </w:rPr>
        <w:t>frame</w:t>
      </w:r>
      <w:r w:rsidRPr="00AE5D78">
        <w:rPr>
          <w:rFonts w:ascii="Arial" w:eastAsia="宋体" w:hAnsi="Arial" w:cs="Arial"/>
          <w:kern w:val="0"/>
          <w:szCs w:val="21"/>
        </w:rPr>
        <w:t>方法可以将当前识别的</w:t>
      </w:r>
      <w:r w:rsidRPr="00AE5D78">
        <w:rPr>
          <w:rFonts w:ascii="Arial" w:eastAsia="宋体" w:hAnsi="Arial" w:cs="Arial"/>
          <w:kern w:val="0"/>
          <w:szCs w:val="21"/>
        </w:rPr>
        <w:t>"</w:t>
      </w:r>
      <w:r w:rsidRPr="00AE5D78">
        <w:rPr>
          <w:rFonts w:ascii="Arial" w:eastAsia="宋体" w:hAnsi="Arial" w:cs="Arial"/>
          <w:kern w:val="0"/>
          <w:szCs w:val="21"/>
        </w:rPr>
        <w:t>主体</w:t>
      </w:r>
      <w:r w:rsidRPr="00AE5D78">
        <w:rPr>
          <w:rFonts w:ascii="Arial" w:eastAsia="宋体" w:hAnsi="Arial" w:cs="Arial"/>
          <w:kern w:val="0"/>
          <w:szCs w:val="21"/>
        </w:rPr>
        <w:t>"</w:t>
      </w:r>
      <w:r w:rsidRPr="00AE5D78">
        <w:rPr>
          <w:rFonts w:ascii="Arial" w:eastAsia="宋体" w:hAnsi="Arial" w:cs="Arial"/>
          <w:kern w:val="0"/>
          <w:szCs w:val="21"/>
        </w:rPr>
        <w:t>移动到需要定位的</w:t>
      </w:r>
      <w:r w:rsidRPr="00AE5D78">
        <w:rPr>
          <w:rFonts w:ascii="Arial" w:eastAsia="宋体" w:hAnsi="Arial" w:cs="Arial"/>
          <w:kern w:val="0"/>
          <w:szCs w:val="21"/>
        </w:rPr>
        <w:t>frame</w:t>
      </w:r>
      <w:r w:rsidRPr="00AE5D78">
        <w:rPr>
          <w:rFonts w:ascii="Arial" w:eastAsia="宋体" w:hAnsi="Arial" w:cs="Arial"/>
          <w:kern w:val="0"/>
          <w:szCs w:val="21"/>
        </w:rPr>
        <w:t>上去。</w:t>
      </w:r>
      <w:hyperlink r:id="rId14" w:tooltip="?" w:history="1"/>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'rubygems'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'selenium-webdriver'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dr = Selenium::WebDriver.for :firefox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frame_file = 'file:///'+File.expand_path(File.join(File.dirname(__FILE__), 'frame.html'))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dr.navigate.to frame_file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定位</w:t>
      </w:r>
      <w:r w:rsidRPr="00E146DC">
        <w:rPr>
          <w:rFonts w:eastAsia="宋体"/>
          <w:kern w:val="0"/>
        </w:rPr>
        <w:t>default content</w:t>
      </w:r>
      <w:r w:rsidRPr="00E146DC">
        <w:rPr>
          <w:rFonts w:eastAsia="宋体"/>
          <w:kern w:val="0"/>
        </w:rPr>
        <w:t>上的</w:t>
      </w:r>
      <w:r w:rsidRPr="00E146DC">
        <w:rPr>
          <w:rFonts w:eastAsia="宋体"/>
          <w:kern w:val="0"/>
        </w:rPr>
        <w:t>p</w:t>
      </w:r>
      <w:r w:rsidRPr="00E146DC">
        <w:rPr>
          <w:rFonts w:eastAsia="宋体"/>
          <w:kern w:val="0"/>
        </w:rPr>
        <w:t>元素</w:t>
      </w:r>
      <w:r w:rsidRPr="00E146DC">
        <w:rPr>
          <w:rFonts w:eastAsia="宋体"/>
          <w:kern w:val="0"/>
        </w:rPr>
        <w:t xml:space="preserve">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p dr.find_element(:id =&gt; 'p')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将当前识别主体移动到</w:t>
      </w:r>
      <w:r w:rsidRPr="00E146DC">
        <w:rPr>
          <w:rFonts w:eastAsia="宋体"/>
          <w:kern w:val="0"/>
        </w:rPr>
        <w:t>id</w:t>
      </w:r>
      <w:r w:rsidRPr="00E146DC">
        <w:rPr>
          <w:rFonts w:eastAsia="宋体"/>
          <w:kern w:val="0"/>
        </w:rPr>
        <w:t>为</w:t>
      </w:r>
      <w:r w:rsidRPr="00E146DC">
        <w:rPr>
          <w:rFonts w:eastAsia="宋体"/>
          <w:kern w:val="0"/>
        </w:rPr>
        <w:t>f_1</w:t>
      </w:r>
      <w:r w:rsidRPr="00E146DC">
        <w:rPr>
          <w:rFonts w:eastAsia="宋体"/>
          <w:kern w:val="0"/>
        </w:rPr>
        <w:t>的</w:t>
      </w:r>
      <w:r w:rsidRPr="00E146DC">
        <w:rPr>
          <w:rFonts w:eastAsia="宋体"/>
          <w:kern w:val="0"/>
        </w:rPr>
        <w:t>frame</w:t>
      </w:r>
      <w:r w:rsidRPr="00E146DC">
        <w:rPr>
          <w:rFonts w:eastAsia="宋体"/>
          <w:kern w:val="0"/>
        </w:rPr>
        <w:t>上去</w:t>
      </w:r>
      <w:r w:rsidRPr="00E146DC">
        <w:rPr>
          <w:rFonts w:eastAsia="宋体"/>
          <w:kern w:val="0"/>
        </w:rPr>
        <w:t xml:space="preserve">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lastRenderedPageBreak/>
        <w:t>dr.switch_to.frame('f_1')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点击</w:t>
      </w:r>
      <w:r w:rsidRPr="00E146DC">
        <w:rPr>
          <w:rFonts w:eastAsia="宋体"/>
          <w:kern w:val="0"/>
        </w:rPr>
        <w:t>frame</w:t>
      </w:r>
      <w:r w:rsidRPr="00E146DC">
        <w:rPr>
          <w:rFonts w:eastAsia="宋体"/>
          <w:kern w:val="0"/>
        </w:rPr>
        <w:t>上的</w:t>
      </w:r>
      <w:r w:rsidRPr="00E146DC">
        <w:rPr>
          <w:rFonts w:eastAsia="宋体"/>
          <w:kern w:val="0"/>
        </w:rPr>
        <w:t>button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dr.find_element(:id =&gt;'btn').click # --&gt; a alert will popup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此时再去定位</w:t>
      </w:r>
      <w:r w:rsidRPr="00E146DC">
        <w:rPr>
          <w:rFonts w:eastAsia="宋体"/>
          <w:kern w:val="0"/>
        </w:rPr>
        <w:t>frame</w:t>
      </w:r>
      <w:r w:rsidRPr="00E146DC">
        <w:rPr>
          <w:rFonts w:eastAsia="宋体"/>
          <w:kern w:val="0"/>
        </w:rPr>
        <w:t>外的</w:t>
      </w:r>
      <w:r w:rsidRPr="00E146DC">
        <w:rPr>
          <w:rFonts w:eastAsia="宋体"/>
          <w:kern w:val="0"/>
        </w:rPr>
        <w:t>p</w:t>
      </w:r>
      <w:r w:rsidRPr="00E146DC">
        <w:rPr>
          <w:rFonts w:eastAsia="宋体"/>
          <w:kern w:val="0"/>
        </w:rPr>
        <w:t>元素将出现错误</w:t>
      </w:r>
      <w:r w:rsidRPr="00E146DC">
        <w:rPr>
          <w:rFonts w:eastAsia="宋体"/>
          <w:kern w:val="0"/>
        </w:rPr>
        <w:t xml:space="preserve">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p dr.find_element(:id =&gt; 'p') # --&gt; error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将识别的主体切换出</w:t>
      </w:r>
      <w:r w:rsidRPr="00E146DC">
        <w:rPr>
          <w:rFonts w:eastAsia="宋体"/>
          <w:kern w:val="0"/>
        </w:rPr>
        <w:t>frame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dr.switch_to.default_content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AE5D78" w:rsidRPr="00E146DC" w:rsidRDefault="00AE5D78" w:rsidP="008F1DD4">
      <w:pPr>
        <w:widowControl/>
        <w:numPr>
          <w:ilvl w:val="0"/>
          <w:numId w:val="38"/>
        </w:numPr>
        <w:shd w:val="clear" w:color="auto" w:fill="E7E5DC"/>
        <w:spacing w:before="100" w:beforeAutospacing="1" w:after="100" w:afterAutospacing="1" w:line="20" w:lineRule="atLeast"/>
        <w:jc w:val="left"/>
        <w:rPr>
          <w:rFonts w:eastAsia="宋体"/>
          <w:kern w:val="0"/>
        </w:rPr>
      </w:pPr>
      <w:r w:rsidRPr="00E146DC">
        <w:rPr>
          <w:rFonts w:eastAsia="宋体"/>
          <w:kern w:val="0"/>
        </w:rPr>
        <w:t>p dr.find_element(:id =&gt; 'p') # --&gt; ok  </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require 'rubygems'</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require 'selenium-webdriver'</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dr = Selenium::WebDriver.for :firefox</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frame_file = 'file:///'+File.expand_path(File.join(File.dirname(__FILE__), 'frame.html'))</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dr.navigate.to frame_file</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定位default content上的p元素</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p dr.find_element(:id =&gt; 'p')</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将当前识别主体移动到id为f_1的frame上去</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dr.switch_to.frame('f_1')</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点击frame上的button</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dr.find_element(:id =&gt;'btn').click # --&gt; a alert will popup</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此时再去定位frame外的p元素将出现错误</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xml:space="preserve">p dr.find_element(:id =&gt; 'p') # --&gt; error </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 将识别的主体切换出frame</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dr.switch_to.default_content</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r w:rsidRPr="00AE5D78">
        <w:rPr>
          <w:rFonts w:ascii="宋体" w:eastAsia="宋体" w:hAnsi="宋体" w:cs="宋体"/>
          <w:vanish/>
          <w:kern w:val="0"/>
          <w:sz w:val="24"/>
          <w:szCs w:val="24"/>
        </w:rPr>
        <w:t>p dr.find_element(:id =&gt; 'p') # --&gt; ok</w:t>
      </w:r>
    </w:p>
    <w:p w:rsidR="00AE5D78" w:rsidRPr="00AE5D78" w:rsidRDefault="00AE5D78" w:rsidP="00AE5D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vanish/>
          <w:kern w:val="0"/>
          <w:sz w:val="24"/>
          <w:szCs w:val="24"/>
        </w:rPr>
      </w:pPr>
    </w:p>
    <w:p w:rsidR="00AE5D78" w:rsidRPr="00AE5D78" w:rsidRDefault="00AE5D78" w:rsidP="00AE5D78">
      <w:pPr>
        <w:widowControl/>
        <w:shd w:val="clear" w:color="auto" w:fill="FFFFFF"/>
        <w:spacing w:line="390" w:lineRule="atLeast"/>
        <w:jc w:val="left"/>
        <w:rPr>
          <w:rFonts w:ascii="Arial" w:eastAsia="宋体" w:hAnsi="Arial" w:cs="Arial"/>
          <w:kern w:val="0"/>
          <w:szCs w:val="21"/>
        </w:rPr>
      </w:pPr>
      <w:r w:rsidRPr="00AE5D78">
        <w:rPr>
          <w:rFonts w:ascii="Arial" w:eastAsia="宋体" w:hAnsi="Arial" w:cs="Arial"/>
          <w:kern w:val="0"/>
          <w:szCs w:val="21"/>
        </w:rPr>
        <w:t>webdriver</w:t>
      </w:r>
      <w:r w:rsidRPr="00AE5D78">
        <w:rPr>
          <w:rFonts w:ascii="Arial" w:eastAsia="宋体" w:hAnsi="Arial" w:cs="Arial"/>
          <w:kern w:val="0"/>
          <w:szCs w:val="21"/>
        </w:rPr>
        <w:t>的</w:t>
      </w:r>
      <w:r w:rsidRPr="00AE5D78">
        <w:rPr>
          <w:rFonts w:ascii="Arial" w:eastAsia="宋体" w:hAnsi="Arial" w:cs="Arial"/>
          <w:kern w:val="0"/>
          <w:szCs w:val="21"/>
        </w:rPr>
        <w:t>frame</w:t>
      </w:r>
      <w:r w:rsidRPr="00AE5D78">
        <w:rPr>
          <w:rFonts w:ascii="Arial" w:eastAsia="宋体" w:hAnsi="Arial" w:cs="Arial"/>
          <w:kern w:val="0"/>
          <w:szCs w:val="21"/>
        </w:rPr>
        <w:t>处理方式让人感觉那个不痛越来越轻松，这点进步值得肯定。</w:t>
      </w:r>
    </w:p>
    <w:p w:rsidR="00AE5D78" w:rsidRDefault="00AE5D78" w:rsidP="00AE5D78"/>
    <w:p w:rsidR="00AE5D78" w:rsidRDefault="00AE5D78" w:rsidP="00147D58">
      <w:pPr>
        <w:pStyle w:val="7"/>
        <w:numPr>
          <w:ilvl w:val="2"/>
          <w:numId w:val="1"/>
        </w:numPr>
      </w:pPr>
      <w:bookmarkStart w:id="90" w:name="_Toc359676000"/>
      <w:r w:rsidRPr="008C526C">
        <w:rPr>
          <w:rFonts w:hint="eastAsia"/>
        </w:rPr>
        <w:t>捕获弹出窗口</w:t>
      </w:r>
      <w:bookmarkEnd w:id="90"/>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在</w:t>
      </w:r>
      <w:r>
        <w:rPr>
          <w:rFonts w:ascii="Arial" w:hAnsi="Arial" w:cs="Arial"/>
          <w:sz w:val="21"/>
          <w:szCs w:val="21"/>
        </w:rPr>
        <w:t>web</w:t>
      </w:r>
      <w:r>
        <w:rPr>
          <w:rFonts w:ascii="Arial" w:hAnsi="Arial" w:cs="Arial"/>
          <w:sz w:val="21"/>
          <w:szCs w:val="21"/>
        </w:rPr>
        <w:t>自动化测试中点击一个链接然后弹出新窗口是比较司空见惯的事情。</w:t>
      </w:r>
    </w:p>
    <w:p w:rsidR="008C526C" w:rsidRPr="00E146DC" w:rsidRDefault="008C526C" w:rsidP="00E146DC">
      <w:pPr>
        <w:pStyle w:val="a7"/>
        <w:shd w:val="clear" w:color="auto" w:fill="FFFFFF"/>
        <w:spacing w:line="390" w:lineRule="atLeast"/>
        <w:rPr>
          <w:rFonts w:ascii="Arial" w:hAnsi="Arial" w:cs="Arial"/>
          <w:sz w:val="21"/>
          <w:szCs w:val="21"/>
        </w:rPr>
      </w:pPr>
      <w:r>
        <w:rPr>
          <w:rFonts w:ascii="Arial" w:hAnsi="Arial" w:cs="Arial"/>
          <w:sz w:val="21"/>
          <w:szCs w:val="21"/>
        </w:rPr>
        <w:t>webdriver</w:t>
      </w:r>
      <w:r>
        <w:rPr>
          <w:rFonts w:ascii="Arial" w:hAnsi="Arial" w:cs="Arial"/>
          <w:sz w:val="21"/>
          <w:szCs w:val="21"/>
        </w:rPr>
        <w:t>中处理弹出窗口</w:t>
      </w:r>
      <w:proofErr w:type="gramStart"/>
      <w:r>
        <w:rPr>
          <w:rFonts w:ascii="Arial" w:hAnsi="Arial" w:cs="Arial"/>
          <w:sz w:val="21"/>
          <w:szCs w:val="21"/>
        </w:rPr>
        <w:t>跟处理</w:t>
      </w:r>
      <w:proofErr w:type="gramEnd"/>
      <w:r>
        <w:rPr>
          <w:rFonts w:ascii="Arial" w:hAnsi="Arial" w:cs="Arial"/>
          <w:sz w:val="21"/>
          <w:szCs w:val="21"/>
        </w:rPr>
        <w:t>frame</w:t>
      </w:r>
      <w:r>
        <w:rPr>
          <w:rFonts w:ascii="Arial" w:hAnsi="Arial" w:cs="Arial"/>
          <w:sz w:val="21"/>
          <w:szCs w:val="21"/>
        </w:rPr>
        <w:t>差不多，以下面的</w:t>
      </w:r>
      <w:r>
        <w:rPr>
          <w:rFonts w:ascii="Arial" w:hAnsi="Arial" w:cs="Arial"/>
          <w:sz w:val="21"/>
          <w:szCs w:val="21"/>
        </w:rPr>
        <w:t>html</w:t>
      </w:r>
      <w:r>
        <w:rPr>
          <w:rFonts w:ascii="Arial" w:hAnsi="Arial" w:cs="Arial"/>
          <w:sz w:val="21"/>
          <w:szCs w:val="21"/>
        </w:rPr>
        <w:t>代码为例</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window.html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&lt;html&gt;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&lt;head&gt;&lt;title&gt;Popup Window&lt;/title&gt;&lt;/head&gt;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&lt;a id = "soso" href = "http://www.soso.com/" target = "_blank"&gt;click me&lt;/a&gt;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4"/>
        </w:numPr>
        <w:shd w:val="clear" w:color="auto" w:fill="E7E5DC"/>
        <w:spacing w:before="100" w:beforeAutospacing="1" w:after="100" w:afterAutospacing="1" w:line="20" w:lineRule="atLeast"/>
        <w:jc w:val="left"/>
        <w:rPr>
          <w:rFonts w:eastAsia="宋体"/>
          <w:kern w:val="0"/>
        </w:rPr>
      </w:pPr>
      <w:r w:rsidRPr="00E146DC">
        <w:rPr>
          <w:rFonts w:eastAsia="宋体"/>
          <w:kern w:val="0"/>
        </w:rPr>
        <w:t>&lt;/html&gt;  </w:t>
      </w:r>
    </w:p>
    <w:p w:rsidR="008C526C" w:rsidRDefault="008C526C" w:rsidP="008C526C">
      <w:pPr>
        <w:pStyle w:val="HTML"/>
        <w:shd w:val="clear" w:color="auto" w:fill="FFFFFF"/>
        <w:spacing w:line="390" w:lineRule="atLeast"/>
        <w:rPr>
          <w:vanish/>
        </w:rPr>
      </w:pPr>
      <w:r>
        <w:rPr>
          <w:vanish/>
        </w:rPr>
        <w:t>window.html</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&lt;head&gt;&lt;title&gt;Popup Window&lt;/title&gt;&lt;/head&gt;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&lt;a id = "soso" href = "http://www.soso.com/" target = "_blank"&gt;click me&lt;/a&gt;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p>
    <w:p w:rsidR="008C526C" w:rsidRPr="00E146DC" w:rsidRDefault="008C526C" w:rsidP="00E146DC">
      <w:pPr>
        <w:pStyle w:val="a7"/>
        <w:shd w:val="clear" w:color="auto" w:fill="FFFFFF"/>
        <w:spacing w:line="390" w:lineRule="atLeast"/>
        <w:rPr>
          <w:rFonts w:ascii="Arial" w:hAnsi="Arial" w:cs="Arial"/>
          <w:sz w:val="21"/>
          <w:szCs w:val="21"/>
        </w:rPr>
      </w:pPr>
      <w:r>
        <w:rPr>
          <w:rFonts w:ascii="Arial" w:hAnsi="Arial" w:cs="Arial"/>
          <w:sz w:val="21"/>
          <w:szCs w:val="21"/>
        </w:rPr>
        <w:t>下面的代码演示了如何去捕获弹出窗口</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'rubygems'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'pp'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lastRenderedPageBreak/>
        <w:t>require 'selenium-webdriver'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dr = Selenium::WebDriver.for :firefox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frame_file = 'file:///'.concat File.expand_path(File.join(File.dirname(__FILE__), 'window.html'))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dr.navigate.to frame_file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dr.find_element(:id =&gt;'soso').click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所有的</w:t>
      </w:r>
      <w:r w:rsidRPr="00E146DC">
        <w:rPr>
          <w:rFonts w:eastAsia="宋体"/>
          <w:kern w:val="0"/>
        </w:rPr>
        <w:t>window handles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hs = dr.window_handles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r w:rsidRPr="00E146DC">
        <w:rPr>
          <w:rFonts w:eastAsia="宋体"/>
          <w:kern w:val="0"/>
        </w:rPr>
        <w:t>当前的</w:t>
      </w:r>
      <w:r w:rsidRPr="00E146DC">
        <w:rPr>
          <w:rFonts w:eastAsia="宋体"/>
          <w:kern w:val="0"/>
        </w:rPr>
        <w:t>window handle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ch = dr.window_handle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pp hs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pp ch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hs.each do |h|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unless h == ch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dr.switch_to.window(h)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p dr.find_element(:id =&gt; 's_input')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end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3"/>
        </w:numPr>
        <w:shd w:val="clear" w:color="auto" w:fill="E7E5DC"/>
        <w:spacing w:before="100" w:beforeAutospacing="1" w:after="100" w:afterAutospacing="1" w:line="20" w:lineRule="atLeast"/>
        <w:jc w:val="left"/>
        <w:rPr>
          <w:rFonts w:eastAsia="宋体"/>
          <w:kern w:val="0"/>
        </w:rPr>
      </w:pPr>
      <w:r w:rsidRPr="00E146DC">
        <w:rPr>
          <w:rFonts w:eastAsia="宋体"/>
          <w:kern w:val="0"/>
        </w:rPr>
        <w:t>end  </w:t>
      </w:r>
    </w:p>
    <w:p w:rsidR="008C526C" w:rsidRDefault="008C526C" w:rsidP="008C526C">
      <w:pPr>
        <w:pStyle w:val="HTML"/>
        <w:shd w:val="clear" w:color="auto" w:fill="FFFFFF"/>
        <w:spacing w:line="390" w:lineRule="atLeast"/>
        <w:rPr>
          <w:vanish/>
        </w:rPr>
      </w:pPr>
      <w:r>
        <w:rPr>
          <w:vanish/>
        </w:rPr>
        <w:t>require 'rubygems'</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require 'pp'</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dr = Selenium::WebDriver.for :firefox</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frame_file = 'file:///'.concat File.expand_path(File.join(File.dirname(__FILE__), 'window.html'))</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dr.navigate.to frame_file</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dr.find_element(:id =&gt;'soso').click</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所有的window handles</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hs = dr.window_handles</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当前的window handle</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ch = dr.window_handle</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pp hs</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pp ch </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hs.each do |h|</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unless h == ch</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dr.switch_to.window(h)</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p dr.find_element(:id =&gt; 's_input')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HTML"/>
        <w:shd w:val="clear" w:color="auto" w:fill="FFFFFF"/>
        <w:spacing w:line="390" w:lineRule="atLeast"/>
        <w:rPr>
          <w:vanish/>
        </w:rPr>
      </w:pP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捕获或者说定位弹出窗口的关键在于获得弹出窗口的</w:t>
      </w:r>
      <w:r>
        <w:rPr>
          <w:rFonts w:ascii="Arial" w:hAnsi="Arial" w:cs="Arial"/>
          <w:sz w:val="21"/>
          <w:szCs w:val="21"/>
        </w:rPr>
        <w:t>handle</w:t>
      </w:r>
      <w:r>
        <w:rPr>
          <w:rFonts w:ascii="Arial" w:hAnsi="Arial" w:cs="Arial"/>
          <w:sz w:val="21"/>
          <w:szCs w:val="21"/>
        </w:rPr>
        <w: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在上面的代码里，使用了</w:t>
      </w:r>
      <w:r>
        <w:rPr>
          <w:rFonts w:ascii="Arial" w:hAnsi="Arial" w:cs="Arial"/>
          <w:sz w:val="21"/>
          <w:szCs w:val="21"/>
        </w:rPr>
        <w:t>window_handles</w:t>
      </w:r>
      <w:r>
        <w:rPr>
          <w:rFonts w:ascii="Arial" w:hAnsi="Arial" w:cs="Arial"/>
          <w:sz w:val="21"/>
          <w:szCs w:val="21"/>
        </w:rPr>
        <w:t>方法获取所有弹出的浏览器窗口的句柄，然后使用</w:t>
      </w:r>
      <w:r>
        <w:rPr>
          <w:rFonts w:ascii="Arial" w:hAnsi="Arial" w:cs="Arial"/>
          <w:sz w:val="21"/>
          <w:szCs w:val="21"/>
        </w:rPr>
        <w:t>window_handle</w:t>
      </w:r>
      <w:r>
        <w:rPr>
          <w:rFonts w:ascii="Arial" w:hAnsi="Arial" w:cs="Arial"/>
          <w:sz w:val="21"/>
          <w:szCs w:val="21"/>
        </w:rPr>
        <w:t>方法来获取当前浏览器窗口的句柄，将这两个值的差值就是新弹出窗口的句柄。</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在获取新弹出窗口的句柄后，使用</w:t>
      </w:r>
      <w:r>
        <w:rPr>
          <w:rFonts w:ascii="Arial" w:hAnsi="Arial" w:cs="Arial"/>
          <w:sz w:val="21"/>
          <w:szCs w:val="21"/>
        </w:rPr>
        <w:t>switch_to.window(new_window_handle)</w:t>
      </w:r>
      <w:r>
        <w:rPr>
          <w:rFonts w:ascii="Arial" w:hAnsi="Arial" w:cs="Arial"/>
          <w:sz w:val="21"/>
          <w:szCs w:val="21"/>
        </w:rPr>
        <w:t>方法，将新窗口的句柄作为参数</w:t>
      </w:r>
      <w:proofErr w:type="gramStart"/>
      <w:r>
        <w:rPr>
          <w:rFonts w:ascii="Arial" w:hAnsi="Arial" w:cs="Arial"/>
          <w:sz w:val="21"/>
          <w:szCs w:val="21"/>
        </w:rPr>
        <w:t>传入既</w:t>
      </w:r>
      <w:proofErr w:type="gramEnd"/>
      <w:r>
        <w:rPr>
          <w:rFonts w:ascii="Arial" w:hAnsi="Arial" w:cs="Arial"/>
          <w:sz w:val="21"/>
          <w:szCs w:val="21"/>
        </w:rPr>
        <w:t>可捕获到新窗口了。</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lastRenderedPageBreak/>
        <w:t>如果想回到以前的窗口定位元素，那么再调用</w:t>
      </w:r>
      <w:r>
        <w:rPr>
          <w:rFonts w:ascii="Arial" w:hAnsi="Arial" w:cs="Arial"/>
          <w:sz w:val="21"/>
          <w:szCs w:val="21"/>
        </w:rPr>
        <w:t>1</w:t>
      </w:r>
      <w:r>
        <w:rPr>
          <w:rFonts w:ascii="Arial" w:hAnsi="Arial" w:cs="Arial"/>
          <w:sz w:val="21"/>
          <w:szCs w:val="21"/>
        </w:rPr>
        <w:t>次</w:t>
      </w:r>
      <w:r>
        <w:rPr>
          <w:rFonts w:ascii="Arial" w:hAnsi="Arial" w:cs="Arial"/>
          <w:sz w:val="21"/>
          <w:szCs w:val="21"/>
        </w:rPr>
        <w:t>switch_to.window</w:t>
      </w:r>
      <w:r>
        <w:rPr>
          <w:rFonts w:ascii="Arial" w:hAnsi="Arial" w:cs="Arial"/>
          <w:sz w:val="21"/>
          <w:szCs w:val="21"/>
        </w:rPr>
        <w:t>方法，传入之前窗口的句柄既可达到目的。</w:t>
      </w:r>
    </w:p>
    <w:p w:rsidR="008C526C" w:rsidRDefault="008C526C" w:rsidP="00147D58">
      <w:pPr>
        <w:pStyle w:val="7"/>
        <w:numPr>
          <w:ilvl w:val="2"/>
          <w:numId w:val="1"/>
        </w:numPr>
      </w:pPr>
      <w:bookmarkStart w:id="91" w:name="_Toc359676001"/>
      <w:r>
        <w:rPr>
          <w:rFonts w:hint="eastAsia"/>
        </w:rPr>
        <w:t>处理</w:t>
      </w:r>
      <w:r>
        <w:rPr>
          <w:rFonts w:hint="eastAsia"/>
        </w:rPr>
        <w:t>alert</w:t>
      </w:r>
      <w:r>
        <w:rPr>
          <w:rFonts w:hint="eastAsia"/>
        </w:rPr>
        <w:t>和</w:t>
      </w:r>
      <w:r>
        <w:rPr>
          <w:rFonts w:hint="eastAsia"/>
        </w:rPr>
        <w:t>confirm</w:t>
      </w:r>
      <w:bookmarkEnd w:id="91"/>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在</w:t>
      </w:r>
      <w:r>
        <w:rPr>
          <w:rFonts w:ascii="Arial" w:hAnsi="Arial" w:cs="Arial"/>
          <w:sz w:val="21"/>
          <w:szCs w:val="21"/>
        </w:rPr>
        <w:t>selenium webdriver</w:t>
      </w:r>
      <w:r>
        <w:rPr>
          <w:rFonts w:ascii="Arial" w:hAnsi="Arial" w:cs="Arial"/>
          <w:sz w:val="21"/>
          <w:szCs w:val="21"/>
        </w:rPr>
        <w:t>中，</w:t>
      </w:r>
      <w:r>
        <w:rPr>
          <w:rFonts w:ascii="Arial" w:hAnsi="Arial" w:cs="Arial"/>
          <w:sz w:val="21"/>
          <w:szCs w:val="21"/>
        </w:rPr>
        <w:t>confirm</w:t>
      </w:r>
      <w:r>
        <w:rPr>
          <w:rFonts w:ascii="Arial" w:hAnsi="Arial" w:cs="Arial"/>
          <w:sz w:val="21"/>
          <w:szCs w:val="21"/>
        </w:rPr>
        <w:t>和</w:t>
      </w:r>
      <w:r>
        <w:rPr>
          <w:rFonts w:ascii="Arial" w:hAnsi="Arial" w:cs="Arial"/>
          <w:sz w:val="21"/>
          <w:szCs w:val="21"/>
        </w:rPr>
        <w:t>alert</w:t>
      </w:r>
      <w:r>
        <w:rPr>
          <w:rFonts w:ascii="Arial" w:hAnsi="Arial" w:cs="Arial"/>
          <w:sz w:val="21"/>
          <w:szCs w:val="21"/>
        </w:rPr>
        <w:t>的处理再也不需要借助任何第三方工具了。</w:t>
      </w:r>
    </w:p>
    <w:p w:rsidR="008C526C" w:rsidRPr="00E146DC" w:rsidRDefault="008C526C" w:rsidP="00E146DC">
      <w:pPr>
        <w:pStyle w:val="a7"/>
        <w:shd w:val="clear" w:color="auto" w:fill="FFFFFF"/>
        <w:spacing w:line="390" w:lineRule="atLeast"/>
        <w:rPr>
          <w:rFonts w:ascii="Arial" w:hAnsi="Arial" w:cs="Arial"/>
          <w:sz w:val="21"/>
          <w:szCs w:val="21"/>
        </w:rPr>
      </w:pPr>
      <w:r>
        <w:rPr>
          <w:rFonts w:ascii="Arial" w:hAnsi="Arial" w:cs="Arial"/>
          <w:sz w:val="21"/>
          <w:szCs w:val="21"/>
        </w:rPr>
        <w:t>下面的</w:t>
      </w:r>
      <w:r>
        <w:rPr>
          <w:rFonts w:ascii="Arial" w:hAnsi="Arial" w:cs="Arial"/>
          <w:sz w:val="21"/>
          <w:szCs w:val="21"/>
        </w:rPr>
        <w:t>html</w:t>
      </w:r>
      <w:r>
        <w:rPr>
          <w:rFonts w:ascii="Arial" w:hAnsi="Arial" w:cs="Arial"/>
          <w:sz w:val="21"/>
          <w:szCs w:val="21"/>
        </w:rPr>
        <w:t>页面上有</w:t>
      </w:r>
      <w:r>
        <w:rPr>
          <w:rFonts w:ascii="Arial" w:hAnsi="Arial" w:cs="Arial"/>
          <w:sz w:val="21"/>
          <w:szCs w:val="21"/>
        </w:rPr>
        <w:t>1</w:t>
      </w:r>
      <w:r>
        <w:rPr>
          <w:rFonts w:ascii="Arial" w:hAnsi="Arial" w:cs="Arial"/>
          <w:sz w:val="21"/>
          <w:szCs w:val="21"/>
        </w:rPr>
        <w:t>个名为</w:t>
      </w:r>
      <w:r>
        <w:rPr>
          <w:rFonts w:ascii="Arial" w:hAnsi="Arial" w:cs="Arial"/>
          <w:sz w:val="21"/>
          <w:szCs w:val="21"/>
        </w:rPr>
        <w:t>click</w:t>
      </w:r>
      <w:r>
        <w:rPr>
          <w:rFonts w:ascii="Arial" w:hAnsi="Arial" w:cs="Arial"/>
          <w:sz w:val="21"/>
          <w:szCs w:val="21"/>
        </w:rPr>
        <w:t>的</w:t>
      </w:r>
      <w:r>
        <w:rPr>
          <w:rFonts w:ascii="Arial" w:hAnsi="Arial" w:cs="Arial"/>
          <w:sz w:val="21"/>
          <w:szCs w:val="21"/>
        </w:rPr>
        <w:t>button</w:t>
      </w:r>
      <w:r>
        <w:rPr>
          <w:rFonts w:ascii="Arial" w:hAnsi="Arial" w:cs="Arial"/>
          <w:sz w:val="21"/>
          <w:szCs w:val="21"/>
        </w:rPr>
        <w:t>，点击该</w:t>
      </w:r>
      <w:r>
        <w:rPr>
          <w:rFonts w:ascii="Arial" w:hAnsi="Arial" w:cs="Arial"/>
          <w:sz w:val="21"/>
          <w:szCs w:val="21"/>
        </w:rPr>
        <w:t>button</w:t>
      </w:r>
      <w:r>
        <w:rPr>
          <w:rFonts w:ascii="Arial" w:hAnsi="Arial" w:cs="Arial"/>
          <w:sz w:val="21"/>
          <w:szCs w:val="21"/>
        </w:rPr>
        <w:t>后就会弹出</w:t>
      </w:r>
      <w:r>
        <w:rPr>
          <w:rFonts w:ascii="Arial" w:hAnsi="Arial" w:cs="Arial"/>
          <w:sz w:val="21"/>
          <w:szCs w:val="21"/>
        </w:rPr>
        <w:t>1</w:t>
      </w:r>
      <w:r>
        <w:rPr>
          <w:rFonts w:ascii="Arial" w:hAnsi="Arial" w:cs="Arial"/>
          <w:sz w:val="21"/>
          <w:szCs w:val="21"/>
        </w:rPr>
        <w:t>个</w:t>
      </w:r>
      <w:r>
        <w:rPr>
          <w:rFonts w:ascii="Arial" w:hAnsi="Arial" w:cs="Arial"/>
          <w:sz w:val="21"/>
          <w:szCs w:val="21"/>
        </w:rPr>
        <w:t>alert</w:t>
      </w:r>
      <w:r>
        <w:rPr>
          <w:rFonts w:ascii="Arial" w:hAnsi="Arial" w:cs="Arial"/>
          <w:sz w:val="21"/>
          <w:szCs w:val="21"/>
        </w:rPr>
        <w:t>窗口。</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&lt;html&gt;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&lt;head&gt;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&lt;title&gt;Alert&lt;/title&gt;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&lt;/head&gt;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&lt;input id = "btn" value = "click" type = "button" onclick = "alert('hello');"/&gt;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&lt;/body&gt;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2"/>
        </w:numPr>
        <w:shd w:val="clear" w:color="auto" w:fill="E7E5DC"/>
        <w:spacing w:before="100" w:beforeAutospacing="1" w:after="100" w:afterAutospacing="1" w:line="20" w:lineRule="atLeast"/>
        <w:jc w:val="left"/>
        <w:rPr>
          <w:rFonts w:eastAsia="宋体"/>
          <w:kern w:val="0"/>
        </w:rPr>
      </w:pPr>
      <w:r w:rsidRPr="00E146DC">
        <w:rPr>
          <w:rFonts w:eastAsia="宋体"/>
          <w:kern w:val="0"/>
        </w:rPr>
        <w:t>&lt;/html&gt;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&lt;title&gt;Alert&lt;/title&gt;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 xml:space="preserve">        &lt;input id = "btn" value = "click" type = "button" onclick = "alert('hello');"/&gt;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&lt;/html&gt;</w:t>
      </w:r>
    </w:p>
    <w:p w:rsidR="008C526C" w:rsidRPr="00E146DC" w:rsidRDefault="008C526C" w:rsidP="00E146DC">
      <w:pPr>
        <w:pStyle w:val="a7"/>
        <w:shd w:val="clear" w:color="auto" w:fill="FFFFFF"/>
        <w:spacing w:line="390" w:lineRule="atLeast"/>
        <w:rPr>
          <w:rFonts w:ascii="Arial" w:hAnsi="Arial" w:cs="Arial"/>
          <w:sz w:val="21"/>
          <w:szCs w:val="21"/>
        </w:rPr>
      </w:pPr>
      <w:r>
        <w:rPr>
          <w:rFonts w:ascii="Arial" w:hAnsi="Arial" w:cs="Arial"/>
          <w:sz w:val="21"/>
          <w:szCs w:val="21"/>
        </w:rPr>
        <w:t>selenium webdriver</w:t>
      </w:r>
      <w:r>
        <w:rPr>
          <w:rFonts w:ascii="Arial" w:hAnsi="Arial" w:cs="Arial"/>
          <w:sz w:val="21"/>
          <w:szCs w:val="21"/>
        </w:rPr>
        <w:t>处理</w:t>
      </w:r>
      <w:r>
        <w:rPr>
          <w:rFonts w:ascii="Arial" w:hAnsi="Arial" w:cs="Arial"/>
          <w:sz w:val="21"/>
          <w:szCs w:val="21"/>
        </w:rPr>
        <w:t>alert</w:t>
      </w:r>
      <w:r>
        <w:rPr>
          <w:rFonts w:ascii="Arial" w:hAnsi="Arial" w:cs="Arial"/>
          <w:sz w:val="21"/>
          <w:szCs w:val="21"/>
        </w:rPr>
        <w:t>的代码如下：</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'rubygems'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'selenium-webdriver'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dr = Selenium::WebDriver.for :firefox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frame_file = 'file:///'.concat File.expand_path(File.join(File.dirname(__FILE__), 'alert.html'))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dr.navigate.to frame_file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dr.find_element(:id =&gt;'btn').click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a = dr.switch_to.alert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puts a.text #--&gt; hello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1"/>
        </w:numPr>
        <w:shd w:val="clear" w:color="auto" w:fill="E7E5DC"/>
        <w:spacing w:before="100" w:beforeAutospacing="1" w:after="100" w:afterAutospacing="1" w:line="20" w:lineRule="atLeast"/>
        <w:jc w:val="left"/>
        <w:rPr>
          <w:rFonts w:eastAsia="宋体"/>
          <w:kern w:val="0"/>
        </w:rPr>
      </w:pPr>
      <w:r w:rsidRPr="00E146DC">
        <w:rPr>
          <w:rFonts w:eastAsia="宋体"/>
          <w:kern w:val="0"/>
        </w:rPr>
        <w:t>a.accept  </w:t>
      </w:r>
    </w:p>
    <w:p w:rsidR="008C526C" w:rsidRDefault="008C526C" w:rsidP="008C526C">
      <w:pPr>
        <w:pStyle w:val="HTML"/>
        <w:shd w:val="clear" w:color="auto" w:fill="FFFFFF"/>
        <w:spacing w:line="390" w:lineRule="atLeast"/>
        <w:rPr>
          <w:vanish/>
        </w:rPr>
      </w:pPr>
      <w:r>
        <w:rPr>
          <w:vanish/>
        </w:rPr>
        <w:lastRenderedPageBreak/>
        <w:t>require 'rubygems'</w:t>
      </w: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dr = Selenium::WebDriver.for :firefox</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frame_file = 'file:///'.concat File.expand_path(File.join(File.dirname(__FILE__), 'alert.html'))</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dr.navigate.to frame_file</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dr.find_element(:id =&gt;'btn').click</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a = dr.switch_to.alert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puts a.text #--&gt; hello</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r>
        <w:rPr>
          <w:vanish/>
        </w:rPr>
        <w:t>a.accept</w:t>
      </w:r>
    </w:p>
    <w:p w:rsidR="008C526C" w:rsidRDefault="008C526C" w:rsidP="008C526C">
      <w:pPr>
        <w:pStyle w:val="HTML"/>
        <w:shd w:val="clear" w:color="auto" w:fill="FFFFFF"/>
        <w:spacing w:line="390" w:lineRule="atLeast"/>
        <w:rPr>
          <w:vanish/>
        </w:rPr>
      </w:pPr>
    </w:p>
    <w:p w:rsidR="008C526C" w:rsidRDefault="008C526C" w:rsidP="008C526C">
      <w:pPr>
        <w:pStyle w:val="HTML"/>
        <w:shd w:val="clear" w:color="auto" w:fill="FFFFFF"/>
        <w:spacing w:line="390" w:lineRule="atLeast"/>
        <w:rPr>
          <w:vanish/>
        </w:rPr>
      </w:pP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上面代码的思路是先点击</w:t>
      </w:r>
      <w:r>
        <w:rPr>
          <w:rFonts w:ascii="Arial" w:hAnsi="Arial" w:cs="Arial"/>
          <w:sz w:val="21"/>
          <w:szCs w:val="21"/>
        </w:rPr>
        <w:t>id</w:t>
      </w:r>
      <w:r>
        <w:rPr>
          <w:rFonts w:ascii="Arial" w:hAnsi="Arial" w:cs="Arial"/>
          <w:sz w:val="21"/>
          <w:szCs w:val="21"/>
        </w:rPr>
        <w:t>为</w:t>
      </w:r>
      <w:r>
        <w:rPr>
          <w:rFonts w:ascii="Arial" w:hAnsi="Arial" w:cs="Arial"/>
          <w:sz w:val="21"/>
          <w:szCs w:val="21"/>
        </w:rPr>
        <w:t>btn</w:t>
      </w:r>
      <w:r>
        <w:rPr>
          <w:rFonts w:ascii="Arial" w:hAnsi="Arial" w:cs="Arial"/>
          <w:sz w:val="21"/>
          <w:szCs w:val="21"/>
        </w:rPr>
        <w:t>的按钮，然后</w:t>
      </w:r>
      <w:r>
        <w:rPr>
          <w:rFonts w:ascii="Arial" w:hAnsi="Arial" w:cs="Arial"/>
          <w:sz w:val="21"/>
          <w:szCs w:val="21"/>
        </w:rPr>
        <w:t>a = dr.switch_to.alert</w:t>
      </w:r>
      <w:r>
        <w:rPr>
          <w:rFonts w:ascii="Arial" w:hAnsi="Arial" w:cs="Arial"/>
          <w:sz w:val="21"/>
          <w:szCs w:val="21"/>
        </w:rPr>
        <w:t>返回了</w:t>
      </w:r>
      <w:r>
        <w:rPr>
          <w:rFonts w:ascii="Arial" w:hAnsi="Arial" w:cs="Arial"/>
          <w:sz w:val="21"/>
          <w:szCs w:val="21"/>
        </w:rPr>
        <w:t>1</w:t>
      </w:r>
      <w:r>
        <w:rPr>
          <w:rFonts w:ascii="Arial" w:hAnsi="Arial" w:cs="Arial"/>
          <w:sz w:val="21"/>
          <w:szCs w:val="21"/>
        </w:rPr>
        <w:t>个</w:t>
      </w:r>
      <w:r>
        <w:rPr>
          <w:rFonts w:ascii="Arial" w:hAnsi="Arial" w:cs="Arial"/>
          <w:sz w:val="21"/>
          <w:szCs w:val="21"/>
        </w:rPr>
        <w:t>alert element(</w:t>
      </w:r>
      <w:r>
        <w:rPr>
          <w:rFonts w:ascii="Arial" w:hAnsi="Arial" w:cs="Arial"/>
          <w:sz w:val="21"/>
          <w:szCs w:val="21"/>
        </w:rPr>
        <w:t>暂时如此理解好了</w:t>
      </w:r>
      <w:r>
        <w:rPr>
          <w:rFonts w:ascii="Arial" w:hAnsi="Arial" w:cs="Arial"/>
          <w:sz w:val="21"/>
          <w:szCs w:val="21"/>
        </w:rPr>
        <w:t>)</w:t>
      </w:r>
      <w:r>
        <w:rPr>
          <w:rFonts w:ascii="Arial" w:hAnsi="Arial" w:cs="Arial"/>
          <w:sz w:val="21"/>
          <w:szCs w:val="21"/>
        </w:rPr>
        <w:t>并赋值给变量</w:t>
      </w:r>
      <w:r>
        <w:rPr>
          <w:rFonts w:ascii="Arial" w:hAnsi="Arial" w:cs="Arial"/>
          <w:sz w:val="21"/>
          <w:szCs w:val="21"/>
        </w:rPr>
        <w:t>a</w:t>
      </w:r>
      <w:r>
        <w:rPr>
          <w:rFonts w:ascii="Arial" w:hAnsi="Arial" w:cs="Arial"/>
          <w:sz w:val="21"/>
          <w:szCs w:val="21"/>
        </w:rPr>
        <w:t>。这样</w:t>
      </w:r>
      <w:r>
        <w:rPr>
          <w:rFonts w:ascii="Arial" w:hAnsi="Arial" w:cs="Arial"/>
          <w:sz w:val="21"/>
          <w:szCs w:val="21"/>
        </w:rPr>
        <w:t>a</w:t>
      </w:r>
      <w:r>
        <w:rPr>
          <w:rFonts w:ascii="Arial" w:hAnsi="Arial" w:cs="Arial"/>
          <w:sz w:val="21"/>
          <w:szCs w:val="21"/>
        </w:rPr>
        <w:t>就代表了</w:t>
      </w:r>
      <w:r>
        <w:rPr>
          <w:rFonts w:ascii="Arial" w:hAnsi="Arial" w:cs="Arial"/>
          <w:sz w:val="21"/>
          <w:szCs w:val="21"/>
        </w:rPr>
        <w:t>alert,</w:t>
      </w:r>
      <w:r>
        <w:rPr>
          <w:rFonts w:ascii="Arial" w:hAnsi="Arial" w:cs="Arial"/>
          <w:sz w:val="21"/>
          <w:szCs w:val="21"/>
        </w:rPr>
        <w:t>使用</w:t>
      </w:r>
      <w:r>
        <w:rPr>
          <w:rFonts w:ascii="Arial" w:hAnsi="Arial" w:cs="Arial"/>
          <w:sz w:val="21"/>
          <w:szCs w:val="21"/>
        </w:rPr>
        <w:t>puts a.text</w:t>
      </w:r>
      <w:r>
        <w:rPr>
          <w:rFonts w:ascii="Arial" w:hAnsi="Arial" w:cs="Arial"/>
          <w:sz w:val="21"/>
          <w:szCs w:val="21"/>
        </w:rPr>
        <w:t>语句可以输出</w:t>
      </w:r>
      <w:r>
        <w:rPr>
          <w:rFonts w:ascii="Arial" w:hAnsi="Arial" w:cs="Arial"/>
          <w:sz w:val="21"/>
          <w:szCs w:val="21"/>
        </w:rPr>
        <w:t>alert</w:t>
      </w:r>
      <w:r>
        <w:rPr>
          <w:rFonts w:ascii="Arial" w:hAnsi="Arial" w:cs="Arial"/>
          <w:sz w:val="21"/>
          <w:szCs w:val="21"/>
        </w:rPr>
        <w:t>的内容，这里会打印出</w:t>
      </w:r>
      <w:r>
        <w:rPr>
          <w:rFonts w:ascii="Arial" w:hAnsi="Arial" w:cs="Arial"/>
          <w:sz w:val="21"/>
          <w:szCs w:val="21"/>
        </w:rPr>
        <w:t>'hello'</w:t>
      </w:r>
      <w:r>
        <w:rPr>
          <w:rFonts w:ascii="Arial" w:hAnsi="Arial" w:cs="Arial"/>
          <w:sz w:val="21"/>
          <w:szCs w:val="21"/>
        </w:rPr>
        <w:t>。</w:t>
      </w:r>
      <w:r>
        <w:rPr>
          <w:rStyle w:val="a6"/>
          <w:rFonts w:ascii="Arial" w:hAnsi="Arial" w:cs="Arial"/>
          <w:sz w:val="21"/>
          <w:szCs w:val="21"/>
        </w:rPr>
        <w:t>a.accept</w:t>
      </w:r>
      <w:r>
        <w:rPr>
          <w:rFonts w:ascii="Arial" w:hAnsi="Arial" w:cs="Arial"/>
          <w:sz w:val="21"/>
          <w:szCs w:val="21"/>
        </w:rPr>
        <w:t>表示点击确认，当弹出窗口为</w:t>
      </w:r>
      <w:r>
        <w:rPr>
          <w:rFonts w:ascii="Arial" w:hAnsi="Arial" w:cs="Arial"/>
          <w:sz w:val="21"/>
          <w:szCs w:val="21"/>
        </w:rPr>
        <w:t>confrim</w:t>
      </w:r>
      <w:r>
        <w:rPr>
          <w:rFonts w:ascii="Arial" w:hAnsi="Arial" w:cs="Arial"/>
          <w:sz w:val="21"/>
          <w:szCs w:val="21"/>
        </w:rPr>
        <w:t>时，</w:t>
      </w:r>
      <w:r>
        <w:rPr>
          <w:rFonts w:ascii="Arial" w:hAnsi="Arial" w:cs="Arial"/>
          <w:sz w:val="21"/>
          <w:szCs w:val="21"/>
        </w:rPr>
        <w:t>a.accept</w:t>
      </w:r>
      <w:r>
        <w:rPr>
          <w:rFonts w:ascii="Arial" w:hAnsi="Arial" w:cs="Arial"/>
          <w:sz w:val="21"/>
          <w:szCs w:val="21"/>
        </w:rPr>
        <w:t>也表示确认，如果需要取消的话，那么则可以使用</w:t>
      </w:r>
      <w:r>
        <w:rPr>
          <w:rStyle w:val="a6"/>
          <w:rFonts w:ascii="Arial" w:hAnsi="Arial" w:cs="Arial"/>
          <w:sz w:val="21"/>
          <w:szCs w:val="21"/>
        </w:rPr>
        <w:t>a.dismiss</w:t>
      </w:r>
      <w:r>
        <w:rPr>
          <w:rFonts w:ascii="Arial" w:hAnsi="Arial" w:cs="Arial"/>
          <w:sz w:val="21"/>
          <w:szCs w:val="21"/>
        </w:rPr>
        <w:t>方法。</w:t>
      </w:r>
    </w:p>
    <w:p w:rsidR="008C526C" w:rsidRDefault="008C526C" w:rsidP="008C526C"/>
    <w:p w:rsidR="008C526C" w:rsidRDefault="008C526C" w:rsidP="00147D58">
      <w:pPr>
        <w:pStyle w:val="7"/>
        <w:numPr>
          <w:ilvl w:val="2"/>
          <w:numId w:val="1"/>
        </w:numPr>
      </w:pPr>
      <w:bookmarkStart w:id="92" w:name="_Toc359676002"/>
      <w:r>
        <w:rPr>
          <w:rFonts w:hint="eastAsia"/>
        </w:rPr>
        <w:t>使用</w:t>
      </w:r>
      <w:r>
        <w:rPr>
          <w:rFonts w:hint="eastAsia"/>
        </w:rPr>
        <w:t>page object</w:t>
      </w:r>
      <w:r>
        <w:rPr>
          <w:rFonts w:hint="eastAsia"/>
        </w:rPr>
        <w:t>设计模式</w:t>
      </w:r>
      <w:bookmarkEnd w:id="92"/>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在进行</w:t>
      </w:r>
      <w:r>
        <w:rPr>
          <w:rFonts w:ascii="Arial" w:hAnsi="Arial" w:cs="Arial"/>
          <w:sz w:val="21"/>
          <w:szCs w:val="21"/>
        </w:rPr>
        <w:t>web</w:t>
      </w:r>
      <w:r>
        <w:rPr>
          <w:rFonts w:ascii="Arial" w:hAnsi="Arial" w:cs="Arial"/>
          <w:sz w:val="21"/>
          <w:szCs w:val="21"/>
        </w:rPr>
        <w:t>前端自动化测试的过程中，</w:t>
      </w:r>
      <w:r>
        <w:rPr>
          <w:rFonts w:ascii="Arial" w:hAnsi="Arial" w:cs="Arial"/>
          <w:sz w:val="21"/>
          <w:szCs w:val="21"/>
        </w:rPr>
        <w:t>Page Object</w:t>
      </w:r>
      <w:r>
        <w:rPr>
          <w:rFonts w:ascii="Arial" w:hAnsi="Arial" w:cs="Arial"/>
          <w:sz w:val="21"/>
          <w:szCs w:val="21"/>
        </w:rPr>
        <w:t>设计模式可以称得上是杀人放火，居家旅行的常备武器。</w:t>
      </w:r>
    </w:p>
    <w:p w:rsidR="008C526C" w:rsidRPr="00E146DC" w:rsidRDefault="008C526C" w:rsidP="00E146DC">
      <w:pPr>
        <w:pStyle w:val="a7"/>
        <w:shd w:val="clear" w:color="auto" w:fill="FFFFFF"/>
        <w:spacing w:line="390" w:lineRule="atLeast"/>
        <w:rPr>
          <w:rFonts w:ascii="Arial" w:hAnsi="Arial" w:cs="Arial"/>
          <w:sz w:val="21"/>
          <w:szCs w:val="21"/>
        </w:rPr>
      </w:pPr>
      <w:r>
        <w:rPr>
          <w:rFonts w:ascii="Arial" w:hAnsi="Arial" w:cs="Arial"/>
          <w:sz w:val="21"/>
          <w:szCs w:val="21"/>
        </w:rPr>
        <w:t>Page Object</w:t>
      </w:r>
      <w:r>
        <w:rPr>
          <w:rFonts w:ascii="Arial" w:hAnsi="Arial" w:cs="Arial"/>
          <w:sz w:val="21"/>
          <w:szCs w:val="21"/>
        </w:rPr>
        <w:t>将测试对象及单个的测试步骤封装在每个</w:t>
      </w:r>
      <w:r>
        <w:rPr>
          <w:rFonts w:ascii="Arial" w:hAnsi="Arial" w:cs="Arial"/>
          <w:sz w:val="21"/>
          <w:szCs w:val="21"/>
        </w:rPr>
        <w:t>Page</w:t>
      </w:r>
      <w:r>
        <w:rPr>
          <w:rFonts w:ascii="Arial" w:hAnsi="Arial" w:cs="Arial"/>
          <w:sz w:val="21"/>
          <w:szCs w:val="21"/>
        </w:rPr>
        <w:t>对象中，以</w:t>
      </w:r>
      <w:r>
        <w:rPr>
          <w:rFonts w:ascii="Arial" w:hAnsi="Arial" w:cs="Arial"/>
          <w:sz w:val="21"/>
          <w:szCs w:val="21"/>
        </w:rPr>
        <w:t>page</w:t>
      </w:r>
      <w:r>
        <w:rPr>
          <w:rFonts w:ascii="Arial" w:hAnsi="Arial" w:cs="Arial"/>
          <w:sz w:val="21"/>
          <w:szCs w:val="21"/>
        </w:rPr>
        <w:t>为单位进行管理。举例来说，在没有使用</w:t>
      </w:r>
      <w:r>
        <w:rPr>
          <w:rFonts w:ascii="Arial" w:hAnsi="Arial" w:cs="Arial"/>
          <w:sz w:val="21"/>
          <w:szCs w:val="21"/>
        </w:rPr>
        <w:t>Page Object</w:t>
      </w:r>
      <w:r>
        <w:rPr>
          <w:rFonts w:ascii="Arial" w:hAnsi="Arial" w:cs="Arial"/>
          <w:sz w:val="21"/>
          <w:szCs w:val="21"/>
        </w:rPr>
        <w:t>模式的情况下，脚本可能是这样写的：</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'rubygems'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require 'selenium-webdriver'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url = 'www.soso.com'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dr = Selenium::WebDriver.for :ie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dr.navigate.to url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ua_links = dr.find_element(:id =&gt; 'ua').find_elements(:css =&gt; 'a')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ua_links[3].click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ua_links[3].send_keys(:enter)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sleep 2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dr.switch_to.frame('login_frame')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user = {:name =&gt; 'test', :psd =&gt; 'test'}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dr.find_element(:id =&gt; 'u').send_keys(user[:name])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dr.find_element(:id =&gt; 'p').send_keys(user[:psd])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dr.find_element(:id =&gt; 'login_button').click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sleep 2  </w:t>
      </w:r>
    </w:p>
    <w:p w:rsidR="008C526C" w:rsidRPr="00E146DC" w:rsidRDefault="008C526C" w:rsidP="008F1DD4">
      <w:pPr>
        <w:widowControl/>
        <w:numPr>
          <w:ilvl w:val="0"/>
          <w:numId w:val="40"/>
        </w:numPr>
        <w:shd w:val="clear" w:color="auto" w:fill="E7E5DC"/>
        <w:spacing w:before="100" w:beforeAutospacing="1" w:after="100" w:afterAutospacing="1" w:line="20" w:lineRule="atLeast"/>
        <w:jc w:val="left"/>
        <w:rPr>
          <w:rFonts w:eastAsia="宋体"/>
          <w:kern w:val="0"/>
        </w:rPr>
      </w:pPr>
      <w:r w:rsidRPr="00E146DC">
        <w:rPr>
          <w:rFonts w:eastAsia="宋体"/>
          <w:kern w:val="0"/>
        </w:rPr>
        <w:t>dr.close  </w:t>
      </w:r>
    </w:p>
    <w:p w:rsidR="008C526C" w:rsidRDefault="008C526C" w:rsidP="008C526C">
      <w:pPr>
        <w:pStyle w:val="HTML"/>
        <w:shd w:val="clear" w:color="auto" w:fill="FFFFFF"/>
        <w:spacing w:line="390" w:lineRule="atLeast"/>
        <w:rPr>
          <w:vanish/>
        </w:rPr>
      </w:pPr>
      <w:r>
        <w:rPr>
          <w:vanish/>
        </w:rPr>
        <w:t>require 'rubygems'</w:t>
      </w: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url = 'www.soso.com'</w:t>
      </w:r>
    </w:p>
    <w:p w:rsidR="008C526C" w:rsidRDefault="008C526C" w:rsidP="008C526C">
      <w:pPr>
        <w:pStyle w:val="HTML"/>
        <w:shd w:val="clear" w:color="auto" w:fill="FFFFFF"/>
        <w:spacing w:line="390" w:lineRule="atLeast"/>
        <w:rPr>
          <w:vanish/>
        </w:rPr>
      </w:pPr>
      <w:r>
        <w:rPr>
          <w:vanish/>
        </w:rPr>
        <w:t>dr = Selenium::WebDriver.for :ie</w:t>
      </w:r>
    </w:p>
    <w:p w:rsidR="008C526C" w:rsidRDefault="008C526C" w:rsidP="008C526C">
      <w:pPr>
        <w:pStyle w:val="HTML"/>
        <w:shd w:val="clear" w:color="auto" w:fill="FFFFFF"/>
        <w:spacing w:line="390" w:lineRule="atLeast"/>
        <w:rPr>
          <w:vanish/>
        </w:rPr>
      </w:pPr>
      <w:r>
        <w:rPr>
          <w:vanish/>
        </w:rPr>
        <w:t>dr.navigate.to url</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ua_links = dr.find_element(:id =&gt; 'ua').find_elements(:css =&gt; 'a')</w:t>
      </w:r>
    </w:p>
    <w:p w:rsidR="008C526C" w:rsidRDefault="008C526C" w:rsidP="008C526C">
      <w:pPr>
        <w:pStyle w:val="HTML"/>
        <w:shd w:val="clear" w:color="auto" w:fill="FFFFFF"/>
        <w:spacing w:line="390" w:lineRule="atLeast"/>
        <w:rPr>
          <w:vanish/>
        </w:rPr>
      </w:pPr>
      <w:r>
        <w:rPr>
          <w:vanish/>
        </w:rPr>
        <w:t>ua_links[3].click</w:t>
      </w:r>
    </w:p>
    <w:p w:rsidR="008C526C" w:rsidRDefault="008C526C" w:rsidP="008C526C">
      <w:pPr>
        <w:pStyle w:val="HTML"/>
        <w:shd w:val="clear" w:color="auto" w:fill="FFFFFF"/>
        <w:spacing w:line="390" w:lineRule="atLeast"/>
        <w:rPr>
          <w:vanish/>
        </w:rPr>
      </w:pPr>
      <w:r>
        <w:rPr>
          <w:vanish/>
        </w:rPr>
        <w:t>ua_links[3].send_keys(:enter)</w:t>
      </w:r>
    </w:p>
    <w:p w:rsidR="008C526C" w:rsidRDefault="008C526C" w:rsidP="008C526C">
      <w:pPr>
        <w:pStyle w:val="HTML"/>
        <w:shd w:val="clear" w:color="auto" w:fill="FFFFFF"/>
        <w:spacing w:line="390" w:lineRule="atLeast"/>
        <w:rPr>
          <w:vanish/>
        </w:rPr>
      </w:pPr>
      <w:r>
        <w:rPr>
          <w:vanish/>
        </w:rPr>
        <w:t>sleep 2</w:t>
      </w:r>
    </w:p>
    <w:p w:rsidR="008C526C" w:rsidRDefault="008C526C" w:rsidP="008C526C">
      <w:pPr>
        <w:pStyle w:val="HTML"/>
        <w:shd w:val="clear" w:color="auto" w:fill="FFFFFF"/>
        <w:spacing w:line="390" w:lineRule="atLeast"/>
        <w:rPr>
          <w:vanish/>
        </w:rPr>
      </w:pPr>
      <w:r>
        <w:rPr>
          <w:vanish/>
        </w:rPr>
        <w:t>dr.switch_to.frame('login_frame')</w:t>
      </w:r>
    </w:p>
    <w:p w:rsidR="008C526C" w:rsidRDefault="008C526C" w:rsidP="008C526C">
      <w:pPr>
        <w:pStyle w:val="HTML"/>
        <w:shd w:val="clear" w:color="auto" w:fill="FFFFFF"/>
        <w:spacing w:line="390" w:lineRule="atLeast"/>
        <w:rPr>
          <w:vanish/>
        </w:rPr>
      </w:pPr>
      <w:r>
        <w:rPr>
          <w:vanish/>
        </w:rPr>
        <w:t>user = {:name =&gt; 'test', :psd =&gt; 'test'}</w:t>
      </w:r>
    </w:p>
    <w:p w:rsidR="008C526C" w:rsidRDefault="008C526C" w:rsidP="008C526C">
      <w:pPr>
        <w:pStyle w:val="HTML"/>
        <w:shd w:val="clear" w:color="auto" w:fill="FFFFFF"/>
        <w:spacing w:line="390" w:lineRule="atLeast"/>
        <w:rPr>
          <w:vanish/>
        </w:rPr>
      </w:pPr>
      <w:r>
        <w:rPr>
          <w:vanish/>
        </w:rPr>
        <w:t>dr.find_element(:id =&gt; 'u').send_keys(user[:name])</w:t>
      </w:r>
    </w:p>
    <w:p w:rsidR="008C526C" w:rsidRDefault="008C526C" w:rsidP="008C526C">
      <w:pPr>
        <w:pStyle w:val="HTML"/>
        <w:shd w:val="clear" w:color="auto" w:fill="FFFFFF"/>
        <w:spacing w:line="390" w:lineRule="atLeast"/>
        <w:rPr>
          <w:vanish/>
        </w:rPr>
      </w:pPr>
      <w:r>
        <w:rPr>
          <w:vanish/>
        </w:rPr>
        <w:t>dr.find_element(:id =&gt; 'p').send_keys(user[:psd])</w:t>
      </w:r>
    </w:p>
    <w:p w:rsidR="008C526C" w:rsidRDefault="008C526C" w:rsidP="008C526C">
      <w:pPr>
        <w:pStyle w:val="HTML"/>
        <w:shd w:val="clear" w:color="auto" w:fill="FFFFFF"/>
        <w:spacing w:line="390" w:lineRule="atLeast"/>
        <w:rPr>
          <w:vanish/>
        </w:rPr>
      </w:pPr>
      <w:r>
        <w:rPr>
          <w:vanish/>
        </w:rPr>
        <w:t>dr.find_element(:id =&gt; 'login_button').click</w:t>
      </w:r>
    </w:p>
    <w:p w:rsidR="008C526C" w:rsidRDefault="008C526C" w:rsidP="008C526C">
      <w:pPr>
        <w:pStyle w:val="HTML"/>
        <w:shd w:val="clear" w:color="auto" w:fill="FFFFFF"/>
        <w:spacing w:line="390" w:lineRule="atLeast"/>
        <w:rPr>
          <w:vanish/>
        </w:rPr>
      </w:pPr>
      <w:r>
        <w:rPr>
          <w:vanish/>
        </w:rPr>
        <w:t>sleep 2</w:t>
      </w:r>
    </w:p>
    <w:p w:rsidR="008C526C" w:rsidRDefault="008C526C" w:rsidP="008C526C">
      <w:pPr>
        <w:pStyle w:val="HTML"/>
        <w:shd w:val="clear" w:color="auto" w:fill="FFFFFF"/>
        <w:spacing w:line="390" w:lineRule="atLeast"/>
        <w:rPr>
          <w:vanish/>
        </w:rPr>
      </w:pPr>
      <w:r>
        <w:rPr>
          <w:vanish/>
        </w:rPr>
        <w:t>dr.close</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这段脚本的作用是去到</w:t>
      </w:r>
      <w:r>
        <w:rPr>
          <w:rFonts w:ascii="Arial" w:hAnsi="Arial" w:cs="Arial"/>
          <w:sz w:val="21"/>
          <w:szCs w:val="21"/>
        </w:rPr>
        <w:t>soso</w:t>
      </w:r>
      <w:r>
        <w:rPr>
          <w:rFonts w:ascii="Arial" w:hAnsi="Arial" w:cs="Arial"/>
          <w:sz w:val="21"/>
          <w:szCs w:val="21"/>
        </w:rPr>
        <w:t>，然后点击【登陆】</w:t>
      </w:r>
      <w:r>
        <w:rPr>
          <w:rFonts w:ascii="Arial" w:hAnsi="Arial" w:cs="Arial"/>
          <w:sz w:val="21"/>
          <w:szCs w:val="21"/>
        </w:rPr>
        <w:t>link</w:t>
      </w:r>
      <w:r>
        <w:rPr>
          <w:rFonts w:ascii="Arial" w:hAnsi="Arial" w:cs="Arial"/>
          <w:sz w:val="21"/>
          <w:szCs w:val="21"/>
        </w:rPr>
        <w:t>，待登陆的</w:t>
      </w:r>
      <w:r>
        <w:rPr>
          <w:rFonts w:ascii="Arial" w:hAnsi="Arial" w:cs="Arial"/>
          <w:sz w:val="21"/>
          <w:szCs w:val="21"/>
        </w:rPr>
        <w:t>dialog</w:t>
      </w:r>
      <w:r>
        <w:rPr>
          <w:rFonts w:ascii="Arial" w:hAnsi="Arial" w:cs="Arial"/>
          <w:sz w:val="21"/>
          <w:szCs w:val="21"/>
        </w:rPr>
        <w:t>弹出后输入用户名和密码，点击【登陆】按钮进行登陆。</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看上去这段脚本是不错的，因为其很好的完成了登陆的任务，但不妨深入思考一下，如果我们需要验证错误的用户名正确的密码的话，那么上面关于登陆的那几行脚本是不是需要重复写一遍？</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答案是否定的，因为登陆的功能可以抽象成函数，如下所示：</w:t>
      </w:r>
    </w:p>
    <w:p w:rsidR="008C526C" w:rsidRPr="00E146DC" w:rsidRDefault="008C526C" w:rsidP="008F1DD4">
      <w:pPr>
        <w:widowControl/>
        <w:numPr>
          <w:ilvl w:val="0"/>
          <w:numId w:val="39"/>
        </w:numPr>
        <w:shd w:val="clear" w:color="auto" w:fill="E7E5DC"/>
        <w:spacing w:before="100" w:beforeAutospacing="1" w:after="100" w:afterAutospacing="1" w:line="20" w:lineRule="atLeast"/>
        <w:jc w:val="left"/>
        <w:rPr>
          <w:rFonts w:eastAsia="宋体"/>
          <w:kern w:val="0"/>
        </w:rPr>
      </w:pPr>
      <w:r w:rsidRPr="00E146DC">
        <w:rPr>
          <w:rFonts w:eastAsia="宋体"/>
          <w:kern w:val="0"/>
        </w:rPr>
        <w:t>def login usr, psd  </w:t>
      </w:r>
    </w:p>
    <w:p w:rsidR="008C526C" w:rsidRPr="00E146DC" w:rsidRDefault="008C526C" w:rsidP="008F1DD4">
      <w:pPr>
        <w:widowControl/>
        <w:numPr>
          <w:ilvl w:val="0"/>
          <w:numId w:val="39"/>
        </w:numPr>
        <w:shd w:val="clear" w:color="auto" w:fill="E7E5DC"/>
        <w:spacing w:before="100" w:beforeAutospacing="1" w:after="100" w:afterAutospacing="1" w:line="20" w:lineRule="atLeast"/>
        <w:jc w:val="left"/>
        <w:rPr>
          <w:rFonts w:eastAsia="宋体"/>
          <w:kern w:val="0"/>
        </w:rPr>
      </w:pPr>
      <w:r w:rsidRPr="00E146DC">
        <w:rPr>
          <w:rFonts w:eastAsia="宋体"/>
          <w:kern w:val="0"/>
        </w:rPr>
        <w:t>    dr.find_element(:id =&gt; 'u').send_keys(usr)  </w:t>
      </w:r>
    </w:p>
    <w:p w:rsidR="008C526C" w:rsidRPr="00E146DC" w:rsidRDefault="008C526C" w:rsidP="008F1DD4">
      <w:pPr>
        <w:widowControl/>
        <w:numPr>
          <w:ilvl w:val="0"/>
          <w:numId w:val="39"/>
        </w:numPr>
        <w:shd w:val="clear" w:color="auto" w:fill="E7E5DC"/>
        <w:spacing w:before="100" w:beforeAutospacing="1" w:after="100" w:afterAutospacing="1" w:line="20" w:lineRule="atLeast"/>
        <w:jc w:val="left"/>
        <w:rPr>
          <w:rFonts w:eastAsia="宋体"/>
          <w:kern w:val="0"/>
        </w:rPr>
      </w:pPr>
      <w:r w:rsidRPr="00E146DC">
        <w:rPr>
          <w:rFonts w:eastAsia="宋体"/>
          <w:kern w:val="0"/>
        </w:rPr>
        <w:t>    dr.find_element(:id =&gt; 'p').send_keys(psd)  </w:t>
      </w:r>
    </w:p>
    <w:p w:rsidR="008C526C" w:rsidRPr="00E146DC" w:rsidRDefault="008C526C" w:rsidP="008F1DD4">
      <w:pPr>
        <w:widowControl/>
        <w:numPr>
          <w:ilvl w:val="0"/>
          <w:numId w:val="39"/>
        </w:numPr>
        <w:shd w:val="clear" w:color="auto" w:fill="E7E5DC"/>
        <w:spacing w:before="100" w:beforeAutospacing="1" w:after="100" w:afterAutospacing="1" w:line="20" w:lineRule="atLeast"/>
        <w:jc w:val="left"/>
        <w:rPr>
          <w:rFonts w:eastAsia="宋体"/>
          <w:kern w:val="0"/>
        </w:rPr>
      </w:pPr>
      <w:r w:rsidRPr="00E146DC">
        <w:rPr>
          <w:rFonts w:eastAsia="宋体"/>
          <w:kern w:val="0"/>
        </w:rPr>
        <w:lastRenderedPageBreak/>
        <w:t>    dr.find_element(:id =&gt; 'login_button').click  </w:t>
      </w:r>
    </w:p>
    <w:p w:rsidR="008C526C" w:rsidRPr="00E146DC" w:rsidRDefault="008C526C" w:rsidP="008F1DD4">
      <w:pPr>
        <w:widowControl/>
        <w:numPr>
          <w:ilvl w:val="0"/>
          <w:numId w:val="39"/>
        </w:numPr>
        <w:shd w:val="clear" w:color="auto" w:fill="E7E5DC"/>
        <w:spacing w:before="100" w:beforeAutospacing="1" w:after="100" w:afterAutospacing="1" w:line="20" w:lineRule="atLeast"/>
        <w:jc w:val="left"/>
        <w:rPr>
          <w:rFonts w:eastAsia="宋体"/>
          <w:kern w:val="0"/>
        </w:rPr>
      </w:pPr>
      <w:r w:rsidRPr="00E146DC">
        <w:rPr>
          <w:rFonts w:eastAsia="宋体"/>
          <w:kern w:val="0"/>
        </w:rPr>
        <w:t>end  </w:t>
      </w:r>
    </w:p>
    <w:p w:rsidR="008C526C" w:rsidRDefault="008C526C" w:rsidP="008C526C">
      <w:pPr>
        <w:pStyle w:val="HTML"/>
        <w:shd w:val="clear" w:color="auto" w:fill="FFFFFF"/>
        <w:spacing w:line="390" w:lineRule="atLeast"/>
        <w:rPr>
          <w:vanish/>
        </w:rPr>
      </w:pPr>
      <w:r>
        <w:rPr>
          <w:vanish/>
        </w:rPr>
        <w:t>def login usr, psd</w:t>
      </w:r>
    </w:p>
    <w:p w:rsidR="008C526C" w:rsidRDefault="008C526C" w:rsidP="008C526C">
      <w:pPr>
        <w:pStyle w:val="HTML"/>
        <w:shd w:val="clear" w:color="auto" w:fill="FFFFFF"/>
        <w:spacing w:line="390" w:lineRule="atLeast"/>
        <w:rPr>
          <w:vanish/>
        </w:rPr>
      </w:pPr>
      <w:r>
        <w:rPr>
          <w:vanish/>
        </w:rPr>
        <w:t xml:space="preserve">    dr.find_element(:id =&gt; 'u').send_keys(usr)</w:t>
      </w:r>
    </w:p>
    <w:p w:rsidR="008C526C" w:rsidRDefault="008C526C" w:rsidP="008C526C">
      <w:pPr>
        <w:pStyle w:val="HTML"/>
        <w:shd w:val="clear" w:color="auto" w:fill="FFFFFF"/>
        <w:spacing w:line="390" w:lineRule="atLeast"/>
        <w:rPr>
          <w:vanish/>
        </w:rPr>
      </w:pPr>
      <w:r>
        <w:rPr>
          <w:vanish/>
        </w:rPr>
        <w:t xml:space="preserve">    dr.find_element(:id =&gt; 'p').send_keys(psd)</w:t>
      </w:r>
    </w:p>
    <w:p w:rsidR="008C526C" w:rsidRDefault="008C526C" w:rsidP="008C526C">
      <w:pPr>
        <w:pStyle w:val="HTML"/>
        <w:shd w:val="clear" w:color="auto" w:fill="FFFFFF"/>
        <w:spacing w:line="390" w:lineRule="atLeast"/>
        <w:rPr>
          <w:vanish/>
        </w:rPr>
      </w:pPr>
      <w:r>
        <w:rPr>
          <w:vanish/>
        </w:rPr>
        <w:t xml:space="preserve">    dr.find_element(:id =&gt; 'login_button').click</w:t>
      </w: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这样就可以通过构造不同的数据，每次测试时只需要调用</w:t>
      </w:r>
      <w:r>
        <w:rPr>
          <w:rFonts w:ascii="Arial" w:hAnsi="Arial" w:cs="Arial"/>
          <w:sz w:val="21"/>
          <w:szCs w:val="21"/>
        </w:rPr>
        <w:t>login</w:t>
      </w:r>
      <w:r>
        <w:rPr>
          <w:rFonts w:ascii="Arial" w:hAnsi="Arial" w:cs="Arial"/>
          <w:sz w:val="21"/>
          <w:szCs w:val="21"/>
        </w:rPr>
        <w:t>函数就可以了。</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再深入想一下，假设需要测试不输入用户名和密码直接点击登陆按钮的情况，那该怎么办呢？</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首先最容易想到的一点是改造</w:t>
      </w:r>
      <w:r>
        <w:rPr>
          <w:rFonts w:ascii="Arial" w:hAnsi="Arial" w:cs="Arial"/>
          <w:sz w:val="21"/>
          <w:szCs w:val="21"/>
        </w:rPr>
        <w:t>login</w:t>
      </w:r>
      <w:r>
        <w:rPr>
          <w:rFonts w:ascii="Arial" w:hAnsi="Arial" w:cs="Arial"/>
          <w:sz w:val="21"/>
          <w:szCs w:val="21"/>
        </w:rPr>
        <w:t>函数，当然</w:t>
      </w:r>
      <w:r>
        <w:rPr>
          <w:rFonts w:ascii="Arial" w:hAnsi="Arial" w:cs="Arial"/>
          <w:sz w:val="21"/>
          <w:szCs w:val="21"/>
        </w:rPr>
        <w:t>usr</w:t>
      </w:r>
      <w:r>
        <w:rPr>
          <w:rFonts w:ascii="Arial" w:hAnsi="Arial" w:cs="Arial"/>
          <w:sz w:val="21"/>
          <w:szCs w:val="21"/>
        </w:rPr>
        <w:t>和</w:t>
      </w:r>
      <w:r>
        <w:rPr>
          <w:rFonts w:ascii="Arial" w:hAnsi="Arial" w:cs="Arial"/>
          <w:sz w:val="21"/>
          <w:szCs w:val="21"/>
        </w:rPr>
        <w:t>psd</w:t>
      </w:r>
      <w:r>
        <w:rPr>
          <w:rFonts w:ascii="Arial" w:hAnsi="Arial" w:cs="Arial"/>
          <w:sz w:val="21"/>
          <w:szCs w:val="21"/>
        </w:rPr>
        <w:t>没有传入的时候就直接点点击登陆按钮，这是没有问题的。不过如果本着代码增强可读性原则，亦可以定义一个名为</w:t>
      </w:r>
      <w:r>
        <w:rPr>
          <w:rFonts w:ascii="Arial" w:hAnsi="Arial" w:cs="Arial"/>
          <w:sz w:val="21"/>
          <w:szCs w:val="21"/>
        </w:rPr>
        <w:t>login_without_usr_psd</w:t>
      </w:r>
      <w:r>
        <w:rPr>
          <w:rFonts w:ascii="Arial" w:hAnsi="Arial" w:cs="Arial"/>
          <w:sz w:val="21"/>
          <w:szCs w:val="21"/>
        </w:rPr>
        <w:t>的函数，如下所示</w:t>
      </w:r>
    </w:p>
    <w:p w:rsidR="008C526C" w:rsidRDefault="008C526C" w:rsidP="008F1DD4">
      <w:pPr>
        <w:widowControl/>
        <w:numPr>
          <w:ilvl w:val="0"/>
          <w:numId w:val="7"/>
        </w:numPr>
        <w:shd w:val="clear" w:color="auto" w:fill="E7E5DC"/>
        <w:spacing w:before="100" w:beforeAutospacing="1" w:after="100" w:afterAutospacing="1" w:line="390" w:lineRule="atLeast"/>
        <w:jc w:val="left"/>
        <w:rPr>
          <w:rFonts w:ascii="Consolas" w:hAnsi="Consolas" w:cs="Consolas"/>
          <w:sz w:val="18"/>
          <w:szCs w:val="18"/>
        </w:rPr>
      </w:pPr>
      <w:r>
        <w:rPr>
          <w:rStyle w:val="keyword2"/>
          <w:rFonts w:ascii="Consolas" w:hAnsi="Consolas" w:cs="Consolas"/>
          <w:sz w:val="18"/>
          <w:szCs w:val="18"/>
        </w:rPr>
        <w:t>def</w:t>
      </w:r>
      <w:r>
        <w:rPr>
          <w:rFonts w:ascii="Consolas" w:hAnsi="Consolas" w:cs="Consolas"/>
          <w:sz w:val="18"/>
          <w:szCs w:val="18"/>
        </w:rPr>
        <w:t> login_without_usr_psd  </w:t>
      </w:r>
    </w:p>
    <w:p w:rsidR="008C526C" w:rsidRDefault="008C526C" w:rsidP="008F1DD4">
      <w:pPr>
        <w:widowControl/>
        <w:numPr>
          <w:ilvl w:val="0"/>
          <w:numId w:val="7"/>
        </w:numPr>
        <w:shd w:val="clear" w:color="auto" w:fill="E7E5DC"/>
        <w:spacing w:before="100" w:beforeAutospacing="1" w:after="100" w:afterAutospacing="1" w:line="390" w:lineRule="atLeast"/>
        <w:jc w:val="left"/>
        <w:rPr>
          <w:rFonts w:ascii="Consolas" w:hAnsi="Consolas" w:cs="Consolas"/>
          <w:sz w:val="18"/>
          <w:szCs w:val="18"/>
        </w:rPr>
      </w:pPr>
      <w:r>
        <w:rPr>
          <w:rFonts w:ascii="Consolas" w:hAnsi="Consolas" w:cs="Consolas"/>
          <w:sz w:val="18"/>
          <w:szCs w:val="18"/>
        </w:rPr>
        <w:t>    dr.find_element(</w:t>
      </w:r>
      <w:r>
        <w:rPr>
          <w:rStyle w:val="symbol2"/>
          <w:rFonts w:ascii="Consolas" w:hAnsi="Consolas" w:cs="Consolas"/>
          <w:sz w:val="18"/>
          <w:szCs w:val="18"/>
        </w:rPr>
        <w:t>:id</w:t>
      </w:r>
      <w:r>
        <w:rPr>
          <w:rFonts w:ascii="Consolas" w:hAnsi="Consolas" w:cs="Consolas"/>
          <w:sz w:val="18"/>
          <w:szCs w:val="18"/>
        </w:rPr>
        <w:t> =&gt; </w:t>
      </w:r>
      <w:r>
        <w:rPr>
          <w:rStyle w:val="string2"/>
          <w:rFonts w:ascii="Consolas" w:hAnsi="Consolas" w:cs="Consolas"/>
          <w:sz w:val="18"/>
          <w:szCs w:val="18"/>
        </w:rPr>
        <w:t>'login_button'</w:t>
      </w:r>
      <w:r>
        <w:rPr>
          <w:rFonts w:ascii="Consolas" w:hAnsi="Consolas" w:cs="Consolas"/>
          <w:sz w:val="18"/>
          <w:szCs w:val="18"/>
        </w:rPr>
        <w:t>).click  </w:t>
      </w:r>
    </w:p>
    <w:p w:rsidR="008C526C" w:rsidRDefault="008C526C" w:rsidP="008F1DD4">
      <w:pPr>
        <w:widowControl/>
        <w:numPr>
          <w:ilvl w:val="0"/>
          <w:numId w:val="7"/>
        </w:numPr>
        <w:shd w:val="clear" w:color="auto" w:fill="E7E5DC"/>
        <w:spacing w:before="100" w:beforeAutospacing="1" w:after="100" w:afterAutospacing="1" w:line="390" w:lineRule="atLeast"/>
        <w:jc w:val="left"/>
        <w:rPr>
          <w:rFonts w:ascii="Consolas" w:hAnsi="Consolas" w:cs="Consolas"/>
          <w:sz w:val="18"/>
          <w:szCs w:val="18"/>
        </w:rPr>
      </w:pPr>
      <w:r>
        <w:rPr>
          <w:rStyle w:val="keyword2"/>
          <w:rFonts w:ascii="Consolas" w:hAnsi="Consolas" w:cs="Consolas"/>
          <w:sz w:val="18"/>
          <w:szCs w:val="18"/>
        </w:rPr>
        <w:t>end</w:t>
      </w:r>
      <w:r>
        <w:rPr>
          <w:rFonts w:ascii="Consolas" w:hAnsi="Consolas" w:cs="Consolas"/>
          <w:sz w:val="18"/>
          <w:szCs w:val="18"/>
        </w:rPr>
        <w:t>  </w:t>
      </w:r>
    </w:p>
    <w:p w:rsidR="008C526C" w:rsidRDefault="008C526C" w:rsidP="008C526C">
      <w:pPr>
        <w:pStyle w:val="HTML"/>
        <w:shd w:val="clear" w:color="auto" w:fill="FFFFFF"/>
        <w:spacing w:line="390" w:lineRule="atLeast"/>
        <w:rPr>
          <w:vanish/>
        </w:rPr>
      </w:pPr>
      <w:r>
        <w:rPr>
          <w:vanish/>
        </w:rPr>
        <w:t>def login_without_usr_psd</w:t>
      </w:r>
    </w:p>
    <w:p w:rsidR="008C526C" w:rsidRDefault="008C526C" w:rsidP="008C526C">
      <w:pPr>
        <w:pStyle w:val="HTML"/>
        <w:shd w:val="clear" w:color="auto" w:fill="FFFFFF"/>
        <w:spacing w:line="390" w:lineRule="atLeast"/>
        <w:rPr>
          <w:vanish/>
        </w:rPr>
      </w:pPr>
      <w:r>
        <w:rPr>
          <w:vanish/>
        </w:rPr>
        <w:t xml:space="preserve">    dr.find_element(:id =&gt; 'login_button').click</w:t>
      </w: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这样在编写测试用例代码的时候就可以直接凭借函数名来揣测出该函数的作用，起到了</w:t>
      </w:r>
      <w:r>
        <w:rPr>
          <w:rFonts w:ascii="Arial" w:hAnsi="Arial" w:cs="Arial"/>
          <w:sz w:val="21"/>
          <w:szCs w:val="21"/>
        </w:rPr>
        <w:t>self explain</w:t>
      </w:r>
      <w:r>
        <w:rPr>
          <w:rFonts w:ascii="Arial" w:hAnsi="Arial" w:cs="Arial"/>
          <w:sz w:val="21"/>
          <w:szCs w:val="21"/>
        </w:rPr>
        <w:t>的作用。在自动化测试代码中，这一点是被鼓励的。</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不过这样多定义</w:t>
      </w:r>
      <w:r>
        <w:rPr>
          <w:rFonts w:ascii="Arial" w:hAnsi="Arial" w:cs="Arial"/>
          <w:sz w:val="21"/>
          <w:szCs w:val="21"/>
        </w:rPr>
        <w:t>1</w:t>
      </w:r>
      <w:r>
        <w:rPr>
          <w:rFonts w:ascii="Arial" w:hAnsi="Arial" w:cs="Arial"/>
          <w:sz w:val="21"/>
          <w:szCs w:val="21"/>
        </w:rPr>
        <w:t>个函数就会带来另外的问题</w:t>
      </w:r>
      <w:r>
        <w:rPr>
          <w:rFonts w:ascii="Arial" w:hAnsi="Arial" w:cs="Arial"/>
          <w:sz w:val="21"/>
          <w:szCs w:val="21"/>
        </w:rPr>
        <w:t xml:space="preserve"> dr.find</w:t>
      </w:r>
      <w:r>
        <w:rPr>
          <w:rStyle w:val="a8"/>
          <w:rFonts w:ascii="Arial" w:hAnsi="Arial" w:cs="Arial"/>
          <w:sz w:val="21"/>
          <w:szCs w:val="21"/>
        </w:rPr>
        <w:t>element(:id =&gt; 'login</w:t>
      </w:r>
      <w:r>
        <w:rPr>
          <w:rFonts w:ascii="Arial" w:hAnsi="Arial" w:cs="Arial"/>
          <w:sz w:val="21"/>
          <w:szCs w:val="21"/>
        </w:rPr>
        <w:t>button').click</w:t>
      </w:r>
      <w:r>
        <w:rPr>
          <w:rFonts w:ascii="Arial" w:hAnsi="Arial" w:cs="Arial"/>
          <w:sz w:val="21"/>
          <w:szCs w:val="21"/>
        </w:rPr>
        <w:t>这行代码就在</w:t>
      </w:r>
      <w:r>
        <w:rPr>
          <w:rFonts w:ascii="Arial" w:hAnsi="Arial" w:cs="Arial"/>
          <w:sz w:val="21"/>
          <w:szCs w:val="21"/>
        </w:rPr>
        <w:t>loin</w:t>
      </w:r>
      <w:r>
        <w:rPr>
          <w:rFonts w:ascii="Arial" w:hAnsi="Arial" w:cs="Arial"/>
          <w:sz w:val="21"/>
          <w:szCs w:val="21"/>
        </w:rPr>
        <w:t>函数和</w:t>
      </w:r>
      <w:r>
        <w:rPr>
          <w:rFonts w:ascii="Arial" w:hAnsi="Arial" w:cs="Arial"/>
          <w:sz w:val="21"/>
          <w:szCs w:val="21"/>
        </w:rPr>
        <w:t>login_without_usr_psd</w:t>
      </w:r>
      <w:r>
        <w:rPr>
          <w:rFonts w:ascii="Arial" w:hAnsi="Arial" w:cs="Arial"/>
          <w:sz w:val="21"/>
          <w:szCs w:val="21"/>
        </w:rPr>
        <w:t>中重复使用。</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为了解决这个有些丑陋的问题，使得代码能够稍微美化一点，可以定义另外一个函数来实现</w:t>
      </w:r>
      <w:r>
        <w:rPr>
          <w:rStyle w:val="a6"/>
          <w:rFonts w:ascii="Arial" w:hAnsi="Arial" w:cs="Arial"/>
          <w:sz w:val="21"/>
          <w:szCs w:val="21"/>
        </w:rPr>
        <w:t>点击登陆按钮</w:t>
      </w:r>
      <w:r>
        <w:rPr>
          <w:rFonts w:ascii="Arial" w:hAnsi="Arial" w:cs="Arial"/>
          <w:sz w:val="21"/>
          <w:szCs w:val="21"/>
        </w:rPr>
        <w:t>的功能。</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Pr>
          <w:rStyle w:val="keyword2"/>
          <w:rFonts w:ascii="Consolas" w:hAnsi="Consolas" w:cs="Consolas"/>
          <w:sz w:val="18"/>
          <w:szCs w:val="18"/>
        </w:rPr>
        <w:t>d</w:t>
      </w:r>
      <w:r w:rsidRPr="008F1DD4">
        <w:rPr>
          <w:rFonts w:eastAsia="宋体"/>
          <w:kern w:val="0"/>
        </w:rPr>
        <w:t>ef click_login_btn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dr.find_element(:id =&gt; 'login_button').click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end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now login_without_usr_psd will like below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def login_without_usr_psd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click_login_btn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end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login function will like this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def login usr, psd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dr.find_element(:id =&gt; 'u').send_keys(usr)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dr.find_element(:id =&gt; 'p').send_keys(psd)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    click_login_btn  </w:t>
      </w:r>
    </w:p>
    <w:p w:rsidR="008C526C" w:rsidRPr="008F1DD4" w:rsidRDefault="008C526C" w:rsidP="008F1DD4">
      <w:pPr>
        <w:widowControl/>
        <w:numPr>
          <w:ilvl w:val="0"/>
          <w:numId w:val="45"/>
        </w:numPr>
        <w:shd w:val="clear" w:color="auto" w:fill="E7E5DC"/>
        <w:spacing w:before="100" w:beforeAutospacing="1" w:after="100" w:afterAutospacing="1" w:line="20" w:lineRule="atLeast"/>
        <w:jc w:val="left"/>
        <w:rPr>
          <w:rFonts w:eastAsia="宋体"/>
          <w:kern w:val="0"/>
        </w:rPr>
      </w:pPr>
      <w:r w:rsidRPr="008F1DD4">
        <w:rPr>
          <w:rFonts w:eastAsia="宋体"/>
          <w:kern w:val="0"/>
        </w:rPr>
        <w:t>end  </w:t>
      </w:r>
    </w:p>
    <w:p w:rsidR="008C526C" w:rsidRDefault="008C526C" w:rsidP="008C526C">
      <w:pPr>
        <w:pStyle w:val="HTML"/>
        <w:shd w:val="clear" w:color="auto" w:fill="FFFFFF"/>
        <w:spacing w:line="390" w:lineRule="atLeast"/>
        <w:rPr>
          <w:vanish/>
        </w:rPr>
      </w:pPr>
      <w:r>
        <w:rPr>
          <w:vanish/>
        </w:rPr>
        <w:t>def click_login_btn</w:t>
      </w:r>
    </w:p>
    <w:p w:rsidR="008C526C" w:rsidRDefault="008C526C" w:rsidP="008C526C">
      <w:pPr>
        <w:pStyle w:val="HTML"/>
        <w:shd w:val="clear" w:color="auto" w:fill="FFFFFF"/>
        <w:spacing w:line="390" w:lineRule="atLeast"/>
        <w:rPr>
          <w:vanish/>
        </w:rPr>
      </w:pPr>
      <w:r>
        <w:rPr>
          <w:vanish/>
        </w:rPr>
        <w:t xml:space="preserve">    dr.find_element(:id =&gt; 'login_button').click</w:t>
      </w: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now login_without_usr_psd will like below</w:t>
      </w:r>
    </w:p>
    <w:p w:rsidR="008C526C" w:rsidRDefault="008C526C" w:rsidP="008C526C">
      <w:pPr>
        <w:pStyle w:val="HTML"/>
        <w:shd w:val="clear" w:color="auto" w:fill="FFFFFF"/>
        <w:spacing w:line="390" w:lineRule="atLeast"/>
        <w:rPr>
          <w:vanish/>
        </w:rPr>
      </w:pPr>
      <w:r>
        <w:rPr>
          <w:vanish/>
        </w:rPr>
        <w:t>def login_without_usr_psd</w:t>
      </w:r>
    </w:p>
    <w:p w:rsidR="008C526C" w:rsidRDefault="008C526C" w:rsidP="008C526C">
      <w:pPr>
        <w:pStyle w:val="HTML"/>
        <w:shd w:val="clear" w:color="auto" w:fill="FFFFFF"/>
        <w:spacing w:line="390" w:lineRule="atLeast"/>
        <w:rPr>
          <w:vanish/>
        </w:rPr>
      </w:pPr>
      <w:r>
        <w:rPr>
          <w:vanish/>
        </w:rPr>
        <w:t xml:space="preserve">    click_login_btn</w:t>
      </w: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login function will like this</w:t>
      </w:r>
    </w:p>
    <w:p w:rsidR="008C526C" w:rsidRDefault="008C526C" w:rsidP="008C526C">
      <w:pPr>
        <w:pStyle w:val="HTML"/>
        <w:shd w:val="clear" w:color="auto" w:fill="FFFFFF"/>
        <w:spacing w:line="390" w:lineRule="atLeast"/>
        <w:rPr>
          <w:vanish/>
        </w:rPr>
      </w:pPr>
      <w:r>
        <w:rPr>
          <w:vanish/>
        </w:rPr>
        <w:t>def login usr, psd</w:t>
      </w:r>
    </w:p>
    <w:p w:rsidR="008C526C" w:rsidRDefault="008C526C" w:rsidP="008C526C">
      <w:pPr>
        <w:pStyle w:val="HTML"/>
        <w:shd w:val="clear" w:color="auto" w:fill="FFFFFF"/>
        <w:spacing w:line="390" w:lineRule="atLeast"/>
        <w:rPr>
          <w:vanish/>
        </w:rPr>
      </w:pPr>
      <w:r>
        <w:rPr>
          <w:vanish/>
        </w:rPr>
        <w:t xml:space="preserve">    dr.find_element(:id =&gt; 'u').send_keys(usr)</w:t>
      </w:r>
    </w:p>
    <w:p w:rsidR="008C526C" w:rsidRDefault="008C526C" w:rsidP="008C526C">
      <w:pPr>
        <w:pStyle w:val="HTML"/>
        <w:shd w:val="clear" w:color="auto" w:fill="FFFFFF"/>
        <w:spacing w:line="390" w:lineRule="atLeast"/>
        <w:rPr>
          <w:vanish/>
        </w:rPr>
      </w:pPr>
      <w:r>
        <w:rPr>
          <w:vanish/>
        </w:rPr>
        <w:t xml:space="preserve">    dr.find_element(:id =&gt; 'p').send_keys(psd)</w:t>
      </w:r>
    </w:p>
    <w:p w:rsidR="008C526C" w:rsidRDefault="008C526C" w:rsidP="008C526C">
      <w:pPr>
        <w:pStyle w:val="HTML"/>
        <w:shd w:val="clear" w:color="auto" w:fill="FFFFFF"/>
        <w:spacing w:line="390" w:lineRule="atLeast"/>
        <w:rPr>
          <w:vanish/>
        </w:rPr>
      </w:pPr>
      <w:r>
        <w:rPr>
          <w:vanish/>
        </w:rPr>
        <w:t xml:space="preserve">    click_login_btn</w:t>
      </w: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好了，那么</w:t>
      </w:r>
      <w:proofErr w:type="gramStart"/>
      <w:r>
        <w:rPr>
          <w:rFonts w:ascii="Arial" w:hAnsi="Arial" w:cs="Arial"/>
          <w:sz w:val="21"/>
          <w:szCs w:val="21"/>
        </w:rPr>
        <w:t>本着使</w:t>
      </w:r>
      <w:proofErr w:type="gramEnd"/>
      <w:r>
        <w:rPr>
          <w:rFonts w:ascii="Arial" w:hAnsi="Arial" w:cs="Arial"/>
          <w:sz w:val="21"/>
          <w:szCs w:val="21"/>
        </w:rPr>
        <w:t>代码更加灵活，</w:t>
      </w:r>
      <w:r>
        <w:rPr>
          <w:rFonts w:ascii="Arial" w:hAnsi="Arial" w:cs="Arial"/>
          <w:sz w:val="21"/>
          <w:szCs w:val="21"/>
        </w:rPr>
        <w:t xml:space="preserve">self explain </w:t>
      </w:r>
      <w:r>
        <w:rPr>
          <w:rFonts w:ascii="Arial" w:hAnsi="Arial" w:cs="Arial"/>
          <w:sz w:val="21"/>
          <w:szCs w:val="21"/>
        </w:rPr>
        <w:t>特性更加明显的原则，我们又可以将</w:t>
      </w:r>
      <w:r>
        <w:rPr>
          <w:rStyle w:val="a6"/>
          <w:rFonts w:ascii="Arial" w:hAnsi="Arial" w:cs="Arial"/>
          <w:sz w:val="21"/>
          <w:szCs w:val="21"/>
        </w:rPr>
        <w:t>输入用户名</w:t>
      </w:r>
      <w:r>
        <w:rPr>
          <w:rFonts w:ascii="Arial" w:hAnsi="Arial" w:cs="Arial"/>
          <w:sz w:val="21"/>
          <w:szCs w:val="21"/>
        </w:rPr>
        <w:t>，</w:t>
      </w:r>
      <w:r>
        <w:rPr>
          <w:rStyle w:val="a6"/>
          <w:rFonts w:ascii="Arial" w:hAnsi="Arial" w:cs="Arial"/>
          <w:sz w:val="21"/>
          <w:szCs w:val="21"/>
        </w:rPr>
        <w:t>输入用户密码</w:t>
      </w:r>
      <w:r>
        <w:rPr>
          <w:rFonts w:ascii="Arial" w:hAnsi="Arial" w:cs="Arial"/>
          <w:sz w:val="21"/>
          <w:szCs w:val="21"/>
        </w:rPr>
        <w:t>功能抽象成函数，这时候</w:t>
      </w:r>
      <w:r>
        <w:rPr>
          <w:rFonts w:ascii="Arial" w:hAnsi="Arial" w:cs="Arial"/>
          <w:sz w:val="21"/>
          <w:szCs w:val="21"/>
        </w:rPr>
        <w:t>login</w:t>
      </w:r>
      <w:r>
        <w:rPr>
          <w:rFonts w:ascii="Arial" w:hAnsi="Arial" w:cs="Arial"/>
          <w:sz w:val="21"/>
          <w:szCs w:val="21"/>
        </w:rPr>
        <w:t>函数看起来可能会是这样的：</w:t>
      </w:r>
    </w:p>
    <w:p w:rsidR="008C526C" w:rsidRPr="008F1DD4" w:rsidRDefault="008C526C" w:rsidP="008F1DD4">
      <w:pPr>
        <w:widowControl/>
        <w:numPr>
          <w:ilvl w:val="0"/>
          <w:numId w:val="46"/>
        </w:numPr>
        <w:shd w:val="clear" w:color="auto" w:fill="E7E5DC"/>
        <w:spacing w:before="100" w:beforeAutospacing="1" w:after="100" w:afterAutospacing="1" w:line="20" w:lineRule="atLeast"/>
        <w:jc w:val="left"/>
        <w:rPr>
          <w:rStyle w:val="keyword2"/>
        </w:rPr>
      </w:pPr>
      <w:r>
        <w:rPr>
          <w:rStyle w:val="keyword2"/>
          <w:rFonts w:ascii="Consolas" w:hAnsi="Consolas" w:cs="Consolas"/>
          <w:sz w:val="18"/>
          <w:szCs w:val="18"/>
        </w:rPr>
        <w:t>def</w:t>
      </w:r>
      <w:r w:rsidRPr="008F1DD4">
        <w:rPr>
          <w:rStyle w:val="keyword2"/>
        </w:rPr>
        <w:t> login usr, psd  </w:t>
      </w:r>
    </w:p>
    <w:p w:rsidR="008C526C" w:rsidRPr="008F1DD4" w:rsidRDefault="008C526C" w:rsidP="008F1DD4">
      <w:pPr>
        <w:widowControl/>
        <w:numPr>
          <w:ilvl w:val="0"/>
          <w:numId w:val="46"/>
        </w:numPr>
        <w:shd w:val="clear" w:color="auto" w:fill="E7E5DC"/>
        <w:spacing w:before="100" w:beforeAutospacing="1" w:after="100" w:afterAutospacing="1" w:line="20" w:lineRule="atLeast"/>
        <w:jc w:val="left"/>
        <w:rPr>
          <w:rStyle w:val="keyword2"/>
        </w:rPr>
      </w:pPr>
      <w:r w:rsidRPr="008F1DD4">
        <w:rPr>
          <w:rStyle w:val="keyword2"/>
        </w:rPr>
        <w:lastRenderedPageBreak/>
        <w:t>    set_usr usr  </w:t>
      </w:r>
    </w:p>
    <w:p w:rsidR="008C526C" w:rsidRPr="008F1DD4" w:rsidRDefault="008C526C" w:rsidP="008F1DD4">
      <w:pPr>
        <w:widowControl/>
        <w:numPr>
          <w:ilvl w:val="0"/>
          <w:numId w:val="46"/>
        </w:numPr>
        <w:shd w:val="clear" w:color="auto" w:fill="E7E5DC"/>
        <w:spacing w:before="100" w:beforeAutospacing="1" w:after="100" w:afterAutospacing="1" w:line="20" w:lineRule="atLeast"/>
        <w:jc w:val="left"/>
        <w:rPr>
          <w:rStyle w:val="keyword2"/>
        </w:rPr>
      </w:pPr>
      <w:r w:rsidRPr="008F1DD4">
        <w:rPr>
          <w:rStyle w:val="keyword2"/>
        </w:rPr>
        <w:t>    set_psd psd  </w:t>
      </w:r>
    </w:p>
    <w:p w:rsidR="008C526C" w:rsidRPr="008F1DD4" w:rsidRDefault="008C526C" w:rsidP="008F1DD4">
      <w:pPr>
        <w:widowControl/>
        <w:numPr>
          <w:ilvl w:val="0"/>
          <w:numId w:val="46"/>
        </w:numPr>
        <w:shd w:val="clear" w:color="auto" w:fill="E7E5DC"/>
        <w:spacing w:before="100" w:beforeAutospacing="1" w:after="100" w:afterAutospacing="1" w:line="20" w:lineRule="atLeast"/>
        <w:jc w:val="left"/>
        <w:rPr>
          <w:rStyle w:val="keyword2"/>
        </w:rPr>
      </w:pPr>
      <w:r w:rsidRPr="008F1DD4">
        <w:rPr>
          <w:rStyle w:val="keyword2"/>
        </w:rPr>
        <w:t>    click_login_btn  </w:t>
      </w:r>
    </w:p>
    <w:p w:rsidR="008C526C" w:rsidRPr="008F1DD4" w:rsidRDefault="008C526C" w:rsidP="008F1DD4">
      <w:pPr>
        <w:widowControl/>
        <w:numPr>
          <w:ilvl w:val="0"/>
          <w:numId w:val="46"/>
        </w:numPr>
        <w:shd w:val="clear" w:color="auto" w:fill="E7E5DC"/>
        <w:spacing w:before="100" w:beforeAutospacing="1" w:after="100" w:afterAutospacing="1" w:line="20" w:lineRule="atLeast"/>
        <w:jc w:val="left"/>
        <w:rPr>
          <w:rStyle w:val="keyword2"/>
        </w:rPr>
      </w:pPr>
      <w:r>
        <w:rPr>
          <w:rStyle w:val="keyword2"/>
          <w:rFonts w:ascii="Consolas" w:hAnsi="Consolas" w:cs="Consolas"/>
          <w:sz w:val="18"/>
          <w:szCs w:val="18"/>
        </w:rPr>
        <w:t>end</w:t>
      </w:r>
      <w:r w:rsidRPr="008F1DD4">
        <w:rPr>
          <w:rStyle w:val="keyword2"/>
        </w:rPr>
        <w:t>  </w:t>
      </w:r>
    </w:p>
    <w:p w:rsidR="008C526C" w:rsidRDefault="008C526C" w:rsidP="008C526C">
      <w:pPr>
        <w:pStyle w:val="HTML"/>
        <w:shd w:val="clear" w:color="auto" w:fill="FFFFFF"/>
        <w:spacing w:line="390" w:lineRule="atLeast"/>
        <w:rPr>
          <w:vanish/>
        </w:rPr>
      </w:pPr>
      <w:r>
        <w:rPr>
          <w:vanish/>
        </w:rPr>
        <w:t>def login usr, psd</w:t>
      </w:r>
    </w:p>
    <w:p w:rsidR="008C526C" w:rsidRDefault="008C526C" w:rsidP="008C526C">
      <w:pPr>
        <w:pStyle w:val="HTML"/>
        <w:shd w:val="clear" w:color="auto" w:fill="FFFFFF"/>
        <w:spacing w:line="390" w:lineRule="atLeast"/>
        <w:rPr>
          <w:vanish/>
        </w:rPr>
      </w:pPr>
      <w:r>
        <w:rPr>
          <w:vanish/>
        </w:rPr>
        <w:t xml:space="preserve">    set_usr usr</w:t>
      </w:r>
    </w:p>
    <w:p w:rsidR="008C526C" w:rsidRDefault="008C526C" w:rsidP="008C526C">
      <w:pPr>
        <w:pStyle w:val="HTML"/>
        <w:shd w:val="clear" w:color="auto" w:fill="FFFFFF"/>
        <w:spacing w:line="390" w:lineRule="atLeast"/>
        <w:rPr>
          <w:vanish/>
        </w:rPr>
      </w:pPr>
      <w:r>
        <w:rPr>
          <w:vanish/>
        </w:rPr>
        <w:t xml:space="preserve">    set_psd psd</w:t>
      </w:r>
    </w:p>
    <w:p w:rsidR="008C526C" w:rsidRDefault="008C526C" w:rsidP="008C526C">
      <w:pPr>
        <w:pStyle w:val="HTML"/>
        <w:shd w:val="clear" w:color="auto" w:fill="FFFFFF"/>
        <w:spacing w:line="390" w:lineRule="atLeast"/>
        <w:rPr>
          <w:vanish/>
        </w:rPr>
      </w:pPr>
      <w:r>
        <w:rPr>
          <w:vanish/>
        </w:rPr>
        <w:t xml:space="preserve">    click_login_btn</w:t>
      </w: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如果我们重复上面的步骤，一步一步的提升代码的复用性和可读性的话，我们就会发现除了上面演示的</w:t>
      </w:r>
      <w:r>
        <w:rPr>
          <w:rFonts w:ascii="Arial" w:hAnsi="Arial" w:cs="Arial"/>
          <w:sz w:val="21"/>
          <w:szCs w:val="21"/>
        </w:rPr>
        <w:t>set</w:t>
      </w:r>
      <w:r>
        <w:rPr>
          <w:rStyle w:val="a8"/>
          <w:rFonts w:ascii="Arial" w:hAnsi="Arial" w:cs="Arial"/>
          <w:sz w:val="21"/>
          <w:szCs w:val="21"/>
        </w:rPr>
        <w:t>usr</w:t>
      </w:r>
      <w:r>
        <w:rPr>
          <w:rStyle w:val="a8"/>
          <w:rFonts w:ascii="Arial" w:hAnsi="Arial" w:cs="Arial"/>
          <w:sz w:val="21"/>
          <w:szCs w:val="21"/>
        </w:rPr>
        <w:t>，</w:t>
      </w:r>
      <w:r>
        <w:rPr>
          <w:rStyle w:val="a8"/>
          <w:rFonts w:ascii="Arial" w:hAnsi="Arial" w:cs="Arial"/>
          <w:sz w:val="21"/>
          <w:szCs w:val="21"/>
        </w:rPr>
        <w:t>set</w:t>
      </w:r>
      <w:r>
        <w:rPr>
          <w:rFonts w:ascii="Arial" w:hAnsi="Arial" w:cs="Arial"/>
          <w:sz w:val="21"/>
          <w:szCs w:val="21"/>
        </w:rPr>
        <w:t>psd</w:t>
      </w:r>
      <w:r>
        <w:rPr>
          <w:rFonts w:ascii="Arial" w:hAnsi="Arial" w:cs="Arial"/>
          <w:sz w:val="21"/>
          <w:szCs w:val="21"/>
        </w:rPr>
        <w:t>这样的【</w:t>
      </w:r>
      <w:r>
        <w:rPr>
          <w:rStyle w:val="a6"/>
          <w:rFonts w:ascii="Arial" w:hAnsi="Arial" w:cs="Arial"/>
          <w:sz w:val="21"/>
          <w:szCs w:val="21"/>
        </w:rPr>
        <w:t>基本动作</w:t>
      </w:r>
      <w:r>
        <w:rPr>
          <w:rFonts w:ascii="Arial" w:hAnsi="Arial" w:cs="Arial"/>
          <w:sz w:val="21"/>
          <w:szCs w:val="21"/>
        </w:rPr>
        <w:t>】外，有些测试对象也是可以复用的。比如在登陆的时候我们会用到密码输入框，也许在修改密码的时候我们也会用到这一对象。</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很自然的就会想到，如果将一些测试对象以及操作这些测试对象的动作或步骤封装在</w:t>
      </w:r>
      <w:r>
        <w:rPr>
          <w:rFonts w:ascii="Arial" w:hAnsi="Arial" w:cs="Arial"/>
          <w:sz w:val="21"/>
          <w:szCs w:val="21"/>
        </w:rPr>
        <w:t>1</w:t>
      </w:r>
      <w:r>
        <w:rPr>
          <w:rFonts w:ascii="Arial" w:hAnsi="Arial" w:cs="Arial"/>
          <w:sz w:val="21"/>
          <w:szCs w:val="21"/>
        </w:rPr>
        <w:t>个类中，那么代码的灵活性和适用性将会更强。那么按照什么纬度来划分这些类呢？也是很自然的，就像睡醒了就会睁眼，挖完</w:t>
      </w:r>
      <w:proofErr w:type="gramStart"/>
      <w:r>
        <w:rPr>
          <w:rFonts w:ascii="Arial" w:hAnsi="Arial" w:cs="Arial"/>
          <w:sz w:val="21"/>
          <w:szCs w:val="21"/>
        </w:rPr>
        <w:t>煤就要</w:t>
      </w:r>
      <w:proofErr w:type="gramEnd"/>
      <w:r>
        <w:rPr>
          <w:rFonts w:ascii="Arial" w:hAnsi="Arial" w:cs="Arial"/>
          <w:sz w:val="21"/>
          <w:szCs w:val="21"/>
        </w:rPr>
        <w:t>洗脸一样，我们会发现按照</w:t>
      </w:r>
      <w:r>
        <w:rPr>
          <w:rStyle w:val="a6"/>
          <w:rFonts w:ascii="Arial" w:hAnsi="Arial" w:cs="Arial"/>
          <w:sz w:val="21"/>
          <w:szCs w:val="21"/>
        </w:rPr>
        <w:t>页面</w:t>
      </w:r>
      <w:r>
        <w:rPr>
          <w:rFonts w:ascii="Arial" w:hAnsi="Arial" w:cs="Arial"/>
          <w:sz w:val="21"/>
          <w:szCs w:val="21"/>
        </w:rPr>
        <w:t>也就是</w:t>
      </w:r>
      <w:r>
        <w:rPr>
          <w:rFonts w:ascii="Arial" w:hAnsi="Arial" w:cs="Arial"/>
          <w:sz w:val="21"/>
          <w:szCs w:val="21"/>
        </w:rPr>
        <w:t>page</w:t>
      </w:r>
      <w:r>
        <w:rPr>
          <w:rFonts w:ascii="Arial" w:hAnsi="Arial" w:cs="Arial"/>
          <w:sz w:val="21"/>
          <w:szCs w:val="21"/>
        </w:rPr>
        <w:t>来组织这些类将是很好的解决方案。</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这就是</w:t>
      </w:r>
      <w:r>
        <w:rPr>
          <w:rFonts w:ascii="Arial" w:hAnsi="Arial" w:cs="Arial"/>
          <w:sz w:val="21"/>
          <w:szCs w:val="21"/>
        </w:rPr>
        <w:t>Page Object</w:t>
      </w:r>
      <w:r>
        <w:rPr>
          <w:rFonts w:ascii="Arial" w:hAnsi="Arial" w:cs="Arial"/>
          <w:sz w:val="21"/>
          <w:szCs w:val="21"/>
        </w:rPr>
        <w:t>设计模式，将每一个测试页面抽象为</w:t>
      </w:r>
      <w:r>
        <w:rPr>
          <w:rFonts w:ascii="Arial" w:hAnsi="Arial" w:cs="Arial"/>
          <w:sz w:val="21"/>
          <w:szCs w:val="21"/>
        </w:rPr>
        <w:t>1</w:t>
      </w:r>
      <w:r>
        <w:rPr>
          <w:rFonts w:ascii="Arial" w:hAnsi="Arial" w:cs="Arial"/>
          <w:sz w:val="21"/>
          <w:szCs w:val="21"/>
        </w:rPr>
        <w:t>个</w:t>
      </w:r>
      <w:r>
        <w:rPr>
          <w:rFonts w:ascii="Arial" w:hAnsi="Arial" w:cs="Arial"/>
          <w:sz w:val="21"/>
          <w:szCs w:val="21"/>
        </w:rPr>
        <w:t>Page</w:t>
      </w:r>
      <w:r>
        <w:rPr>
          <w:rFonts w:ascii="Arial" w:hAnsi="Arial" w:cs="Arial"/>
          <w:sz w:val="21"/>
          <w:szCs w:val="21"/>
        </w:rPr>
        <w:t>类，并在该类中封装了本页面的测试对象和基本的测试步骤，以提高代码的可读性复用性通用性和一致性。</w:t>
      </w:r>
      <w:r>
        <w:rPr>
          <w:rFonts w:ascii="Arial" w:hAnsi="Arial" w:cs="Arial"/>
          <w:sz w:val="21"/>
          <w:szCs w:val="21"/>
        </w:rPr>
        <w:t>Page Object</w:t>
      </w:r>
      <w:r>
        <w:rPr>
          <w:rFonts w:ascii="Arial" w:hAnsi="Arial" w:cs="Arial"/>
          <w:sz w:val="21"/>
          <w:szCs w:val="21"/>
        </w:rPr>
        <w:t>设计模式带来的好处是显而易见的。比如使用了</w:t>
      </w:r>
      <w:r>
        <w:rPr>
          <w:rFonts w:ascii="Arial" w:hAnsi="Arial" w:cs="Arial"/>
          <w:sz w:val="21"/>
          <w:szCs w:val="21"/>
        </w:rPr>
        <w:t>page object</w:t>
      </w:r>
      <w:r>
        <w:rPr>
          <w:rFonts w:ascii="Arial" w:hAnsi="Arial" w:cs="Arial"/>
          <w:sz w:val="21"/>
          <w:szCs w:val="21"/>
        </w:rPr>
        <w:t>模式后，测试用例可能会如下面所示</w:t>
      </w:r>
    </w:p>
    <w:p w:rsidR="008C526C" w:rsidRPr="008F1DD4" w:rsidRDefault="008C526C" w:rsidP="008F1DD4">
      <w:pPr>
        <w:widowControl/>
        <w:numPr>
          <w:ilvl w:val="0"/>
          <w:numId w:val="47"/>
        </w:numPr>
        <w:shd w:val="clear" w:color="auto" w:fill="E7E5DC"/>
        <w:spacing w:before="100" w:beforeAutospacing="1" w:after="100" w:afterAutospacing="1" w:line="20" w:lineRule="atLeast"/>
        <w:jc w:val="left"/>
        <w:rPr>
          <w:rStyle w:val="keyword2"/>
        </w:rPr>
      </w:pPr>
      <w:r w:rsidRPr="008F1DD4">
        <w:rPr>
          <w:rStyle w:val="keyword2"/>
        </w:rPr>
        <w:t>soso_page = Site.</w:t>
      </w:r>
      <w:r>
        <w:rPr>
          <w:rStyle w:val="keyword2"/>
          <w:rFonts w:ascii="Consolas" w:hAnsi="Consolas" w:cs="Consolas"/>
          <w:sz w:val="18"/>
          <w:szCs w:val="18"/>
        </w:rPr>
        <w:t>new</w:t>
      </w:r>
      <w:r w:rsidRPr="008F1DD4">
        <w:rPr>
          <w:rStyle w:val="keyword2"/>
        </w:rPr>
        <w:t>(dr).soso_main_page(url).open  </w:t>
      </w:r>
    </w:p>
    <w:p w:rsidR="008C526C" w:rsidRPr="008F1DD4" w:rsidRDefault="008C526C" w:rsidP="008F1DD4">
      <w:pPr>
        <w:widowControl/>
        <w:numPr>
          <w:ilvl w:val="0"/>
          <w:numId w:val="47"/>
        </w:numPr>
        <w:shd w:val="clear" w:color="auto" w:fill="E7E5DC"/>
        <w:spacing w:before="100" w:beforeAutospacing="1" w:after="100" w:afterAutospacing="1" w:line="20" w:lineRule="atLeast"/>
        <w:jc w:val="left"/>
        <w:rPr>
          <w:rStyle w:val="keyword2"/>
        </w:rPr>
      </w:pPr>
      <w:r w:rsidRPr="008F1DD4">
        <w:rPr>
          <w:rStyle w:val="keyword2"/>
        </w:rPr>
        <w:t>soso_page.login wrong_usr, wrong_psd  </w:t>
      </w:r>
    </w:p>
    <w:p w:rsidR="008C526C" w:rsidRPr="008F1DD4" w:rsidRDefault="008C526C" w:rsidP="008F1DD4">
      <w:pPr>
        <w:widowControl/>
        <w:numPr>
          <w:ilvl w:val="0"/>
          <w:numId w:val="47"/>
        </w:numPr>
        <w:shd w:val="clear" w:color="auto" w:fill="E7E5DC"/>
        <w:spacing w:before="100" w:beforeAutospacing="1" w:after="100" w:afterAutospacing="1" w:line="20" w:lineRule="atLeast"/>
        <w:jc w:val="left"/>
        <w:rPr>
          <w:rStyle w:val="keyword2"/>
        </w:rPr>
      </w:pPr>
      <w:r w:rsidRPr="008F1DD4">
        <w:rPr>
          <w:rStyle w:val="keyword2"/>
        </w:rPr>
        <w:t>soso_page.error_msg.should be_eql('error')  </w:t>
      </w:r>
    </w:p>
    <w:p w:rsidR="008C526C" w:rsidRDefault="008C526C" w:rsidP="008C526C">
      <w:pPr>
        <w:pStyle w:val="HTML"/>
        <w:shd w:val="clear" w:color="auto" w:fill="FFFFFF"/>
        <w:spacing w:line="390" w:lineRule="atLeast"/>
        <w:rPr>
          <w:vanish/>
        </w:rPr>
      </w:pPr>
      <w:r>
        <w:rPr>
          <w:vanish/>
        </w:rPr>
        <w:t>soso_page = Site.new(dr).soso_main_page(url).open</w:t>
      </w:r>
    </w:p>
    <w:p w:rsidR="008C526C" w:rsidRDefault="008C526C" w:rsidP="008C526C">
      <w:pPr>
        <w:pStyle w:val="HTML"/>
        <w:shd w:val="clear" w:color="auto" w:fill="FFFFFF"/>
        <w:spacing w:line="390" w:lineRule="atLeast"/>
        <w:rPr>
          <w:vanish/>
        </w:rPr>
      </w:pPr>
      <w:r>
        <w:rPr>
          <w:vanish/>
        </w:rPr>
        <w:t>soso_page.login wrong_usr, wrong_psd</w:t>
      </w:r>
    </w:p>
    <w:p w:rsidR="008C526C" w:rsidRDefault="008C526C" w:rsidP="008C526C">
      <w:pPr>
        <w:pStyle w:val="HTML"/>
        <w:shd w:val="clear" w:color="auto" w:fill="FFFFFF"/>
        <w:spacing w:line="390" w:lineRule="atLeast"/>
        <w:rPr>
          <w:vanish/>
        </w:rPr>
      </w:pPr>
      <w:r>
        <w:rPr>
          <w:vanish/>
        </w:rPr>
        <w:t>soso_page.error_msg.should be_eql('error')</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测试用例简单且易读，而且代码的复用性极佳。其他用例需要使用到</w:t>
      </w:r>
      <w:r>
        <w:rPr>
          <w:rFonts w:ascii="Arial" w:hAnsi="Arial" w:cs="Arial"/>
          <w:sz w:val="21"/>
          <w:szCs w:val="21"/>
        </w:rPr>
        <w:t>login</w:t>
      </w:r>
      <w:r>
        <w:rPr>
          <w:rFonts w:ascii="Arial" w:hAnsi="Arial" w:cs="Arial"/>
          <w:sz w:val="21"/>
          <w:szCs w:val="21"/>
        </w:rPr>
        <w:t>功能时候只需要</w:t>
      </w:r>
      <w:r>
        <w:rPr>
          <w:rFonts w:ascii="Arial" w:hAnsi="Arial" w:cs="Arial"/>
          <w:sz w:val="21"/>
          <w:szCs w:val="21"/>
        </w:rPr>
        <w:t xml:space="preserve">new </w:t>
      </w:r>
      <w:r>
        <w:rPr>
          <w:rFonts w:ascii="Arial" w:hAnsi="Arial" w:cs="Arial"/>
          <w:sz w:val="21"/>
          <w:szCs w:val="21"/>
        </w:rPr>
        <w:t>包含该功能的</w:t>
      </w:r>
      <w:r>
        <w:rPr>
          <w:rFonts w:ascii="Arial" w:hAnsi="Arial" w:cs="Arial"/>
          <w:sz w:val="21"/>
          <w:szCs w:val="21"/>
        </w:rPr>
        <w:t>Page</w:t>
      </w:r>
      <w:r>
        <w:rPr>
          <w:rFonts w:ascii="Arial" w:hAnsi="Arial" w:cs="Arial"/>
          <w:sz w:val="21"/>
          <w:szCs w:val="21"/>
        </w:rPr>
        <w:t>对象，调用</w:t>
      </w:r>
      <w:r>
        <w:rPr>
          <w:rFonts w:ascii="Arial" w:hAnsi="Arial" w:cs="Arial"/>
          <w:sz w:val="21"/>
          <w:szCs w:val="21"/>
        </w:rPr>
        <w:t>login</w:t>
      </w:r>
      <w:r>
        <w:rPr>
          <w:rFonts w:ascii="Arial" w:hAnsi="Arial" w:cs="Arial"/>
          <w:sz w:val="21"/>
          <w:szCs w:val="21"/>
        </w:rPr>
        <w:t>方法既可。</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下面的代码演示了如何使用</w:t>
      </w:r>
      <w:r>
        <w:rPr>
          <w:rFonts w:ascii="Arial" w:hAnsi="Arial" w:cs="Arial"/>
          <w:sz w:val="21"/>
          <w:szCs w:val="21"/>
        </w:rPr>
        <w:t>Page Object</w:t>
      </w:r>
      <w:r>
        <w:rPr>
          <w:rFonts w:ascii="Arial" w:hAnsi="Arial" w:cs="Arial"/>
          <w:sz w:val="21"/>
          <w:szCs w:val="21"/>
        </w:rPr>
        <w:t>设计模式重构本文开头所实现的</w:t>
      </w:r>
      <w:r>
        <w:rPr>
          <w:rFonts w:ascii="Arial" w:hAnsi="Arial" w:cs="Arial"/>
          <w:sz w:val="21"/>
          <w:szCs w:val="21"/>
        </w:rPr>
        <w:t>soso</w:t>
      </w:r>
      <w:r>
        <w:rPr>
          <w:rFonts w:ascii="Arial" w:hAnsi="Arial" w:cs="Arial"/>
          <w:sz w:val="21"/>
          <w:szCs w:val="21"/>
        </w:rPr>
        <w:t>主页用户登陆功能。</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15" w:tooltip="view plain" w:history="1">
        <w:r>
          <w:rPr>
            <w:rStyle w:val="a5"/>
            <w:rFonts w:ascii="Consolas" w:hAnsi="Consolas" w:cs="Consolas"/>
            <w:sz w:val="18"/>
            <w:szCs w:val="18"/>
          </w:rPr>
          <w:t>view plain</w:t>
        </w:r>
      </w:hyperlink>
      <w:hyperlink r:id="rId16" w:tooltip="copy" w:history="1">
        <w:r>
          <w:rPr>
            <w:rStyle w:val="a5"/>
            <w:rFonts w:ascii="Consolas" w:hAnsi="Consolas" w:cs="Consolas"/>
            <w:sz w:val="18"/>
            <w:szCs w:val="18"/>
          </w:rPr>
          <w:t>copy</w:t>
        </w:r>
      </w:hyperlink>
      <w:hyperlink r:id="rId17" w:tooltip="print" w:history="1">
        <w:r>
          <w:rPr>
            <w:rStyle w:val="a5"/>
            <w:rFonts w:ascii="Consolas" w:hAnsi="Consolas" w:cs="Consolas"/>
            <w:sz w:val="18"/>
            <w:szCs w:val="18"/>
          </w:rPr>
          <w:t>print</w:t>
        </w:r>
      </w:hyperlink>
      <w:hyperlink r:id="rId18" w:tooltip="?" w:history="1">
        <w:r>
          <w:rPr>
            <w:rStyle w:val="a5"/>
            <w:rFonts w:ascii="Consolas" w:hAnsi="Consolas" w:cs="Consolas"/>
            <w:sz w:val="18"/>
            <w:szCs w:val="18"/>
          </w:rPr>
          <w:t>?</w:t>
        </w:r>
      </w:hyperlink>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base_page.rb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class BrowserContainer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initialize driver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@dr</w:t>
      </w:r>
      <w:r w:rsidRPr="008F1DD4">
        <w:rPr>
          <w:rStyle w:val="keyword2"/>
        </w:rPr>
        <w:t> = driver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end # BrowserContainer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class Site &lt; BrowserContainer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soso_main_page url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@soso_main_page</w:t>
      </w:r>
      <w:r w:rsidRPr="008F1DD4">
        <w:rPr>
          <w:rStyle w:val="keyword2"/>
        </w:rPr>
        <w:t> = SosoMainPage.new(</w:t>
      </w:r>
      <w:r w:rsidRPr="008F1DD4">
        <w:rPr>
          <w:rStyle w:val="keyword2"/>
          <w:b/>
          <w:bCs/>
        </w:rPr>
        <w:t>@dr</w:t>
      </w:r>
      <w:r w:rsidRPr="008F1DD4">
        <w:rPr>
          <w:rStyle w:val="keyword2"/>
        </w:rPr>
        <w:t>, url)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close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lastRenderedPageBreak/>
        <w:t>        </w:t>
      </w:r>
      <w:r w:rsidRPr="008F1DD4">
        <w:rPr>
          <w:rStyle w:val="keyword2"/>
          <w:b/>
          <w:bCs/>
        </w:rPr>
        <w:t>@dr</w:t>
      </w:r>
      <w:r w:rsidRPr="008F1DD4">
        <w:rPr>
          <w:rStyle w:val="keyword2"/>
        </w:rPr>
        <w:t>.close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end #Site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class BasePage &lt; BrowserContainer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attr_reader :url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initialize dr, url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super(dr)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@url</w:t>
      </w:r>
      <w:r w:rsidRPr="008F1DD4">
        <w:rPr>
          <w:rStyle w:val="keyword2"/>
        </w:rPr>
        <w:t> = url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open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@dr</w:t>
      </w:r>
      <w:r w:rsidRPr="008F1DD4">
        <w:rPr>
          <w:rStyle w:val="keyword2"/>
        </w:rPr>
        <w:t>.navigate.to </w:t>
      </w:r>
      <w:r w:rsidRPr="008F1DD4">
        <w:rPr>
          <w:rStyle w:val="keyword2"/>
          <w:b/>
          <w:bCs/>
        </w:rPr>
        <w:t>@url</w:t>
      </w: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self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end #BasePage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class SosoMainPage &lt; BasePage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require './login_dialog'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include LoginDialog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login usr, psd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open_login_dialog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to_dialog_frame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usr_field.send_keys usr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psd_field.send_keys psd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login_btn.click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open_login_dialog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login_link.click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login_link.send_keys(:enter)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sleep 2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private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ua_links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@dr</w:t>
      </w:r>
      <w:r w:rsidRPr="008F1DD4">
        <w:rPr>
          <w:rStyle w:val="keyword2"/>
        </w:rPr>
        <w:t>.find_element(:id =&gt; 'ua').find_elements(:css =&gt; 'a')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login_link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ua_links[3]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lastRenderedPageBreak/>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end #SosoMainPage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login_dialog.rb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module LoginDialog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to_dialog_frame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begin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@dr</w:t>
      </w:r>
      <w:r w:rsidRPr="008F1DD4">
        <w:rPr>
          <w:rStyle w:val="keyword2"/>
        </w:rPr>
        <w:t>.switch_to.frame('login_frame')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rescue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raise 'Can not switch to login dialog, make sure the dialog was open'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exit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usr_field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@dr</w:t>
      </w:r>
      <w:r w:rsidRPr="008F1DD4">
        <w:rPr>
          <w:rStyle w:val="keyword2"/>
        </w:rPr>
        <w:t>.find_element(:id =&gt; 'u')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psd_field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@dr</w:t>
      </w:r>
      <w:r w:rsidRPr="008F1DD4">
        <w:rPr>
          <w:rStyle w:val="keyword2"/>
        </w:rPr>
        <w:t>.find_element(:id =&gt; 'p')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def login_btn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@dr</w:t>
      </w:r>
      <w:r w:rsidRPr="008F1DD4">
        <w:rPr>
          <w:rStyle w:val="keyword2"/>
        </w:rPr>
        <w:t>.find_element(:id =&gt; 'login_button')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end #LoginDialog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login.rb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require 'rubygems'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require 'selenium-webdriver'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require './base_page'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dr = Selenium::WebDriver.for :firefox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url = 'http://www.soso.com'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soso_page = Site.new(dr).soso_main_page(url).open  </w:t>
      </w:r>
    </w:p>
    <w:p w:rsidR="008C526C" w:rsidRPr="008F1DD4" w:rsidRDefault="008C526C" w:rsidP="008F1DD4">
      <w:pPr>
        <w:widowControl/>
        <w:numPr>
          <w:ilvl w:val="0"/>
          <w:numId w:val="48"/>
        </w:numPr>
        <w:shd w:val="clear" w:color="auto" w:fill="E7E5DC"/>
        <w:spacing w:before="100" w:beforeAutospacing="1" w:after="100" w:afterAutospacing="1" w:line="20" w:lineRule="atLeast"/>
        <w:jc w:val="left"/>
        <w:rPr>
          <w:rStyle w:val="keyword2"/>
        </w:rPr>
      </w:pPr>
      <w:r w:rsidRPr="008F1DD4">
        <w:rPr>
          <w:rStyle w:val="keyword2"/>
        </w:rPr>
        <w:t>soso_page.login 'test', 'test'  </w:t>
      </w:r>
    </w:p>
    <w:p w:rsidR="008C526C" w:rsidRDefault="008C526C" w:rsidP="008C526C">
      <w:pPr>
        <w:pStyle w:val="HTML"/>
        <w:shd w:val="clear" w:color="auto" w:fill="FFFFFF"/>
        <w:spacing w:line="390" w:lineRule="atLeast"/>
        <w:rPr>
          <w:vanish/>
        </w:rPr>
      </w:pPr>
      <w:r>
        <w:rPr>
          <w:vanish/>
        </w:rPr>
        <w:t>base_page.rb</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class BrowserContainer</w:t>
      </w:r>
    </w:p>
    <w:p w:rsidR="008C526C" w:rsidRDefault="008C526C" w:rsidP="008C526C">
      <w:pPr>
        <w:pStyle w:val="HTML"/>
        <w:shd w:val="clear" w:color="auto" w:fill="FFFFFF"/>
        <w:spacing w:line="390" w:lineRule="atLeast"/>
        <w:rPr>
          <w:vanish/>
        </w:rPr>
      </w:pPr>
      <w:r>
        <w:rPr>
          <w:vanish/>
        </w:rPr>
        <w:t xml:space="preserve">    def initialize driver</w:t>
      </w:r>
    </w:p>
    <w:p w:rsidR="008C526C" w:rsidRDefault="008C526C" w:rsidP="008C526C">
      <w:pPr>
        <w:pStyle w:val="HTML"/>
        <w:shd w:val="clear" w:color="auto" w:fill="FFFFFF"/>
        <w:spacing w:line="390" w:lineRule="atLeast"/>
        <w:rPr>
          <w:vanish/>
        </w:rPr>
      </w:pPr>
      <w:r>
        <w:rPr>
          <w:vanish/>
        </w:rPr>
        <w:t xml:space="preserve">        @dr = driver</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end # BrowserContainer</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class Site &lt; BrowserContainer</w:t>
      </w:r>
    </w:p>
    <w:p w:rsidR="008C526C" w:rsidRDefault="008C526C" w:rsidP="008C526C">
      <w:pPr>
        <w:pStyle w:val="HTML"/>
        <w:shd w:val="clear" w:color="auto" w:fill="FFFFFF"/>
        <w:spacing w:line="390" w:lineRule="atLeast"/>
        <w:rPr>
          <w:vanish/>
        </w:rPr>
      </w:pPr>
      <w:r>
        <w:rPr>
          <w:vanish/>
        </w:rPr>
        <w:t xml:space="preserve">    def soso_main_page url</w:t>
      </w:r>
    </w:p>
    <w:p w:rsidR="008C526C" w:rsidRDefault="008C526C" w:rsidP="008C526C">
      <w:pPr>
        <w:pStyle w:val="HTML"/>
        <w:shd w:val="clear" w:color="auto" w:fill="FFFFFF"/>
        <w:spacing w:line="390" w:lineRule="atLeast"/>
        <w:rPr>
          <w:vanish/>
        </w:rPr>
      </w:pPr>
      <w:r>
        <w:rPr>
          <w:vanish/>
        </w:rPr>
        <w:t xml:space="preserve">        @soso_main_page = SosoMainPage.new(@dr, url)</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close</w:t>
      </w:r>
    </w:p>
    <w:p w:rsidR="008C526C" w:rsidRDefault="008C526C" w:rsidP="008C526C">
      <w:pPr>
        <w:pStyle w:val="HTML"/>
        <w:shd w:val="clear" w:color="auto" w:fill="FFFFFF"/>
        <w:spacing w:line="390" w:lineRule="atLeast"/>
        <w:rPr>
          <w:vanish/>
        </w:rPr>
      </w:pPr>
      <w:r>
        <w:rPr>
          <w:vanish/>
        </w:rPr>
        <w:t xml:space="preserve">        @dr.close</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end #Site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class BasePage &lt; BrowserContainer</w:t>
      </w:r>
    </w:p>
    <w:p w:rsidR="008C526C" w:rsidRDefault="008C526C" w:rsidP="008C526C">
      <w:pPr>
        <w:pStyle w:val="HTML"/>
        <w:shd w:val="clear" w:color="auto" w:fill="FFFFFF"/>
        <w:spacing w:line="390" w:lineRule="atLeast"/>
        <w:rPr>
          <w:vanish/>
        </w:rPr>
      </w:pPr>
      <w:r>
        <w:rPr>
          <w:vanish/>
        </w:rPr>
        <w:t xml:space="preserve">    attr_reader :url</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initialize dr, url</w:t>
      </w:r>
    </w:p>
    <w:p w:rsidR="008C526C" w:rsidRDefault="008C526C" w:rsidP="008C526C">
      <w:pPr>
        <w:pStyle w:val="HTML"/>
        <w:shd w:val="clear" w:color="auto" w:fill="FFFFFF"/>
        <w:spacing w:line="390" w:lineRule="atLeast"/>
        <w:rPr>
          <w:vanish/>
        </w:rPr>
      </w:pPr>
      <w:r>
        <w:rPr>
          <w:vanish/>
        </w:rPr>
        <w:t xml:space="preserve">        super(dr)</w:t>
      </w:r>
    </w:p>
    <w:p w:rsidR="008C526C" w:rsidRDefault="008C526C" w:rsidP="008C526C">
      <w:pPr>
        <w:pStyle w:val="HTML"/>
        <w:shd w:val="clear" w:color="auto" w:fill="FFFFFF"/>
        <w:spacing w:line="390" w:lineRule="atLeast"/>
        <w:rPr>
          <w:vanish/>
        </w:rPr>
      </w:pPr>
      <w:r>
        <w:rPr>
          <w:vanish/>
        </w:rPr>
        <w:t xml:space="preserve">        @url = url  </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open</w:t>
      </w:r>
    </w:p>
    <w:p w:rsidR="008C526C" w:rsidRDefault="008C526C" w:rsidP="008C526C">
      <w:pPr>
        <w:pStyle w:val="HTML"/>
        <w:shd w:val="clear" w:color="auto" w:fill="FFFFFF"/>
        <w:spacing w:line="390" w:lineRule="atLeast"/>
        <w:rPr>
          <w:vanish/>
        </w:rPr>
      </w:pPr>
      <w:r>
        <w:rPr>
          <w:vanish/>
        </w:rPr>
        <w:t xml:space="preserve">        @dr.navigate.to @url    </w:t>
      </w:r>
    </w:p>
    <w:p w:rsidR="008C526C" w:rsidRDefault="008C526C" w:rsidP="008C526C">
      <w:pPr>
        <w:pStyle w:val="HTML"/>
        <w:shd w:val="clear" w:color="auto" w:fill="FFFFFF"/>
        <w:spacing w:line="390" w:lineRule="atLeast"/>
        <w:rPr>
          <w:vanish/>
        </w:rPr>
      </w:pPr>
      <w:r>
        <w:rPr>
          <w:vanish/>
        </w:rPr>
        <w:t xml:space="preserve">        self</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end #BasePage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class SosoMainPage &lt; BasePage</w:t>
      </w:r>
    </w:p>
    <w:p w:rsidR="008C526C" w:rsidRDefault="008C526C" w:rsidP="008C526C">
      <w:pPr>
        <w:pStyle w:val="HTML"/>
        <w:shd w:val="clear" w:color="auto" w:fill="FFFFFF"/>
        <w:spacing w:line="390" w:lineRule="atLeast"/>
        <w:rPr>
          <w:vanish/>
        </w:rPr>
      </w:pPr>
      <w:r>
        <w:rPr>
          <w:vanish/>
        </w:rPr>
        <w:t xml:space="preserve">    require './login_dialog'</w:t>
      </w:r>
    </w:p>
    <w:p w:rsidR="008C526C" w:rsidRDefault="008C526C" w:rsidP="008C526C">
      <w:pPr>
        <w:pStyle w:val="HTML"/>
        <w:shd w:val="clear" w:color="auto" w:fill="FFFFFF"/>
        <w:spacing w:line="390" w:lineRule="atLeast"/>
        <w:rPr>
          <w:vanish/>
        </w:rPr>
      </w:pPr>
      <w:r>
        <w:rPr>
          <w:vanish/>
        </w:rPr>
        <w:t xml:space="preserve">    include LoginDialog</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login usr, psd</w:t>
      </w:r>
    </w:p>
    <w:p w:rsidR="008C526C" w:rsidRDefault="008C526C" w:rsidP="008C526C">
      <w:pPr>
        <w:pStyle w:val="HTML"/>
        <w:shd w:val="clear" w:color="auto" w:fill="FFFFFF"/>
        <w:spacing w:line="390" w:lineRule="atLeast"/>
        <w:rPr>
          <w:vanish/>
        </w:rPr>
      </w:pPr>
      <w:r>
        <w:rPr>
          <w:vanish/>
        </w:rPr>
        <w:t xml:space="preserve">        open_login_dialog</w:t>
      </w:r>
    </w:p>
    <w:p w:rsidR="008C526C" w:rsidRDefault="008C526C" w:rsidP="008C526C">
      <w:pPr>
        <w:pStyle w:val="HTML"/>
        <w:shd w:val="clear" w:color="auto" w:fill="FFFFFF"/>
        <w:spacing w:line="390" w:lineRule="atLeast"/>
        <w:rPr>
          <w:vanish/>
        </w:rPr>
      </w:pPr>
      <w:r>
        <w:rPr>
          <w:vanish/>
        </w:rPr>
        <w:t xml:space="preserve">        to_dialog_frame</w:t>
      </w:r>
    </w:p>
    <w:p w:rsidR="008C526C" w:rsidRDefault="008C526C" w:rsidP="008C526C">
      <w:pPr>
        <w:pStyle w:val="HTML"/>
        <w:shd w:val="clear" w:color="auto" w:fill="FFFFFF"/>
        <w:spacing w:line="390" w:lineRule="atLeast"/>
        <w:rPr>
          <w:vanish/>
        </w:rPr>
      </w:pPr>
      <w:r>
        <w:rPr>
          <w:vanish/>
        </w:rPr>
        <w:t xml:space="preserve">        usr_field.send_keys usr </w:t>
      </w:r>
    </w:p>
    <w:p w:rsidR="008C526C" w:rsidRDefault="008C526C" w:rsidP="008C526C">
      <w:pPr>
        <w:pStyle w:val="HTML"/>
        <w:shd w:val="clear" w:color="auto" w:fill="FFFFFF"/>
        <w:spacing w:line="390" w:lineRule="atLeast"/>
        <w:rPr>
          <w:vanish/>
        </w:rPr>
      </w:pPr>
      <w:r>
        <w:rPr>
          <w:vanish/>
        </w:rPr>
        <w:t xml:space="preserve">        psd_field.send_keys psd</w:t>
      </w:r>
    </w:p>
    <w:p w:rsidR="008C526C" w:rsidRDefault="008C526C" w:rsidP="008C526C">
      <w:pPr>
        <w:pStyle w:val="HTML"/>
        <w:shd w:val="clear" w:color="auto" w:fill="FFFFFF"/>
        <w:spacing w:line="390" w:lineRule="atLeast"/>
        <w:rPr>
          <w:vanish/>
        </w:rPr>
      </w:pPr>
      <w:r>
        <w:rPr>
          <w:vanish/>
        </w:rPr>
        <w:t xml:space="preserve">        login_btn.click</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open_login_dialog</w:t>
      </w:r>
    </w:p>
    <w:p w:rsidR="008C526C" w:rsidRDefault="008C526C" w:rsidP="008C526C">
      <w:pPr>
        <w:pStyle w:val="HTML"/>
        <w:shd w:val="clear" w:color="auto" w:fill="FFFFFF"/>
        <w:spacing w:line="390" w:lineRule="atLeast"/>
        <w:rPr>
          <w:vanish/>
        </w:rPr>
      </w:pPr>
      <w:r>
        <w:rPr>
          <w:vanish/>
        </w:rPr>
        <w:t xml:space="preserve">        login_link.click</w:t>
      </w:r>
    </w:p>
    <w:p w:rsidR="008C526C" w:rsidRDefault="008C526C" w:rsidP="008C526C">
      <w:pPr>
        <w:pStyle w:val="HTML"/>
        <w:shd w:val="clear" w:color="auto" w:fill="FFFFFF"/>
        <w:spacing w:line="390" w:lineRule="atLeast"/>
        <w:rPr>
          <w:vanish/>
        </w:rPr>
      </w:pPr>
      <w:r>
        <w:rPr>
          <w:vanish/>
        </w:rPr>
        <w:t xml:space="preserve">        login_link.send_keys(:enter)</w:t>
      </w:r>
    </w:p>
    <w:p w:rsidR="008C526C" w:rsidRDefault="008C526C" w:rsidP="008C526C">
      <w:pPr>
        <w:pStyle w:val="HTML"/>
        <w:shd w:val="clear" w:color="auto" w:fill="FFFFFF"/>
        <w:spacing w:line="390" w:lineRule="atLeast"/>
        <w:rPr>
          <w:vanish/>
        </w:rPr>
      </w:pPr>
      <w:r>
        <w:rPr>
          <w:vanish/>
        </w:rPr>
        <w:t xml:space="preserve">        sleep 2</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private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ua_links</w:t>
      </w:r>
    </w:p>
    <w:p w:rsidR="008C526C" w:rsidRDefault="008C526C" w:rsidP="008C526C">
      <w:pPr>
        <w:pStyle w:val="HTML"/>
        <w:shd w:val="clear" w:color="auto" w:fill="FFFFFF"/>
        <w:spacing w:line="390" w:lineRule="atLeast"/>
        <w:rPr>
          <w:vanish/>
        </w:rPr>
      </w:pPr>
      <w:r>
        <w:rPr>
          <w:vanish/>
        </w:rPr>
        <w:t xml:space="preserve">        @dr.find_element(:id =&gt; 'ua').find_elements(:css =&gt; 'a')</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login_link</w:t>
      </w:r>
    </w:p>
    <w:p w:rsidR="008C526C" w:rsidRDefault="008C526C" w:rsidP="008C526C">
      <w:pPr>
        <w:pStyle w:val="HTML"/>
        <w:shd w:val="clear" w:color="auto" w:fill="FFFFFF"/>
        <w:spacing w:line="390" w:lineRule="atLeast"/>
        <w:rPr>
          <w:vanish/>
        </w:rPr>
      </w:pPr>
      <w:r>
        <w:rPr>
          <w:vanish/>
        </w:rPr>
        <w:t xml:space="preserve">        ua_links[3]</w:t>
      </w:r>
    </w:p>
    <w:p w:rsidR="008C526C" w:rsidRDefault="008C526C" w:rsidP="008C526C">
      <w:pPr>
        <w:pStyle w:val="HTML"/>
        <w:shd w:val="clear" w:color="auto" w:fill="FFFFFF"/>
        <w:spacing w:line="390" w:lineRule="atLeast"/>
        <w:rPr>
          <w:vanish/>
        </w:rPr>
      </w:pPr>
      <w:r>
        <w:rPr>
          <w:vanish/>
        </w:rPr>
        <w:t xml:space="preserve">    end </w:t>
      </w:r>
    </w:p>
    <w:p w:rsidR="008C526C" w:rsidRDefault="008C526C" w:rsidP="008C526C">
      <w:pPr>
        <w:pStyle w:val="HTML"/>
        <w:shd w:val="clear" w:color="auto" w:fill="FFFFFF"/>
        <w:spacing w:line="390" w:lineRule="atLeast"/>
        <w:rPr>
          <w:vanish/>
        </w:rPr>
      </w:pPr>
      <w:r>
        <w:rPr>
          <w:vanish/>
        </w:rPr>
        <w:t>end #SosoMainPage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login_dialog.rb     </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module LoginDialog</w:t>
      </w:r>
    </w:p>
    <w:p w:rsidR="008C526C" w:rsidRDefault="008C526C" w:rsidP="008C526C">
      <w:pPr>
        <w:pStyle w:val="HTML"/>
        <w:shd w:val="clear" w:color="auto" w:fill="FFFFFF"/>
        <w:spacing w:line="390" w:lineRule="atLeast"/>
        <w:rPr>
          <w:vanish/>
        </w:rPr>
      </w:pPr>
      <w:r>
        <w:rPr>
          <w:vanish/>
        </w:rPr>
        <w:t xml:space="preserve">    def to_dialog_frame</w:t>
      </w:r>
    </w:p>
    <w:p w:rsidR="008C526C" w:rsidRDefault="008C526C" w:rsidP="008C526C">
      <w:pPr>
        <w:pStyle w:val="HTML"/>
        <w:shd w:val="clear" w:color="auto" w:fill="FFFFFF"/>
        <w:spacing w:line="390" w:lineRule="atLeast"/>
        <w:rPr>
          <w:vanish/>
        </w:rPr>
      </w:pPr>
      <w:r>
        <w:rPr>
          <w:vanish/>
        </w:rPr>
        <w:t xml:space="preserve">        begin</w:t>
      </w:r>
    </w:p>
    <w:p w:rsidR="008C526C" w:rsidRDefault="008C526C" w:rsidP="008C526C">
      <w:pPr>
        <w:pStyle w:val="HTML"/>
        <w:shd w:val="clear" w:color="auto" w:fill="FFFFFF"/>
        <w:spacing w:line="390" w:lineRule="atLeast"/>
        <w:rPr>
          <w:vanish/>
        </w:rPr>
      </w:pPr>
      <w:r>
        <w:rPr>
          <w:vanish/>
        </w:rPr>
        <w:t xml:space="preserve">            @dr.switch_to.frame('login_frame')  </w:t>
      </w:r>
    </w:p>
    <w:p w:rsidR="008C526C" w:rsidRDefault="008C526C" w:rsidP="008C526C">
      <w:pPr>
        <w:pStyle w:val="HTML"/>
        <w:shd w:val="clear" w:color="auto" w:fill="FFFFFF"/>
        <w:spacing w:line="390" w:lineRule="atLeast"/>
        <w:rPr>
          <w:vanish/>
        </w:rPr>
      </w:pPr>
      <w:r>
        <w:rPr>
          <w:vanish/>
        </w:rPr>
        <w:t xml:space="preserve">        rescue</w:t>
      </w:r>
    </w:p>
    <w:p w:rsidR="008C526C" w:rsidRDefault="008C526C" w:rsidP="008C526C">
      <w:pPr>
        <w:pStyle w:val="HTML"/>
        <w:shd w:val="clear" w:color="auto" w:fill="FFFFFF"/>
        <w:spacing w:line="390" w:lineRule="atLeast"/>
        <w:rPr>
          <w:vanish/>
        </w:rPr>
      </w:pPr>
      <w:r>
        <w:rPr>
          <w:vanish/>
        </w:rPr>
        <w:t xml:space="preserve">            raise 'Can not switch to login dialog, make sure the dialog was open'</w:t>
      </w:r>
    </w:p>
    <w:p w:rsidR="008C526C" w:rsidRDefault="008C526C" w:rsidP="008C526C">
      <w:pPr>
        <w:pStyle w:val="HTML"/>
        <w:shd w:val="clear" w:color="auto" w:fill="FFFFFF"/>
        <w:spacing w:line="390" w:lineRule="atLeast"/>
        <w:rPr>
          <w:vanish/>
        </w:rPr>
      </w:pPr>
      <w:r>
        <w:rPr>
          <w:vanish/>
        </w:rPr>
        <w:t xml:space="preserve">            exit</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usr_field</w:t>
      </w:r>
    </w:p>
    <w:p w:rsidR="008C526C" w:rsidRDefault="008C526C" w:rsidP="008C526C">
      <w:pPr>
        <w:pStyle w:val="HTML"/>
        <w:shd w:val="clear" w:color="auto" w:fill="FFFFFF"/>
        <w:spacing w:line="390" w:lineRule="atLeast"/>
        <w:rPr>
          <w:vanish/>
        </w:rPr>
      </w:pPr>
      <w:r>
        <w:rPr>
          <w:vanish/>
        </w:rPr>
        <w:t xml:space="preserve">        @dr.find_element(:id =&gt; 'u')</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psd_field</w:t>
      </w:r>
    </w:p>
    <w:p w:rsidR="008C526C" w:rsidRDefault="008C526C" w:rsidP="008C526C">
      <w:pPr>
        <w:pStyle w:val="HTML"/>
        <w:shd w:val="clear" w:color="auto" w:fill="FFFFFF"/>
        <w:spacing w:line="390" w:lineRule="atLeast"/>
        <w:rPr>
          <w:vanish/>
        </w:rPr>
      </w:pPr>
      <w:r>
        <w:rPr>
          <w:vanish/>
        </w:rPr>
        <w:t xml:space="preserve">        @dr.find_element(:id =&gt; 'p')</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login_btn</w:t>
      </w:r>
    </w:p>
    <w:p w:rsidR="008C526C" w:rsidRDefault="008C526C" w:rsidP="008C526C">
      <w:pPr>
        <w:pStyle w:val="HTML"/>
        <w:shd w:val="clear" w:color="auto" w:fill="FFFFFF"/>
        <w:spacing w:line="390" w:lineRule="atLeast"/>
        <w:rPr>
          <w:vanish/>
        </w:rPr>
      </w:pPr>
      <w:r>
        <w:rPr>
          <w:vanish/>
        </w:rPr>
        <w:t xml:space="preserve">        @dr.find_element(:id =&gt; 'login_button')</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end #LoginDialog</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login.rb</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require 'rubygems'</w:t>
      </w: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r>
        <w:rPr>
          <w:vanish/>
        </w:rPr>
        <w:t>require './base_page'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dr = Selenium::WebDriver.for :firefox</w:t>
      </w:r>
    </w:p>
    <w:p w:rsidR="008C526C" w:rsidRDefault="008C526C" w:rsidP="008C526C">
      <w:pPr>
        <w:pStyle w:val="HTML"/>
        <w:shd w:val="clear" w:color="auto" w:fill="FFFFFF"/>
        <w:spacing w:line="390" w:lineRule="atLeast"/>
        <w:rPr>
          <w:vanish/>
        </w:rPr>
      </w:pPr>
      <w:r>
        <w:rPr>
          <w:vanish/>
        </w:rPr>
        <w:t>url = 'http://www.soso.com'</w:t>
      </w:r>
    </w:p>
    <w:p w:rsidR="008C526C" w:rsidRDefault="008C526C" w:rsidP="008C526C">
      <w:pPr>
        <w:pStyle w:val="HTML"/>
        <w:shd w:val="clear" w:color="auto" w:fill="FFFFFF"/>
        <w:spacing w:line="390" w:lineRule="atLeast"/>
        <w:rPr>
          <w:vanish/>
        </w:rPr>
      </w:pPr>
      <w:r>
        <w:rPr>
          <w:vanish/>
        </w:rPr>
        <w:t>soso_page = Site.new(dr).soso_main_page(url).open</w:t>
      </w:r>
    </w:p>
    <w:p w:rsidR="008C526C" w:rsidRDefault="008C526C" w:rsidP="008C526C">
      <w:pPr>
        <w:pStyle w:val="HTML"/>
        <w:shd w:val="clear" w:color="auto" w:fill="FFFFFF"/>
        <w:spacing w:line="390" w:lineRule="atLeast"/>
        <w:rPr>
          <w:vanish/>
        </w:rPr>
      </w:pPr>
      <w:r>
        <w:rPr>
          <w:vanish/>
        </w:rPr>
        <w:t>soso_page.login 'test', 'test'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上面的代码由</w:t>
      </w:r>
      <w:r>
        <w:rPr>
          <w:rFonts w:ascii="Arial" w:hAnsi="Arial" w:cs="Arial"/>
          <w:sz w:val="21"/>
          <w:szCs w:val="21"/>
        </w:rPr>
        <w:t>3</w:t>
      </w:r>
      <w:r>
        <w:rPr>
          <w:rFonts w:ascii="Arial" w:hAnsi="Arial" w:cs="Arial"/>
          <w:sz w:val="21"/>
          <w:szCs w:val="21"/>
        </w:rPr>
        <w:t>个文件组成。</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base_page.rb</w:t>
      </w:r>
      <w:r>
        <w:rPr>
          <w:rFonts w:ascii="Arial" w:hAnsi="Arial" w:cs="Arial"/>
          <w:sz w:val="21"/>
          <w:szCs w:val="21"/>
        </w:rPr>
        <w:t>文件中定义了</w:t>
      </w:r>
    </w:p>
    <w:p w:rsidR="008C526C" w:rsidRDefault="008C526C" w:rsidP="008F1DD4">
      <w:pPr>
        <w:pStyle w:val="a7"/>
        <w:numPr>
          <w:ilvl w:val="0"/>
          <w:numId w:val="8"/>
        </w:numPr>
        <w:shd w:val="clear" w:color="auto" w:fill="FFFFFF"/>
        <w:spacing w:line="390" w:lineRule="atLeast"/>
        <w:rPr>
          <w:rFonts w:ascii="Arial" w:hAnsi="Arial" w:cs="Arial"/>
          <w:sz w:val="21"/>
          <w:szCs w:val="21"/>
        </w:rPr>
      </w:pPr>
      <w:r>
        <w:rPr>
          <w:rFonts w:ascii="Arial" w:hAnsi="Arial" w:cs="Arial"/>
          <w:sz w:val="21"/>
          <w:szCs w:val="21"/>
        </w:rPr>
        <w:lastRenderedPageBreak/>
        <w:t>Site</w:t>
      </w:r>
      <w:r>
        <w:rPr>
          <w:rFonts w:ascii="Arial" w:hAnsi="Arial" w:cs="Arial"/>
          <w:sz w:val="21"/>
          <w:szCs w:val="21"/>
        </w:rPr>
        <w:t>类</w:t>
      </w:r>
      <w:r>
        <w:rPr>
          <w:rFonts w:ascii="Arial" w:hAnsi="Arial" w:cs="Arial"/>
          <w:sz w:val="21"/>
          <w:szCs w:val="21"/>
        </w:rPr>
        <w:t xml:space="preserve"> </w:t>
      </w:r>
      <w:r>
        <w:rPr>
          <w:rFonts w:ascii="Arial" w:hAnsi="Arial" w:cs="Arial"/>
          <w:sz w:val="21"/>
          <w:szCs w:val="21"/>
        </w:rPr>
        <w:t>主要用于管理测试中所需要用到的各种页面，提供生成这些页面对象的快捷方法。比如</w:t>
      </w:r>
      <w:r>
        <w:rPr>
          <w:rFonts w:ascii="Arial" w:hAnsi="Arial" w:cs="Arial"/>
          <w:sz w:val="21"/>
          <w:szCs w:val="21"/>
        </w:rPr>
        <w:t>Site.new(dr).soso_main_page(url)</w:t>
      </w:r>
      <w:r>
        <w:rPr>
          <w:rFonts w:ascii="Arial" w:hAnsi="Arial" w:cs="Arial"/>
          <w:sz w:val="21"/>
          <w:szCs w:val="21"/>
        </w:rPr>
        <w:t>方法就实例化了</w:t>
      </w:r>
      <w:r>
        <w:rPr>
          <w:rFonts w:ascii="Arial" w:hAnsi="Arial" w:cs="Arial"/>
          <w:sz w:val="21"/>
          <w:szCs w:val="21"/>
        </w:rPr>
        <w:t>1</w:t>
      </w:r>
      <w:r>
        <w:rPr>
          <w:rFonts w:ascii="Arial" w:hAnsi="Arial" w:cs="Arial"/>
          <w:sz w:val="21"/>
          <w:szCs w:val="21"/>
        </w:rPr>
        <w:t>个</w:t>
      </w:r>
      <w:r>
        <w:rPr>
          <w:rFonts w:ascii="Arial" w:hAnsi="Arial" w:cs="Arial"/>
          <w:sz w:val="21"/>
          <w:szCs w:val="21"/>
        </w:rPr>
        <w:t>SosoMainPage</w:t>
      </w:r>
      <w:r>
        <w:rPr>
          <w:rFonts w:ascii="Arial" w:hAnsi="Arial" w:cs="Arial"/>
          <w:sz w:val="21"/>
          <w:szCs w:val="21"/>
        </w:rPr>
        <w:t>对象。</w:t>
      </w:r>
    </w:p>
    <w:p w:rsidR="008C526C" w:rsidRDefault="008C526C" w:rsidP="008F1DD4">
      <w:pPr>
        <w:pStyle w:val="a7"/>
        <w:numPr>
          <w:ilvl w:val="0"/>
          <w:numId w:val="8"/>
        </w:numPr>
        <w:shd w:val="clear" w:color="auto" w:fill="FFFFFF"/>
        <w:spacing w:line="390" w:lineRule="atLeast"/>
        <w:rPr>
          <w:rFonts w:ascii="Arial" w:hAnsi="Arial" w:cs="Arial"/>
          <w:sz w:val="21"/>
          <w:szCs w:val="21"/>
        </w:rPr>
      </w:pPr>
      <w:r>
        <w:rPr>
          <w:rFonts w:ascii="Arial" w:hAnsi="Arial" w:cs="Arial"/>
          <w:sz w:val="21"/>
          <w:szCs w:val="21"/>
        </w:rPr>
        <w:t>BasePage</w:t>
      </w:r>
      <w:r>
        <w:rPr>
          <w:rFonts w:ascii="Arial" w:hAnsi="Arial" w:cs="Arial"/>
          <w:sz w:val="21"/>
          <w:szCs w:val="21"/>
        </w:rPr>
        <w:t>类</w:t>
      </w:r>
      <w:r>
        <w:rPr>
          <w:rFonts w:ascii="Arial" w:hAnsi="Arial" w:cs="Arial"/>
          <w:sz w:val="21"/>
          <w:szCs w:val="21"/>
        </w:rPr>
        <w:t xml:space="preserve"> </w:t>
      </w:r>
      <w:r>
        <w:rPr>
          <w:rFonts w:ascii="Arial" w:hAnsi="Arial" w:cs="Arial"/>
          <w:sz w:val="21"/>
          <w:szCs w:val="21"/>
        </w:rPr>
        <w:t>所有</w:t>
      </w:r>
      <w:r>
        <w:rPr>
          <w:rFonts w:ascii="Arial" w:hAnsi="Arial" w:cs="Arial"/>
          <w:sz w:val="21"/>
          <w:szCs w:val="21"/>
        </w:rPr>
        <w:t>Page</w:t>
      </w:r>
      <w:r>
        <w:rPr>
          <w:rFonts w:ascii="Arial" w:hAnsi="Arial" w:cs="Arial"/>
          <w:sz w:val="21"/>
          <w:szCs w:val="21"/>
        </w:rPr>
        <w:t>对象的基类</w:t>
      </w:r>
    </w:p>
    <w:p w:rsidR="008C526C" w:rsidRDefault="008C526C" w:rsidP="008F1DD4">
      <w:pPr>
        <w:pStyle w:val="a7"/>
        <w:numPr>
          <w:ilvl w:val="0"/>
          <w:numId w:val="8"/>
        </w:numPr>
        <w:shd w:val="clear" w:color="auto" w:fill="FFFFFF"/>
        <w:spacing w:line="390" w:lineRule="atLeast"/>
        <w:rPr>
          <w:rFonts w:ascii="Arial" w:hAnsi="Arial" w:cs="Arial"/>
          <w:sz w:val="21"/>
          <w:szCs w:val="21"/>
        </w:rPr>
      </w:pPr>
      <w:r>
        <w:rPr>
          <w:rFonts w:ascii="Arial" w:hAnsi="Arial" w:cs="Arial"/>
          <w:sz w:val="21"/>
          <w:szCs w:val="21"/>
        </w:rPr>
        <w:t>SosoMainPage</w:t>
      </w:r>
      <w:r>
        <w:rPr>
          <w:rFonts w:ascii="Arial" w:hAnsi="Arial" w:cs="Arial"/>
          <w:sz w:val="21"/>
          <w:szCs w:val="21"/>
        </w:rPr>
        <w:t>类</w:t>
      </w:r>
      <w:r>
        <w:rPr>
          <w:rFonts w:ascii="Arial" w:hAnsi="Arial" w:cs="Arial"/>
          <w:sz w:val="21"/>
          <w:szCs w:val="21"/>
        </w:rPr>
        <w:t xml:space="preserve"> </w:t>
      </w:r>
      <w:r>
        <w:rPr>
          <w:rFonts w:ascii="Arial" w:hAnsi="Arial" w:cs="Arial"/>
          <w:sz w:val="21"/>
          <w:szCs w:val="21"/>
        </w:rPr>
        <w:t>代表了</w:t>
      </w:r>
      <w:r>
        <w:rPr>
          <w:rFonts w:ascii="Arial" w:hAnsi="Arial" w:cs="Arial"/>
          <w:sz w:val="21"/>
          <w:szCs w:val="21"/>
        </w:rPr>
        <w:t>soso</w:t>
      </w:r>
      <w:r>
        <w:rPr>
          <w:rFonts w:ascii="Arial" w:hAnsi="Arial" w:cs="Arial"/>
          <w:sz w:val="21"/>
          <w:szCs w:val="21"/>
        </w:rPr>
        <w:t>主页的</w:t>
      </w:r>
      <w:r>
        <w:rPr>
          <w:rFonts w:ascii="Arial" w:hAnsi="Arial" w:cs="Arial"/>
          <w:sz w:val="21"/>
          <w:szCs w:val="21"/>
        </w:rPr>
        <w:t>Page Object</w:t>
      </w:r>
      <w:r>
        <w:rPr>
          <w:rFonts w:ascii="Arial" w:hAnsi="Arial" w:cs="Arial"/>
          <w:sz w:val="21"/>
          <w:szCs w:val="21"/>
        </w:rPr>
        <w:t>类，封装了首页的一些测试对象，原子操作及基本步骤，如</w:t>
      </w:r>
      <w:r>
        <w:rPr>
          <w:rFonts w:ascii="Arial" w:hAnsi="Arial" w:cs="Arial"/>
          <w:sz w:val="21"/>
          <w:szCs w:val="21"/>
        </w:rPr>
        <w:t>login</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login_dialog.rb</w:t>
      </w:r>
      <w:r>
        <w:rPr>
          <w:rFonts w:ascii="Arial" w:hAnsi="Arial" w:cs="Arial"/>
          <w:sz w:val="21"/>
          <w:szCs w:val="21"/>
        </w:rPr>
        <w:t>文件中定义了代码登陆弹出框的</w:t>
      </w:r>
      <w:r>
        <w:rPr>
          <w:rFonts w:ascii="Arial" w:hAnsi="Arial" w:cs="Arial"/>
          <w:sz w:val="21"/>
          <w:szCs w:val="21"/>
        </w:rPr>
        <w:t>LoginDialog</w:t>
      </w:r>
      <w:r>
        <w:rPr>
          <w:rFonts w:ascii="Arial" w:hAnsi="Arial" w:cs="Arial"/>
          <w:sz w:val="21"/>
          <w:szCs w:val="21"/>
        </w:rPr>
        <w:t>。由于</w:t>
      </w:r>
      <w:r>
        <w:rPr>
          <w:rFonts w:ascii="Arial" w:hAnsi="Arial" w:cs="Arial"/>
          <w:sz w:val="21"/>
          <w:szCs w:val="21"/>
        </w:rPr>
        <w:t>login dialog</w:t>
      </w:r>
      <w:r>
        <w:rPr>
          <w:rFonts w:ascii="Arial" w:hAnsi="Arial" w:cs="Arial"/>
          <w:sz w:val="21"/>
          <w:szCs w:val="21"/>
        </w:rPr>
        <w:t>可能会出现在多个页面，比如</w:t>
      </w:r>
      <w:r>
        <w:rPr>
          <w:rFonts w:ascii="Arial" w:hAnsi="Arial" w:cs="Arial"/>
          <w:sz w:val="21"/>
          <w:szCs w:val="21"/>
        </w:rPr>
        <w:t>qq</w:t>
      </w:r>
      <w:r>
        <w:rPr>
          <w:rFonts w:ascii="Arial" w:hAnsi="Arial" w:cs="Arial"/>
          <w:sz w:val="21"/>
          <w:szCs w:val="21"/>
        </w:rPr>
        <w:t>音乐的登陆页面也有该弹出框，所以将其抽象成</w:t>
      </w:r>
      <w:r>
        <w:rPr>
          <w:rFonts w:ascii="Arial" w:hAnsi="Arial" w:cs="Arial"/>
          <w:sz w:val="21"/>
          <w:szCs w:val="21"/>
        </w:rPr>
        <w:t>module</w:t>
      </w:r>
      <w:r>
        <w:rPr>
          <w:rFonts w:ascii="Arial" w:hAnsi="Arial" w:cs="Arial"/>
          <w:sz w:val="21"/>
          <w:szCs w:val="21"/>
        </w:rPr>
        <w:t>，需要用到的页面直接</w:t>
      </w:r>
      <w:r>
        <w:rPr>
          <w:rFonts w:ascii="Arial" w:hAnsi="Arial" w:cs="Arial"/>
          <w:sz w:val="21"/>
          <w:szCs w:val="21"/>
        </w:rPr>
        <w:t>include</w:t>
      </w:r>
      <w:r>
        <w:rPr>
          <w:rFonts w:ascii="Arial" w:hAnsi="Arial" w:cs="Arial"/>
          <w:sz w:val="21"/>
          <w:szCs w:val="21"/>
        </w:rPr>
        <w:t>该</w:t>
      </w:r>
      <w:r>
        <w:rPr>
          <w:rFonts w:ascii="Arial" w:hAnsi="Arial" w:cs="Arial"/>
          <w:sz w:val="21"/>
          <w:szCs w:val="21"/>
        </w:rPr>
        <w:t>module</w:t>
      </w:r>
      <w:r>
        <w:rPr>
          <w:rFonts w:ascii="Arial" w:hAnsi="Arial" w:cs="Arial"/>
          <w:sz w:val="21"/>
          <w:szCs w:val="21"/>
        </w:rPr>
        <w:t>既可。</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login.rb</w:t>
      </w:r>
      <w:r>
        <w:rPr>
          <w:rFonts w:ascii="Arial" w:hAnsi="Arial" w:cs="Arial"/>
          <w:sz w:val="21"/>
          <w:szCs w:val="21"/>
        </w:rPr>
        <w:t>文件调用</w:t>
      </w:r>
      <w:r>
        <w:rPr>
          <w:rFonts w:ascii="Arial" w:hAnsi="Arial" w:cs="Arial"/>
          <w:sz w:val="21"/>
          <w:szCs w:val="21"/>
        </w:rPr>
        <w:t>page object</w:t>
      </w:r>
      <w:r>
        <w:rPr>
          <w:rFonts w:ascii="Arial" w:hAnsi="Arial" w:cs="Arial"/>
          <w:sz w:val="21"/>
          <w:szCs w:val="21"/>
        </w:rPr>
        <w:t>并实现了具体的测试逻辑，这个文件中可以使用你熟悉的测试框架来组织用例，如</w:t>
      </w:r>
      <w:r>
        <w:rPr>
          <w:rFonts w:ascii="Arial" w:hAnsi="Arial" w:cs="Arial"/>
          <w:sz w:val="21"/>
          <w:szCs w:val="21"/>
        </w:rPr>
        <w:t>unit test</w:t>
      </w:r>
      <w:r>
        <w:rPr>
          <w:rFonts w:ascii="Arial" w:hAnsi="Arial" w:cs="Arial"/>
          <w:sz w:val="21"/>
          <w:szCs w:val="21"/>
        </w:rPr>
        <w:t>和</w:t>
      </w:r>
      <w:r>
        <w:rPr>
          <w:rFonts w:ascii="Arial" w:hAnsi="Arial" w:cs="Arial"/>
          <w:sz w:val="21"/>
          <w:szCs w:val="21"/>
        </w:rPr>
        <w:t>rspec</w:t>
      </w:r>
      <w:r>
        <w:rPr>
          <w:rFonts w:ascii="Arial" w:hAnsi="Arial" w:cs="Arial"/>
          <w:sz w:val="21"/>
          <w:szCs w:val="21"/>
        </w:rPr>
        <w:t>等</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关于</w:t>
      </w:r>
      <w:r>
        <w:rPr>
          <w:rFonts w:ascii="Arial" w:hAnsi="Arial" w:cs="Arial"/>
          <w:sz w:val="21"/>
          <w:szCs w:val="21"/>
        </w:rPr>
        <w:t>Page Object</w:t>
      </w:r>
      <w:r>
        <w:rPr>
          <w:rFonts w:ascii="Arial" w:hAnsi="Arial" w:cs="Arial"/>
          <w:sz w:val="21"/>
          <w:szCs w:val="21"/>
        </w:rPr>
        <w:t>设计模式的介绍就要告一段落了，从上面的代码中我们可以感觉到，</w:t>
      </w:r>
      <w:r>
        <w:rPr>
          <w:rFonts w:ascii="Arial" w:hAnsi="Arial" w:cs="Arial"/>
          <w:sz w:val="21"/>
          <w:szCs w:val="21"/>
        </w:rPr>
        <w:t>Page Object</w:t>
      </w:r>
      <w:r>
        <w:rPr>
          <w:rFonts w:ascii="Arial" w:hAnsi="Arial" w:cs="Arial"/>
          <w:sz w:val="21"/>
          <w:szCs w:val="21"/>
        </w:rPr>
        <w:t>模式加上测试用例框架就基本上可以等于简单的自动化测试框架了。所以在构建自动化测试框架的过程中，活用</w:t>
      </w:r>
      <w:r>
        <w:rPr>
          <w:rFonts w:ascii="Arial" w:hAnsi="Arial" w:cs="Arial"/>
          <w:sz w:val="21"/>
          <w:szCs w:val="21"/>
        </w:rPr>
        <w:t>Page Object</w:t>
      </w:r>
      <w:r>
        <w:rPr>
          <w:rFonts w:ascii="Arial" w:hAnsi="Arial" w:cs="Arial"/>
          <w:sz w:val="21"/>
          <w:szCs w:val="21"/>
        </w:rPr>
        <w:t>将为我们带来一系列的实惠和惊喜，就像超级的代金券一样，看上去不起眼但用起来却其乐无穷，浑身舒爽。</w:t>
      </w:r>
    </w:p>
    <w:p w:rsidR="008C526C" w:rsidRDefault="008C526C" w:rsidP="00147D58">
      <w:pPr>
        <w:pStyle w:val="7"/>
        <w:numPr>
          <w:ilvl w:val="2"/>
          <w:numId w:val="1"/>
        </w:numPr>
      </w:pPr>
      <w:bookmarkStart w:id="93" w:name="_Toc359676003"/>
      <w:r>
        <w:rPr>
          <w:rFonts w:hint="eastAsia"/>
        </w:rPr>
        <w:t>操作</w:t>
      </w:r>
      <w:r>
        <w:rPr>
          <w:rFonts w:hint="eastAsia"/>
        </w:rPr>
        <w:t>select</w:t>
      </w:r>
      <w:r>
        <w:rPr>
          <w:rFonts w:hint="eastAsia"/>
        </w:rPr>
        <w:t>下拉框</w:t>
      </w:r>
      <w:bookmarkEnd w:id="93"/>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在</w:t>
      </w:r>
      <w:r>
        <w:rPr>
          <w:rFonts w:ascii="Arial" w:hAnsi="Arial" w:cs="Arial"/>
          <w:sz w:val="21"/>
          <w:szCs w:val="21"/>
        </w:rPr>
        <w:t>selenium-webdriver</w:t>
      </w:r>
      <w:r>
        <w:rPr>
          <w:rFonts w:ascii="Arial" w:hAnsi="Arial" w:cs="Arial"/>
          <w:sz w:val="21"/>
          <w:szCs w:val="21"/>
        </w:rPr>
        <w:t>中定位</w:t>
      </w:r>
      <w:r>
        <w:rPr>
          <w:rFonts w:ascii="Arial" w:hAnsi="Arial" w:cs="Arial"/>
          <w:sz w:val="21"/>
          <w:szCs w:val="21"/>
        </w:rPr>
        <w:t>select list</w:t>
      </w:r>
      <w:r>
        <w:rPr>
          <w:rFonts w:ascii="Arial" w:hAnsi="Arial" w:cs="Arial"/>
          <w:sz w:val="21"/>
          <w:szCs w:val="21"/>
        </w:rPr>
        <w:t>的方法比较简单，用</w:t>
      </w:r>
      <w:r>
        <w:rPr>
          <w:rFonts w:ascii="Arial" w:hAnsi="Arial" w:cs="Arial"/>
          <w:sz w:val="21"/>
          <w:szCs w:val="21"/>
        </w:rPr>
        <w:t>id</w:t>
      </w:r>
      <w:r>
        <w:rPr>
          <w:rFonts w:ascii="Arial" w:hAnsi="Arial" w:cs="Arial"/>
          <w:sz w:val="21"/>
          <w:szCs w:val="21"/>
        </w:rPr>
        <w:t>和</w:t>
      </w:r>
      <w:r>
        <w:rPr>
          <w:rFonts w:ascii="Arial" w:hAnsi="Arial" w:cs="Arial"/>
          <w:sz w:val="21"/>
          <w:szCs w:val="21"/>
        </w:rPr>
        <w:t>name</w:t>
      </w:r>
      <w:r>
        <w:rPr>
          <w:rFonts w:ascii="Arial" w:hAnsi="Arial" w:cs="Arial"/>
          <w:sz w:val="21"/>
          <w:szCs w:val="21"/>
        </w:rPr>
        <w:t>等属性可以很方便的将</w:t>
      </w:r>
      <w:r>
        <w:rPr>
          <w:rFonts w:ascii="Arial" w:hAnsi="Arial" w:cs="Arial"/>
          <w:sz w:val="21"/>
          <w:szCs w:val="21"/>
        </w:rPr>
        <w:t>select</w:t>
      </w:r>
      <w:r>
        <w:rPr>
          <w:rFonts w:ascii="Arial" w:hAnsi="Arial" w:cs="Arial"/>
          <w:sz w:val="21"/>
          <w:szCs w:val="21"/>
        </w:rPr>
        <w:t>给找出来，但是怎么去选择下拉框中的某一项呢？</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思路是这样的，首先定位到</w:t>
      </w:r>
      <w:r>
        <w:rPr>
          <w:rFonts w:ascii="Arial" w:hAnsi="Arial" w:cs="Arial"/>
          <w:sz w:val="21"/>
          <w:szCs w:val="21"/>
        </w:rPr>
        <w:t>select list</w:t>
      </w:r>
      <w:r>
        <w:rPr>
          <w:rFonts w:ascii="Arial" w:hAnsi="Arial" w:cs="Arial"/>
          <w:sz w:val="21"/>
          <w:szCs w:val="21"/>
        </w:rPr>
        <w:t>元素，然后找出该</w:t>
      </w:r>
      <w:r>
        <w:rPr>
          <w:rFonts w:ascii="Arial" w:hAnsi="Arial" w:cs="Arial"/>
          <w:sz w:val="21"/>
          <w:szCs w:val="21"/>
        </w:rPr>
        <w:t>select list</w:t>
      </w:r>
      <w:r>
        <w:rPr>
          <w:rFonts w:ascii="Arial" w:hAnsi="Arial" w:cs="Arial"/>
          <w:sz w:val="21"/>
          <w:szCs w:val="21"/>
        </w:rPr>
        <w:t>下所有的</w:t>
      </w:r>
      <w:r>
        <w:rPr>
          <w:rFonts w:ascii="Arial" w:hAnsi="Arial" w:cs="Arial"/>
          <w:sz w:val="21"/>
          <w:szCs w:val="21"/>
        </w:rPr>
        <w:t>option</w:t>
      </w:r>
      <w:r>
        <w:rPr>
          <w:rFonts w:ascii="Arial" w:hAnsi="Arial" w:cs="Arial"/>
          <w:sz w:val="21"/>
          <w:szCs w:val="21"/>
        </w:rPr>
        <w:t>，点击该</w:t>
      </w:r>
      <w:r>
        <w:rPr>
          <w:rFonts w:ascii="Arial" w:hAnsi="Arial" w:cs="Arial"/>
          <w:sz w:val="21"/>
          <w:szCs w:val="21"/>
        </w:rPr>
        <w:t>option element</w:t>
      </w:r>
      <w:r>
        <w:rPr>
          <w:rFonts w:ascii="Arial" w:hAnsi="Arial" w:cs="Arial"/>
          <w:sz w:val="21"/>
          <w:szCs w:val="21"/>
        </w:rPr>
        <w:t>既可，以下面的</w:t>
      </w:r>
      <w:r>
        <w:rPr>
          <w:rFonts w:ascii="Arial" w:hAnsi="Arial" w:cs="Arial"/>
          <w:sz w:val="21"/>
          <w:szCs w:val="21"/>
        </w:rPr>
        <w:t>html</w:t>
      </w:r>
      <w:r>
        <w:rPr>
          <w:rFonts w:ascii="Arial" w:hAnsi="Arial" w:cs="Arial"/>
          <w:sz w:val="21"/>
          <w:szCs w:val="21"/>
        </w:rPr>
        <w:t>代码为例</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19" w:tooltip="view plain" w:history="1">
        <w:r>
          <w:rPr>
            <w:rStyle w:val="a5"/>
            <w:rFonts w:ascii="Consolas" w:hAnsi="Consolas" w:cs="Consolas"/>
            <w:sz w:val="18"/>
            <w:szCs w:val="18"/>
          </w:rPr>
          <w:t>view plain</w:t>
        </w:r>
      </w:hyperlink>
      <w:hyperlink r:id="rId20" w:tooltip="copy" w:history="1">
        <w:r>
          <w:rPr>
            <w:rStyle w:val="a5"/>
            <w:rFonts w:ascii="Consolas" w:hAnsi="Consolas" w:cs="Consolas"/>
            <w:sz w:val="18"/>
            <w:szCs w:val="18"/>
          </w:rPr>
          <w:t>copy</w:t>
        </w:r>
      </w:hyperlink>
      <w:hyperlink r:id="rId21" w:tooltip="print" w:history="1">
        <w:r>
          <w:rPr>
            <w:rStyle w:val="a5"/>
            <w:rFonts w:ascii="Consolas" w:hAnsi="Consolas" w:cs="Consolas"/>
            <w:sz w:val="18"/>
            <w:szCs w:val="18"/>
          </w:rPr>
          <w:t>print</w:t>
        </w:r>
      </w:hyperlink>
      <w:hyperlink r:id="rId22" w:tooltip="?" w:history="1">
        <w:r>
          <w:rPr>
            <w:rStyle w:val="a5"/>
            <w:rFonts w:ascii="Consolas" w:hAnsi="Consolas" w:cs="Consolas"/>
            <w:sz w:val="18"/>
            <w:szCs w:val="18"/>
          </w:rPr>
          <w:t>?</w:t>
        </w:r>
      </w:hyperlink>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&lt;title&gt;Select&lt;/title&gt;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&lt;span&gt;select demo&lt;/span&gt;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&lt;select id = "s" name = "ns"&gt;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&lt;option value = "0"&gt;Op1&lt;/option&gt;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&lt;option value = "1"&gt;Op2&lt;/option&gt;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&lt;option value = "2"&gt;Op3&lt;/option&gt;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&lt;option value = "3"&gt;Op4&lt;/option&gt;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&lt;/select&gt;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49"/>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&lt;title&gt;Select&lt;/title&gt;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 xml:space="preserve">        &lt;span&gt;select demo&lt;/span&gt;</w:t>
      </w:r>
    </w:p>
    <w:p w:rsidR="008C526C" w:rsidRDefault="008C526C" w:rsidP="008C526C">
      <w:pPr>
        <w:pStyle w:val="HTML"/>
        <w:shd w:val="clear" w:color="auto" w:fill="FFFFFF"/>
        <w:spacing w:line="390" w:lineRule="atLeast"/>
        <w:rPr>
          <w:vanish/>
        </w:rPr>
      </w:pPr>
      <w:r>
        <w:rPr>
          <w:vanish/>
        </w:rPr>
        <w:t xml:space="preserve">        &lt;select id = "s" name = "ns"&gt;</w:t>
      </w:r>
    </w:p>
    <w:p w:rsidR="008C526C" w:rsidRDefault="008C526C" w:rsidP="008C526C">
      <w:pPr>
        <w:pStyle w:val="HTML"/>
        <w:shd w:val="clear" w:color="auto" w:fill="FFFFFF"/>
        <w:spacing w:line="390" w:lineRule="atLeast"/>
        <w:rPr>
          <w:vanish/>
        </w:rPr>
      </w:pPr>
      <w:r>
        <w:rPr>
          <w:vanish/>
        </w:rPr>
        <w:t xml:space="preserve">            &lt;option value = "0"&gt;Op1&lt;/option&gt;</w:t>
      </w:r>
    </w:p>
    <w:p w:rsidR="008C526C" w:rsidRDefault="008C526C" w:rsidP="008C526C">
      <w:pPr>
        <w:pStyle w:val="HTML"/>
        <w:shd w:val="clear" w:color="auto" w:fill="FFFFFF"/>
        <w:spacing w:line="390" w:lineRule="atLeast"/>
        <w:rPr>
          <w:vanish/>
        </w:rPr>
      </w:pPr>
      <w:r>
        <w:rPr>
          <w:vanish/>
        </w:rPr>
        <w:t xml:space="preserve">            &lt;option value = "1"&gt;Op2&lt;/option&gt;</w:t>
      </w:r>
    </w:p>
    <w:p w:rsidR="008C526C" w:rsidRDefault="008C526C" w:rsidP="008C526C">
      <w:pPr>
        <w:pStyle w:val="HTML"/>
        <w:shd w:val="clear" w:color="auto" w:fill="FFFFFF"/>
        <w:spacing w:line="390" w:lineRule="atLeast"/>
        <w:rPr>
          <w:vanish/>
        </w:rPr>
      </w:pPr>
      <w:r>
        <w:rPr>
          <w:vanish/>
        </w:rPr>
        <w:t xml:space="preserve">            &lt;option value = "2"&gt;Op3&lt;/option&gt;</w:t>
      </w:r>
    </w:p>
    <w:p w:rsidR="008C526C" w:rsidRDefault="008C526C" w:rsidP="008C526C">
      <w:pPr>
        <w:pStyle w:val="HTML"/>
        <w:shd w:val="clear" w:color="auto" w:fill="FFFFFF"/>
        <w:spacing w:line="390" w:lineRule="atLeast"/>
        <w:rPr>
          <w:vanish/>
        </w:rPr>
      </w:pPr>
      <w:r>
        <w:rPr>
          <w:vanish/>
        </w:rPr>
        <w:t xml:space="preserve">            &lt;option value = "3"&gt;Op4&lt;/option&gt;</w:t>
      </w:r>
    </w:p>
    <w:p w:rsidR="008C526C" w:rsidRDefault="008C526C" w:rsidP="008C526C">
      <w:pPr>
        <w:pStyle w:val="HTML"/>
        <w:shd w:val="clear" w:color="auto" w:fill="FFFFFF"/>
        <w:spacing w:line="390" w:lineRule="atLeast"/>
        <w:rPr>
          <w:vanish/>
        </w:rPr>
      </w:pPr>
      <w:r>
        <w:rPr>
          <w:vanish/>
        </w:rPr>
        <w:t xml:space="preserve">        &lt;/select&gt;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通过下面的代码可以选择到下拉框中的第</w:t>
      </w:r>
      <w:r>
        <w:rPr>
          <w:rFonts w:ascii="Arial" w:hAnsi="Arial" w:cs="Arial"/>
          <w:sz w:val="21"/>
          <w:szCs w:val="21"/>
        </w:rPr>
        <w:t>2</w:t>
      </w:r>
      <w:r>
        <w:rPr>
          <w:rFonts w:ascii="Arial" w:hAnsi="Arial" w:cs="Arial"/>
          <w:sz w:val="21"/>
          <w:szCs w:val="21"/>
        </w:rPr>
        <w:t>个</w:t>
      </w:r>
      <w:r>
        <w:rPr>
          <w:rFonts w:ascii="Arial" w:hAnsi="Arial" w:cs="Arial"/>
          <w:sz w:val="21"/>
          <w:szCs w:val="21"/>
        </w:rPr>
        <w:t>option</w:t>
      </w:r>
      <w:r>
        <w:rPr>
          <w:rFonts w:ascii="Arial" w:hAnsi="Arial" w:cs="Arial"/>
          <w:sz w:val="21"/>
          <w:szCs w:val="21"/>
        </w:rPr>
        <w:t>，也就是</w:t>
      </w:r>
      <w:r>
        <w:rPr>
          <w:rFonts w:ascii="Arial" w:hAnsi="Arial" w:cs="Arial"/>
          <w:sz w:val="21"/>
          <w:szCs w:val="21"/>
        </w:rPr>
        <w:t>text</w:t>
      </w:r>
      <w:r>
        <w:rPr>
          <w:rFonts w:ascii="Arial" w:hAnsi="Arial" w:cs="Arial"/>
          <w:sz w:val="21"/>
          <w:szCs w:val="21"/>
        </w:rPr>
        <w:t>为</w:t>
      </w:r>
      <w:r>
        <w:rPr>
          <w:rFonts w:ascii="Arial" w:hAnsi="Arial" w:cs="Arial"/>
          <w:sz w:val="21"/>
          <w:szCs w:val="21"/>
        </w:rPr>
        <w:t>Op2</w:t>
      </w:r>
      <w:r>
        <w:rPr>
          <w:rFonts w:ascii="Arial" w:hAnsi="Arial" w:cs="Arial"/>
          <w:sz w:val="21"/>
          <w:szCs w:val="21"/>
        </w:rPr>
        <w:t>的选项</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lastRenderedPageBreak/>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23" w:tooltip="view plain" w:history="1">
        <w:r>
          <w:rPr>
            <w:rStyle w:val="a5"/>
            <w:rFonts w:ascii="Consolas" w:hAnsi="Consolas" w:cs="Consolas"/>
            <w:sz w:val="18"/>
            <w:szCs w:val="18"/>
          </w:rPr>
          <w:t>view plain</w:t>
        </w:r>
      </w:hyperlink>
      <w:hyperlink r:id="rId24" w:tooltip="copy" w:history="1">
        <w:r>
          <w:rPr>
            <w:rStyle w:val="a5"/>
            <w:rFonts w:ascii="Consolas" w:hAnsi="Consolas" w:cs="Consolas"/>
            <w:sz w:val="18"/>
            <w:szCs w:val="18"/>
          </w:rPr>
          <w:t>copy</w:t>
        </w:r>
      </w:hyperlink>
      <w:hyperlink r:id="rId25" w:tooltip="print" w:history="1">
        <w:r>
          <w:rPr>
            <w:rStyle w:val="a5"/>
            <w:rFonts w:ascii="Consolas" w:hAnsi="Consolas" w:cs="Consolas"/>
            <w:sz w:val="18"/>
            <w:szCs w:val="18"/>
          </w:rPr>
          <w:t>print</w:t>
        </w:r>
      </w:hyperlink>
      <w:hyperlink r:id="rId26" w:tooltip="?" w:history="1">
        <w:r>
          <w:rPr>
            <w:rStyle w:val="a5"/>
            <w:rFonts w:ascii="Consolas" w:hAnsi="Consolas" w:cs="Consolas"/>
            <w:sz w:val="18"/>
            <w:szCs w:val="18"/>
          </w:rPr>
          <w:t>?</w:t>
        </w:r>
      </w:hyperlink>
    </w:p>
    <w:p w:rsidR="008C526C" w:rsidRPr="008F1DD4" w:rsidRDefault="008C526C" w:rsidP="008F1DD4">
      <w:pPr>
        <w:widowControl/>
        <w:numPr>
          <w:ilvl w:val="0"/>
          <w:numId w:val="50"/>
        </w:numPr>
        <w:shd w:val="clear" w:color="auto" w:fill="E7E5DC"/>
        <w:spacing w:before="100" w:beforeAutospacing="1" w:after="100" w:afterAutospacing="1" w:line="20" w:lineRule="atLeast"/>
        <w:jc w:val="left"/>
        <w:rPr>
          <w:rStyle w:val="keyword2"/>
        </w:rPr>
      </w:pPr>
      <w:r w:rsidRPr="008F1DD4">
        <w:rPr>
          <w:rStyle w:val="keyword2"/>
        </w:rPr>
        <w:t>require 'rubygems'  </w:t>
      </w:r>
    </w:p>
    <w:p w:rsidR="008C526C" w:rsidRPr="008F1DD4" w:rsidRDefault="008C526C" w:rsidP="008F1DD4">
      <w:pPr>
        <w:widowControl/>
        <w:numPr>
          <w:ilvl w:val="0"/>
          <w:numId w:val="50"/>
        </w:numPr>
        <w:shd w:val="clear" w:color="auto" w:fill="E7E5DC"/>
        <w:spacing w:before="100" w:beforeAutospacing="1" w:after="100" w:afterAutospacing="1" w:line="20" w:lineRule="atLeast"/>
        <w:jc w:val="left"/>
        <w:rPr>
          <w:rStyle w:val="keyword2"/>
        </w:rPr>
      </w:pPr>
      <w:r w:rsidRPr="008F1DD4">
        <w:rPr>
          <w:rStyle w:val="keyword2"/>
        </w:rPr>
        <w:t>require 'selenium-webdriver'  </w:t>
      </w:r>
    </w:p>
    <w:p w:rsidR="008C526C" w:rsidRPr="008F1DD4" w:rsidRDefault="008C526C" w:rsidP="008F1DD4">
      <w:pPr>
        <w:widowControl/>
        <w:numPr>
          <w:ilvl w:val="0"/>
          <w:numId w:val="5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0"/>
        </w:numPr>
        <w:shd w:val="clear" w:color="auto" w:fill="E7E5DC"/>
        <w:spacing w:before="100" w:beforeAutospacing="1" w:after="100" w:afterAutospacing="1" w:line="20" w:lineRule="atLeast"/>
        <w:jc w:val="left"/>
        <w:rPr>
          <w:rStyle w:val="keyword2"/>
        </w:rPr>
      </w:pPr>
      <w:r w:rsidRPr="008F1DD4">
        <w:rPr>
          <w:rStyle w:val="keyword2"/>
        </w:rPr>
        <w:t>dr = Selenium::WebDriver.for :firefox  </w:t>
      </w:r>
    </w:p>
    <w:p w:rsidR="008C526C" w:rsidRPr="008F1DD4" w:rsidRDefault="008C526C" w:rsidP="008F1DD4">
      <w:pPr>
        <w:widowControl/>
        <w:numPr>
          <w:ilvl w:val="0"/>
          <w:numId w:val="50"/>
        </w:numPr>
        <w:shd w:val="clear" w:color="auto" w:fill="E7E5DC"/>
        <w:spacing w:before="100" w:beforeAutospacing="1" w:after="100" w:afterAutospacing="1" w:line="20" w:lineRule="atLeast"/>
        <w:jc w:val="left"/>
        <w:rPr>
          <w:rStyle w:val="keyword2"/>
        </w:rPr>
      </w:pPr>
      <w:r w:rsidRPr="008F1DD4">
        <w:rPr>
          <w:rStyle w:val="keyword2"/>
        </w:rPr>
        <w:t>select_file = 'file:///'.concat File.expand_path(File.join(File.dirname(__FILE__), 'select.html'))  </w:t>
      </w:r>
    </w:p>
    <w:p w:rsidR="008C526C" w:rsidRPr="008F1DD4" w:rsidRDefault="008C526C" w:rsidP="008F1DD4">
      <w:pPr>
        <w:widowControl/>
        <w:numPr>
          <w:ilvl w:val="0"/>
          <w:numId w:val="50"/>
        </w:numPr>
        <w:shd w:val="clear" w:color="auto" w:fill="E7E5DC"/>
        <w:spacing w:before="100" w:beforeAutospacing="1" w:after="100" w:afterAutospacing="1" w:line="20" w:lineRule="atLeast"/>
        <w:jc w:val="left"/>
        <w:rPr>
          <w:rStyle w:val="keyword2"/>
        </w:rPr>
      </w:pPr>
      <w:r w:rsidRPr="008F1DD4">
        <w:rPr>
          <w:rStyle w:val="keyword2"/>
        </w:rPr>
        <w:t>dr.navigate.to select_file  </w:t>
      </w:r>
    </w:p>
    <w:p w:rsidR="008C526C" w:rsidRPr="008F1DD4" w:rsidRDefault="008C526C" w:rsidP="008F1DD4">
      <w:pPr>
        <w:widowControl/>
        <w:numPr>
          <w:ilvl w:val="0"/>
          <w:numId w:val="50"/>
        </w:numPr>
        <w:shd w:val="clear" w:color="auto" w:fill="E7E5DC"/>
        <w:spacing w:before="100" w:beforeAutospacing="1" w:after="100" w:afterAutospacing="1" w:line="20" w:lineRule="atLeast"/>
        <w:jc w:val="left"/>
        <w:rPr>
          <w:rStyle w:val="keyword2"/>
        </w:rPr>
      </w:pPr>
      <w:r w:rsidRPr="008F1DD4">
        <w:rPr>
          <w:rStyle w:val="keyword2"/>
        </w:rPr>
        <w:t>dr.find_element(:id =&gt; 's').find_elements(:tag_name =&gt; 'option')[1].click  </w:t>
      </w:r>
    </w:p>
    <w:p w:rsidR="008C526C" w:rsidRDefault="008C526C" w:rsidP="008C526C">
      <w:pPr>
        <w:pStyle w:val="HTML"/>
        <w:shd w:val="clear" w:color="auto" w:fill="FFFFFF"/>
        <w:spacing w:line="390" w:lineRule="atLeast"/>
        <w:rPr>
          <w:vanish/>
        </w:rPr>
      </w:pPr>
      <w:r>
        <w:rPr>
          <w:vanish/>
        </w:rPr>
        <w:t>require 'rubygems'</w:t>
      </w: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dr = Selenium::WebDriver.for :firefox</w:t>
      </w:r>
    </w:p>
    <w:p w:rsidR="008C526C" w:rsidRDefault="008C526C" w:rsidP="008C526C">
      <w:pPr>
        <w:pStyle w:val="HTML"/>
        <w:shd w:val="clear" w:color="auto" w:fill="FFFFFF"/>
        <w:spacing w:line="390" w:lineRule="atLeast"/>
        <w:rPr>
          <w:vanish/>
        </w:rPr>
      </w:pPr>
      <w:r>
        <w:rPr>
          <w:vanish/>
        </w:rPr>
        <w:t>select_file = 'file:///'.concat File.expand_path(File.join(File.dirname(__FILE__), 'select.html'))</w:t>
      </w:r>
    </w:p>
    <w:p w:rsidR="008C526C" w:rsidRDefault="008C526C" w:rsidP="008C526C">
      <w:pPr>
        <w:pStyle w:val="HTML"/>
        <w:shd w:val="clear" w:color="auto" w:fill="FFFFFF"/>
        <w:spacing w:line="390" w:lineRule="atLeast"/>
        <w:rPr>
          <w:vanish/>
        </w:rPr>
      </w:pPr>
      <w:r>
        <w:rPr>
          <w:vanish/>
        </w:rPr>
        <w:t>dr.navigate.to select_file</w:t>
      </w:r>
    </w:p>
    <w:p w:rsidR="008C526C" w:rsidRDefault="008C526C" w:rsidP="008C526C">
      <w:pPr>
        <w:pStyle w:val="HTML"/>
        <w:shd w:val="clear" w:color="auto" w:fill="FFFFFF"/>
        <w:spacing w:line="390" w:lineRule="atLeast"/>
        <w:rPr>
          <w:vanish/>
        </w:rPr>
      </w:pPr>
      <w:r>
        <w:rPr>
          <w:vanish/>
        </w:rPr>
        <w:t>dr.find_element(:id =&gt; 's').find_elements(:tag_name =&gt; 'option')[1].click</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不难看出这样的代码还是不太直观的。为了能够更好的操作</w:t>
      </w:r>
      <w:r>
        <w:rPr>
          <w:rFonts w:ascii="Arial" w:hAnsi="Arial" w:cs="Arial"/>
          <w:sz w:val="21"/>
          <w:szCs w:val="21"/>
        </w:rPr>
        <w:t>select</w:t>
      </w:r>
      <w:r>
        <w:rPr>
          <w:rFonts w:ascii="Arial" w:hAnsi="Arial" w:cs="Arial"/>
          <w:sz w:val="21"/>
          <w:szCs w:val="21"/>
        </w:rPr>
        <w:t>元素，我们可以对其做一个简单的封装，示例代码如下：</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27" w:tooltip="view plain" w:history="1">
        <w:r>
          <w:rPr>
            <w:rStyle w:val="a5"/>
            <w:rFonts w:ascii="Consolas" w:hAnsi="Consolas" w:cs="Consolas"/>
            <w:sz w:val="18"/>
            <w:szCs w:val="18"/>
          </w:rPr>
          <w:t>view plain</w:t>
        </w:r>
      </w:hyperlink>
      <w:hyperlink r:id="rId28" w:tooltip="copy" w:history="1">
        <w:r>
          <w:rPr>
            <w:rStyle w:val="a5"/>
            <w:rFonts w:ascii="Consolas" w:hAnsi="Consolas" w:cs="Consolas"/>
            <w:sz w:val="18"/>
            <w:szCs w:val="18"/>
          </w:rPr>
          <w:t>copy</w:t>
        </w:r>
      </w:hyperlink>
      <w:hyperlink r:id="rId29" w:tooltip="print" w:history="1">
        <w:r>
          <w:rPr>
            <w:rStyle w:val="a5"/>
            <w:rFonts w:ascii="Consolas" w:hAnsi="Consolas" w:cs="Consolas"/>
            <w:sz w:val="18"/>
            <w:szCs w:val="18"/>
          </w:rPr>
          <w:t>print</w:t>
        </w:r>
      </w:hyperlink>
      <w:hyperlink r:id="rId30" w:tooltip="?" w:history="1">
        <w:r>
          <w:rPr>
            <w:rStyle w:val="a5"/>
            <w:rFonts w:ascii="Consolas" w:hAnsi="Consolas" w:cs="Consolas"/>
            <w:sz w:val="18"/>
            <w:szCs w:val="18"/>
          </w:rPr>
          <w:t>?</w:t>
        </w:r>
      </w:hyperlink>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easy_wrap.rb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require 'rubygems'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require 'selenium-webdriver'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module EasyWrap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class Select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def initialize e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raise NotValidElementError unless e.is_a?(Selenium::WebDriver::Element)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@e</w:t>
      </w:r>
      <w:r w:rsidRPr="008F1DD4">
        <w:rPr>
          <w:rStyle w:val="keyword2"/>
        </w:rPr>
        <w:t> = e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child_options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def select_by_value value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@ops</w:t>
      </w:r>
      <w:r w:rsidRPr="008F1DD4">
        <w:rPr>
          <w:rStyle w:val="keyword2"/>
        </w:rPr>
        <w:t>.each do |op|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op.click if op['value'] == value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def select_by_index index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roofErr w:type="gramStart"/>
      <w:r w:rsidRPr="008F1DD4">
        <w:rPr>
          <w:rStyle w:val="keyword2"/>
          <w:b/>
          <w:bCs/>
        </w:rPr>
        <w:t>@ops</w:t>
      </w:r>
      <w:r w:rsidRPr="008F1DD4">
        <w:rPr>
          <w:rStyle w:val="keyword2"/>
        </w:rPr>
        <w:t>[</w:t>
      </w:r>
      <w:proofErr w:type="gramEnd"/>
      <w:r w:rsidRPr="008F1DD4">
        <w:rPr>
          <w:rStyle w:val="keyword2"/>
        </w:rPr>
        <w:t>index].click if valid_index? index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def select_by_text text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@ops</w:t>
      </w:r>
      <w:r w:rsidRPr="008F1DD4">
        <w:rPr>
          <w:rStyle w:val="keyword2"/>
        </w:rPr>
        <w:t>.each do |op|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op.click if op['text'] == text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roofErr w:type="gramStart"/>
      <w:r w:rsidRPr="008F1DD4">
        <w:rPr>
          <w:rStyle w:val="keyword2"/>
        </w:rPr>
        <w:t>def</w:t>
      </w:r>
      <w:proofErr w:type="gramEnd"/>
      <w:r w:rsidRPr="008F1DD4">
        <w:rPr>
          <w:rStyle w:val="keyword2"/>
        </w:rPr>
        <w:t> valid_index? index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lastRenderedPageBreak/>
        <w:t>            index.to_i &lt; (</w:t>
      </w:r>
      <w:r w:rsidRPr="008F1DD4">
        <w:rPr>
          <w:rStyle w:val="keyword2"/>
          <w:b/>
          <w:bCs/>
        </w:rPr>
        <w:t>@ops</w:t>
      </w:r>
      <w:r w:rsidRPr="008F1DD4">
        <w:rPr>
          <w:rStyle w:val="keyword2"/>
        </w:rPr>
        <w:t>.size - 1)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def child_options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begin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@ops</w:t>
      </w:r>
      <w:r w:rsidRPr="008F1DD4">
        <w:rPr>
          <w:rStyle w:val="keyword2"/>
        </w:rPr>
        <w:t> = </w:t>
      </w:r>
      <w:r w:rsidRPr="008F1DD4">
        <w:rPr>
          <w:rStyle w:val="keyword2"/>
          <w:b/>
          <w:bCs/>
        </w:rPr>
        <w:t>@e</w:t>
      </w:r>
      <w:r w:rsidRPr="008F1DD4">
        <w:rPr>
          <w:rStyle w:val="keyword2"/>
        </w:rPr>
        <w:t>.find_elements(:tag_name =&gt; 'option')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rescue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raise CanNotFindOptionError, "can not find options in #{@o}"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exit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def options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@ops_text_arr</w:t>
      </w:r>
      <w:r w:rsidRPr="008F1DD4">
        <w:rPr>
          <w:rStyle w:val="keyword2"/>
        </w:rPr>
        <w:t> = []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@ops</w:t>
      </w:r>
      <w:r w:rsidRPr="008F1DD4">
        <w:rPr>
          <w:rStyle w:val="keyword2"/>
        </w:rPr>
        <w:t>.each do |op|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@ops_text_arr</w:t>
      </w:r>
      <w:r w:rsidRPr="008F1DD4">
        <w:rPr>
          <w:rStyle w:val="keyword2"/>
        </w:rPr>
        <w:t> &lt;&lt; op['text']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@ops_text_arr</w:t>
      </w: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class EasyWrapError &lt; StandardError;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class NotValidElementError &lt; EasyWrapError;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    class CanNotFindOptionError &lt; EasyWrapError; end  </w:t>
      </w:r>
    </w:p>
    <w:p w:rsidR="008C526C" w:rsidRPr="008F1DD4" w:rsidRDefault="008C526C" w:rsidP="008F1DD4">
      <w:pPr>
        <w:widowControl/>
        <w:numPr>
          <w:ilvl w:val="0"/>
          <w:numId w:val="51"/>
        </w:numPr>
        <w:shd w:val="clear" w:color="auto" w:fill="E7E5DC"/>
        <w:spacing w:before="100" w:beforeAutospacing="1" w:after="100" w:afterAutospacing="1" w:line="20" w:lineRule="atLeast"/>
        <w:jc w:val="left"/>
        <w:rPr>
          <w:rStyle w:val="keyword2"/>
        </w:rPr>
      </w:pPr>
      <w:r w:rsidRPr="008F1DD4">
        <w:rPr>
          <w:rStyle w:val="keyword2"/>
        </w:rPr>
        <w:t>end #EasyWrap  </w:t>
      </w:r>
    </w:p>
    <w:p w:rsidR="008C526C" w:rsidRDefault="008C526C" w:rsidP="008C526C">
      <w:pPr>
        <w:pStyle w:val="HTML"/>
        <w:shd w:val="clear" w:color="auto" w:fill="FFFFFF"/>
        <w:spacing w:line="390" w:lineRule="atLeast"/>
        <w:rPr>
          <w:vanish/>
        </w:rPr>
      </w:pPr>
      <w:r>
        <w:rPr>
          <w:vanish/>
        </w:rPr>
        <w:t>easy_wrap.rb</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require 'rubygems'</w:t>
      </w: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r>
        <w:rPr>
          <w:vanish/>
        </w:rPr>
        <w:t>module EasyWrap</w:t>
      </w:r>
    </w:p>
    <w:p w:rsidR="008C526C" w:rsidRDefault="008C526C" w:rsidP="008C526C">
      <w:pPr>
        <w:pStyle w:val="HTML"/>
        <w:shd w:val="clear" w:color="auto" w:fill="FFFFFF"/>
        <w:spacing w:line="390" w:lineRule="atLeast"/>
        <w:rPr>
          <w:vanish/>
        </w:rPr>
      </w:pPr>
      <w:r>
        <w:rPr>
          <w:vanish/>
        </w:rPr>
        <w:t xml:space="preserve">    class Select</w:t>
      </w:r>
    </w:p>
    <w:p w:rsidR="008C526C" w:rsidRDefault="008C526C" w:rsidP="008C526C">
      <w:pPr>
        <w:pStyle w:val="HTML"/>
        <w:shd w:val="clear" w:color="auto" w:fill="FFFFFF"/>
        <w:spacing w:line="390" w:lineRule="atLeast"/>
        <w:rPr>
          <w:vanish/>
        </w:rPr>
      </w:pPr>
      <w:r>
        <w:rPr>
          <w:vanish/>
        </w:rPr>
        <w:t xml:space="preserve">        def initialize e</w:t>
      </w:r>
    </w:p>
    <w:p w:rsidR="008C526C" w:rsidRDefault="008C526C" w:rsidP="008C526C">
      <w:pPr>
        <w:pStyle w:val="HTML"/>
        <w:shd w:val="clear" w:color="auto" w:fill="FFFFFF"/>
        <w:spacing w:line="390" w:lineRule="atLeast"/>
        <w:rPr>
          <w:vanish/>
        </w:rPr>
      </w:pPr>
      <w:r>
        <w:rPr>
          <w:vanish/>
        </w:rPr>
        <w:t xml:space="preserve">            raise NotValidElementError unless e.is_a?(Selenium::WebDriver::Element) </w:t>
      </w:r>
    </w:p>
    <w:p w:rsidR="008C526C" w:rsidRDefault="008C526C" w:rsidP="008C526C">
      <w:pPr>
        <w:pStyle w:val="HTML"/>
        <w:shd w:val="clear" w:color="auto" w:fill="FFFFFF"/>
        <w:spacing w:line="390" w:lineRule="atLeast"/>
        <w:rPr>
          <w:vanish/>
        </w:rPr>
      </w:pPr>
      <w:r>
        <w:rPr>
          <w:vanish/>
        </w:rPr>
        <w:t xml:space="preserve">            @e = e</w:t>
      </w:r>
    </w:p>
    <w:p w:rsidR="008C526C" w:rsidRDefault="008C526C" w:rsidP="008C526C">
      <w:pPr>
        <w:pStyle w:val="HTML"/>
        <w:shd w:val="clear" w:color="auto" w:fill="FFFFFF"/>
        <w:spacing w:line="390" w:lineRule="atLeast"/>
        <w:rPr>
          <w:vanish/>
        </w:rPr>
      </w:pPr>
      <w:r>
        <w:rPr>
          <w:vanish/>
        </w:rPr>
        <w:t xml:space="preserve">            child_options</w:t>
      </w:r>
    </w:p>
    <w:p w:rsidR="008C526C" w:rsidRDefault="008C526C" w:rsidP="008C526C">
      <w:pPr>
        <w:pStyle w:val="HTML"/>
        <w:shd w:val="clear" w:color="auto" w:fill="FFFFFF"/>
        <w:spacing w:line="390" w:lineRule="atLeast"/>
        <w:rPr>
          <w:vanish/>
        </w:rPr>
      </w:pPr>
      <w:r>
        <w:rPr>
          <w:vanish/>
        </w:rPr>
        <w:t xml:space="preserve">        end </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select_by_value value</w:t>
      </w:r>
    </w:p>
    <w:p w:rsidR="008C526C" w:rsidRDefault="008C526C" w:rsidP="008C526C">
      <w:pPr>
        <w:pStyle w:val="HTML"/>
        <w:shd w:val="clear" w:color="auto" w:fill="FFFFFF"/>
        <w:spacing w:line="390" w:lineRule="atLeast"/>
        <w:rPr>
          <w:vanish/>
        </w:rPr>
      </w:pPr>
      <w:r>
        <w:rPr>
          <w:vanish/>
        </w:rPr>
        <w:t xml:space="preserve">            @ops.each do |op|   </w:t>
      </w:r>
    </w:p>
    <w:p w:rsidR="008C526C" w:rsidRDefault="008C526C" w:rsidP="008C526C">
      <w:pPr>
        <w:pStyle w:val="HTML"/>
        <w:shd w:val="clear" w:color="auto" w:fill="FFFFFF"/>
        <w:spacing w:line="390" w:lineRule="atLeast"/>
        <w:rPr>
          <w:vanish/>
        </w:rPr>
      </w:pPr>
      <w:r>
        <w:rPr>
          <w:vanish/>
        </w:rPr>
        <w:t xml:space="preserve">                op.click if op['value'] == value</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select_by_index index</w:t>
      </w:r>
    </w:p>
    <w:p w:rsidR="008C526C" w:rsidRDefault="008C526C" w:rsidP="008C526C">
      <w:pPr>
        <w:pStyle w:val="HTML"/>
        <w:shd w:val="clear" w:color="auto" w:fill="FFFFFF"/>
        <w:spacing w:line="390" w:lineRule="atLeast"/>
        <w:rPr>
          <w:vanish/>
        </w:rPr>
      </w:pPr>
      <w:r>
        <w:rPr>
          <w:vanish/>
        </w:rPr>
        <w:t xml:space="preserve">            @ops[index].click if valid_index? index</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select_by_text text</w:t>
      </w:r>
    </w:p>
    <w:p w:rsidR="008C526C" w:rsidRDefault="008C526C" w:rsidP="008C526C">
      <w:pPr>
        <w:pStyle w:val="HTML"/>
        <w:shd w:val="clear" w:color="auto" w:fill="FFFFFF"/>
        <w:spacing w:line="390" w:lineRule="atLeast"/>
        <w:rPr>
          <w:vanish/>
        </w:rPr>
      </w:pPr>
      <w:r>
        <w:rPr>
          <w:vanish/>
        </w:rPr>
        <w:t xml:space="preserve">            @ops.each do |op|</w:t>
      </w:r>
    </w:p>
    <w:p w:rsidR="008C526C" w:rsidRDefault="008C526C" w:rsidP="008C526C">
      <w:pPr>
        <w:pStyle w:val="HTML"/>
        <w:shd w:val="clear" w:color="auto" w:fill="FFFFFF"/>
        <w:spacing w:line="390" w:lineRule="atLeast"/>
        <w:rPr>
          <w:vanish/>
        </w:rPr>
      </w:pPr>
      <w:r>
        <w:rPr>
          <w:vanish/>
        </w:rPr>
        <w:t xml:space="preserve">                op.click if op['text'] == text</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valid_index? index</w:t>
      </w:r>
    </w:p>
    <w:p w:rsidR="008C526C" w:rsidRDefault="008C526C" w:rsidP="008C526C">
      <w:pPr>
        <w:pStyle w:val="HTML"/>
        <w:shd w:val="clear" w:color="auto" w:fill="FFFFFF"/>
        <w:spacing w:line="390" w:lineRule="atLeast"/>
        <w:rPr>
          <w:vanish/>
        </w:rPr>
      </w:pPr>
      <w:r>
        <w:rPr>
          <w:vanish/>
        </w:rPr>
        <w:t xml:space="preserve">            index.to_i &lt; (@ops.size - 1)</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child_options</w:t>
      </w:r>
    </w:p>
    <w:p w:rsidR="008C526C" w:rsidRDefault="008C526C" w:rsidP="008C526C">
      <w:pPr>
        <w:pStyle w:val="HTML"/>
        <w:shd w:val="clear" w:color="auto" w:fill="FFFFFF"/>
        <w:spacing w:line="390" w:lineRule="atLeast"/>
        <w:rPr>
          <w:vanish/>
        </w:rPr>
      </w:pPr>
      <w:r>
        <w:rPr>
          <w:vanish/>
        </w:rPr>
        <w:t xml:space="preserve">            begin</w:t>
      </w:r>
    </w:p>
    <w:p w:rsidR="008C526C" w:rsidRDefault="008C526C" w:rsidP="008C526C">
      <w:pPr>
        <w:pStyle w:val="HTML"/>
        <w:shd w:val="clear" w:color="auto" w:fill="FFFFFF"/>
        <w:spacing w:line="390" w:lineRule="atLeast"/>
        <w:rPr>
          <w:vanish/>
        </w:rPr>
      </w:pPr>
      <w:r>
        <w:rPr>
          <w:vanish/>
        </w:rPr>
        <w:t xml:space="preserve">                @ops = @e.find_elements(:tag_name =&gt; 'option')</w:t>
      </w:r>
    </w:p>
    <w:p w:rsidR="008C526C" w:rsidRDefault="008C526C" w:rsidP="008C526C">
      <w:pPr>
        <w:pStyle w:val="HTML"/>
        <w:shd w:val="clear" w:color="auto" w:fill="FFFFFF"/>
        <w:spacing w:line="390" w:lineRule="atLeast"/>
        <w:rPr>
          <w:vanish/>
        </w:rPr>
      </w:pPr>
      <w:r>
        <w:rPr>
          <w:vanish/>
        </w:rPr>
        <w:t xml:space="preserve">            rescue</w:t>
      </w:r>
    </w:p>
    <w:p w:rsidR="008C526C" w:rsidRDefault="008C526C" w:rsidP="008C526C">
      <w:pPr>
        <w:pStyle w:val="HTML"/>
        <w:shd w:val="clear" w:color="auto" w:fill="FFFFFF"/>
        <w:spacing w:line="390" w:lineRule="atLeast"/>
        <w:rPr>
          <w:vanish/>
        </w:rPr>
      </w:pPr>
      <w:r>
        <w:rPr>
          <w:vanish/>
        </w:rPr>
        <w:t xml:space="preserve">                raise CanNotFindOptionError, "can not find options in #{@o}"</w:t>
      </w:r>
    </w:p>
    <w:p w:rsidR="008C526C" w:rsidRDefault="008C526C" w:rsidP="008C526C">
      <w:pPr>
        <w:pStyle w:val="HTML"/>
        <w:shd w:val="clear" w:color="auto" w:fill="FFFFFF"/>
        <w:spacing w:line="390" w:lineRule="atLeast"/>
        <w:rPr>
          <w:vanish/>
        </w:rPr>
      </w:pPr>
      <w:r>
        <w:rPr>
          <w:vanish/>
        </w:rPr>
        <w:t xml:space="preserve">                exit</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options</w:t>
      </w:r>
    </w:p>
    <w:p w:rsidR="008C526C" w:rsidRDefault="008C526C" w:rsidP="008C526C">
      <w:pPr>
        <w:pStyle w:val="HTML"/>
        <w:shd w:val="clear" w:color="auto" w:fill="FFFFFF"/>
        <w:spacing w:line="390" w:lineRule="atLeast"/>
        <w:rPr>
          <w:vanish/>
        </w:rPr>
      </w:pPr>
      <w:r>
        <w:rPr>
          <w:vanish/>
        </w:rPr>
        <w:t xml:space="preserve">            @ops_text_arr = []</w:t>
      </w:r>
    </w:p>
    <w:p w:rsidR="008C526C" w:rsidRDefault="008C526C" w:rsidP="008C526C">
      <w:pPr>
        <w:pStyle w:val="HTML"/>
        <w:shd w:val="clear" w:color="auto" w:fill="FFFFFF"/>
        <w:spacing w:line="390" w:lineRule="atLeast"/>
        <w:rPr>
          <w:vanish/>
        </w:rPr>
      </w:pPr>
      <w:r>
        <w:rPr>
          <w:vanish/>
        </w:rPr>
        <w:t xml:space="preserve">            @ops.each do |op|</w:t>
      </w:r>
    </w:p>
    <w:p w:rsidR="008C526C" w:rsidRDefault="008C526C" w:rsidP="008C526C">
      <w:pPr>
        <w:pStyle w:val="HTML"/>
        <w:shd w:val="clear" w:color="auto" w:fill="FFFFFF"/>
        <w:spacing w:line="390" w:lineRule="atLeast"/>
        <w:rPr>
          <w:vanish/>
        </w:rPr>
      </w:pPr>
      <w:r>
        <w:rPr>
          <w:vanish/>
        </w:rPr>
        <w:t xml:space="preserve">                @ops_text_arr &lt;&lt; op['text']</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@ops_text_arr</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 </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class EasyWrapError &lt; StandardError; end</w:t>
      </w:r>
    </w:p>
    <w:p w:rsidR="008C526C" w:rsidRDefault="008C526C" w:rsidP="008C526C">
      <w:pPr>
        <w:pStyle w:val="HTML"/>
        <w:shd w:val="clear" w:color="auto" w:fill="FFFFFF"/>
        <w:spacing w:line="390" w:lineRule="atLeast"/>
        <w:rPr>
          <w:vanish/>
        </w:rPr>
      </w:pPr>
      <w:r>
        <w:rPr>
          <w:vanish/>
        </w:rPr>
        <w:t xml:space="preserve">    class NotValidElementError &lt; EasyWrapError; end</w:t>
      </w:r>
    </w:p>
    <w:p w:rsidR="008C526C" w:rsidRDefault="008C526C" w:rsidP="008C526C">
      <w:pPr>
        <w:pStyle w:val="HTML"/>
        <w:shd w:val="clear" w:color="auto" w:fill="FFFFFF"/>
        <w:spacing w:line="390" w:lineRule="atLeast"/>
        <w:rPr>
          <w:vanish/>
        </w:rPr>
      </w:pPr>
      <w:r>
        <w:rPr>
          <w:vanish/>
        </w:rPr>
        <w:t xml:space="preserve">    class CanNotFindOptionError &lt; EasyWrapError; end</w:t>
      </w:r>
    </w:p>
    <w:p w:rsidR="008C526C" w:rsidRDefault="008C526C" w:rsidP="008C526C">
      <w:pPr>
        <w:pStyle w:val="HTML"/>
        <w:shd w:val="clear" w:color="auto" w:fill="FFFFFF"/>
        <w:spacing w:line="390" w:lineRule="atLeast"/>
        <w:rPr>
          <w:vanish/>
        </w:rPr>
      </w:pPr>
      <w:r>
        <w:rPr>
          <w:vanish/>
        </w:rPr>
        <w:t>end #EasyWrap</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通过引用该文件，我们的代码此时就应该是如下所示：</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31" w:tooltip="view plain" w:history="1">
        <w:r>
          <w:rPr>
            <w:rStyle w:val="a5"/>
            <w:rFonts w:ascii="Consolas" w:hAnsi="Consolas" w:cs="Consolas"/>
            <w:sz w:val="18"/>
            <w:szCs w:val="18"/>
          </w:rPr>
          <w:t>view plain</w:t>
        </w:r>
      </w:hyperlink>
      <w:hyperlink r:id="rId32" w:tooltip="copy" w:history="1">
        <w:r>
          <w:rPr>
            <w:rStyle w:val="a5"/>
            <w:rFonts w:ascii="Consolas" w:hAnsi="Consolas" w:cs="Consolas"/>
            <w:sz w:val="18"/>
            <w:szCs w:val="18"/>
          </w:rPr>
          <w:t>copy</w:t>
        </w:r>
      </w:hyperlink>
      <w:hyperlink r:id="rId33" w:tooltip="print" w:history="1">
        <w:r>
          <w:rPr>
            <w:rStyle w:val="a5"/>
            <w:rFonts w:ascii="Consolas" w:hAnsi="Consolas" w:cs="Consolas"/>
            <w:sz w:val="18"/>
            <w:szCs w:val="18"/>
          </w:rPr>
          <w:t>print</w:t>
        </w:r>
      </w:hyperlink>
      <w:hyperlink r:id="rId34" w:tooltip="?" w:history="1">
        <w:r>
          <w:rPr>
            <w:rStyle w:val="a5"/>
            <w:rFonts w:ascii="Consolas" w:hAnsi="Consolas" w:cs="Consolas"/>
            <w:sz w:val="18"/>
            <w:szCs w:val="18"/>
          </w:rPr>
          <w:t>?</w:t>
        </w:r>
      </w:hyperlink>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select.rb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require './easy_wrap'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dr = Selenium::WebDriver.for :firefox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select_file = 'file:///'.concat File.expand_path(File.join(File.dirname(__FILE__), 'select.html'))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dr.navigate.to select_file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 = EasyWrap::Select.new dr.find_element(:id =&gt; 's')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rPr>
        <w:t>选择</w:t>
      </w:r>
      <w:r w:rsidRPr="008F1DD4">
        <w:rPr>
          <w:rStyle w:val="keyword2"/>
        </w:rPr>
        <w:t>value</w:t>
      </w:r>
      <w:r w:rsidRPr="008F1DD4">
        <w:rPr>
          <w:rStyle w:val="keyword2"/>
        </w:rPr>
        <w:t>是</w:t>
      </w:r>
      <w:r w:rsidRPr="008F1DD4">
        <w:rPr>
          <w:rStyle w:val="keyword2"/>
        </w:rPr>
        <w:t>1</w:t>
      </w:r>
      <w:r w:rsidRPr="008F1DD4">
        <w:rPr>
          <w:rStyle w:val="keyword2"/>
        </w:rPr>
        <w:t>的</w:t>
      </w:r>
      <w:r w:rsidRPr="008F1DD4">
        <w:rPr>
          <w:rStyle w:val="keyword2"/>
        </w:rPr>
        <w:t>option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s.select_by_value('1')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sleep 2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rPr>
        <w:t>选择</w:t>
      </w:r>
      <w:r w:rsidRPr="008F1DD4">
        <w:rPr>
          <w:rStyle w:val="keyword2"/>
        </w:rPr>
        <w:t>index</w:t>
      </w:r>
      <w:r w:rsidRPr="008F1DD4">
        <w:rPr>
          <w:rStyle w:val="keyword2"/>
        </w:rPr>
        <w:t>是</w:t>
      </w:r>
      <w:r w:rsidRPr="008F1DD4">
        <w:rPr>
          <w:rStyle w:val="keyword2"/>
        </w:rPr>
        <w:t>2</w:t>
      </w:r>
      <w:r w:rsidRPr="008F1DD4">
        <w:rPr>
          <w:rStyle w:val="keyword2"/>
        </w:rPr>
        <w:t>的</w:t>
      </w:r>
      <w:r w:rsidRPr="008F1DD4">
        <w:rPr>
          <w:rStyle w:val="keyword2"/>
        </w:rPr>
        <w:t>option,</w:t>
      </w:r>
      <w:r w:rsidRPr="008F1DD4">
        <w:rPr>
          <w:rStyle w:val="keyword2"/>
        </w:rPr>
        <w:t>也就是第</w:t>
      </w:r>
      <w:r w:rsidRPr="008F1DD4">
        <w:rPr>
          <w:rStyle w:val="keyword2"/>
        </w:rPr>
        <w:t>3</w:t>
      </w:r>
      <w:r w:rsidRPr="008F1DD4">
        <w:rPr>
          <w:rStyle w:val="keyword2"/>
        </w:rPr>
        <w:t>个</w:t>
      </w:r>
      <w:r w:rsidRPr="008F1DD4">
        <w:rPr>
          <w:rStyle w:val="keyword2"/>
        </w:rPr>
        <w:t>option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s.select_by_index(2)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sleep 2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lastRenderedPageBreak/>
        <w:t># </w:t>
      </w:r>
      <w:r w:rsidRPr="008F1DD4">
        <w:rPr>
          <w:rStyle w:val="keyword2"/>
        </w:rPr>
        <w:t>选择</w:t>
      </w:r>
      <w:r w:rsidRPr="008F1DD4">
        <w:rPr>
          <w:rStyle w:val="keyword2"/>
        </w:rPr>
        <w:t>text</w:t>
      </w:r>
      <w:r w:rsidRPr="008F1DD4">
        <w:rPr>
          <w:rStyle w:val="keyword2"/>
        </w:rPr>
        <w:t>是</w:t>
      </w:r>
      <w:r w:rsidRPr="008F1DD4">
        <w:rPr>
          <w:rStyle w:val="keyword2"/>
        </w:rPr>
        <w:t>Op4</w:t>
      </w:r>
      <w:r w:rsidRPr="008F1DD4">
        <w:rPr>
          <w:rStyle w:val="keyword2"/>
        </w:rPr>
        <w:t>的</w:t>
      </w:r>
      <w:r w:rsidRPr="008F1DD4">
        <w:rPr>
          <w:rStyle w:val="keyword2"/>
        </w:rPr>
        <w:t>option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s.select_by_text('Op4')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sleep 3  </w:t>
      </w:r>
    </w:p>
    <w:p w:rsidR="008C526C" w:rsidRPr="008F1DD4" w:rsidRDefault="008C526C" w:rsidP="008F1DD4">
      <w:pPr>
        <w:widowControl/>
        <w:numPr>
          <w:ilvl w:val="0"/>
          <w:numId w:val="52"/>
        </w:numPr>
        <w:shd w:val="clear" w:color="auto" w:fill="E7E5DC"/>
        <w:spacing w:before="100" w:beforeAutospacing="1" w:after="100" w:afterAutospacing="1" w:line="20" w:lineRule="atLeast"/>
        <w:jc w:val="left"/>
        <w:rPr>
          <w:rStyle w:val="keyword2"/>
        </w:rPr>
      </w:pPr>
      <w:r w:rsidRPr="008F1DD4">
        <w:rPr>
          <w:rStyle w:val="keyword2"/>
        </w:rPr>
        <w:t>dr.close  </w:t>
      </w:r>
    </w:p>
    <w:p w:rsidR="008C526C" w:rsidRDefault="008C526C" w:rsidP="008C526C">
      <w:pPr>
        <w:pStyle w:val="HTML"/>
        <w:shd w:val="clear" w:color="auto" w:fill="FFFFFF"/>
        <w:spacing w:line="390" w:lineRule="atLeast"/>
        <w:rPr>
          <w:vanish/>
        </w:rPr>
      </w:pPr>
      <w:r>
        <w:rPr>
          <w:vanish/>
        </w:rPr>
        <w:t>select.rb</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require './easy_wrap'</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dr = Selenium::WebDriver.for :firefox</w:t>
      </w:r>
    </w:p>
    <w:p w:rsidR="008C526C" w:rsidRDefault="008C526C" w:rsidP="008C526C">
      <w:pPr>
        <w:pStyle w:val="HTML"/>
        <w:shd w:val="clear" w:color="auto" w:fill="FFFFFF"/>
        <w:spacing w:line="390" w:lineRule="atLeast"/>
        <w:rPr>
          <w:vanish/>
        </w:rPr>
      </w:pPr>
      <w:r>
        <w:rPr>
          <w:vanish/>
        </w:rPr>
        <w:t>select_file = 'file:///'.concat File.expand_path(File.join(File.dirname(__FILE__), 'select.html'))</w:t>
      </w:r>
    </w:p>
    <w:p w:rsidR="008C526C" w:rsidRDefault="008C526C" w:rsidP="008C526C">
      <w:pPr>
        <w:pStyle w:val="HTML"/>
        <w:shd w:val="clear" w:color="auto" w:fill="FFFFFF"/>
        <w:spacing w:line="390" w:lineRule="atLeast"/>
        <w:rPr>
          <w:vanish/>
        </w:rPr>
      </w:pPr>
      <w:r>
        <w:rPr>
          <w:vanish/>
        </w:rPr>
        <w:t>dr.navigate.to select_file</w:t>
      </w:r>
    </w:p>
    <w:p w:rsidR="008C526C" w:rsidRDefault="008C526C" w:rsidP="008C526C">
      <w:pPr>
        <w:pStyle w:val="HTML"/>
        <w:shd w:val="clear" w:color="auto" w:fill="FFFFFF"/>
        <w:spacing w:line="390" w:lineRule="atLeast"/>
        <w:rPr>
          <w:vanish/>
        </w:rPr>
      </w:pPr>
      <w:r>
        <w:rPr>
          <w:vanish/>
        </w:rPr>
        <w:t>s = EasyWrap::Select.new dr.find_element(:id =&gt; 's')</w:t>
      </w:r>
    </w:p>
    <w:p w:rsidR="008C526C" w:rsidRDefault="008C526C" w:rsidP="008C526C">
      <w:pPr>
        <w:pStyle w:val="HTML"/>
        <w:shd w:val="clear" w:color="auto" w:fill="FFFFFF"/>
        <w:spacing w:line="390" w:lineRule="atLeast"/>
        <w:rPr>
          <w:vanish/>
        </w:rPr>
      </w:pPr>
      <w:r>
        <w:rPr>
          <w:vanish/>
        </w:rPr>
        <w:t># 选择value是1的option</w:t>
      </w:r>
    </w:p>
    <w:p w:rsidR="008C526C" w:rsidRDefault="008C526C" w:rsidP="008C526C">
      <w:pPr>
        <w:pStyle w:val="HTML"/>
        <w:shd w:val="clear" w:color="auto" w:fill="FFFFFF"/>
        <w:spacing w:line="390" w:lineRule="atLeast"/>
        <w:rPr>
          <w:vanish/>
        </w:rPr>
      </w:pPr>
      <w:r>
        <w:rPr>
          <w:vanish/>
        </w:rPr>
        <w:t>s.select_by_value('1')</w:t>
      </w:r>
    </w:p>
    <w:p w:rsidR="008C526C" w:rsidRDefault="008C526C" w:rsidP="008C526C">
      <w:pPr>
        <w:pStyle w:val="HTML"/>
        <w:shd w:val="clear" w:color="auto" w:fill="FFFFFF"/>
        <w:spacing w:line="390" w:lineRule="atLeast"/>
        <w:rPr>
          <w:vanish/>
        </w:rPr>
      </w:pPr>
      <w:r>
        <w:rPr>
          <w:vanish/>
        </w:rPr>
        <w:t>sleep 2</w:t>
      </w:r>
    </w:p>
    <w:p w:rsidR="008C526C" w:rsidRDefault="008C526C" w:rsidP="008C526C">
      <w:pPr>
        <w:pStyle w:val="HTML"/>
        <w:shd w:val="clear" w:color="auto" w:fill="FFFFFF"/>
        <w:spacing w:line="390" w:lineRule="atLeast"/>
        <w:rPr>
          <w:vanish/>
        </w:rPr>
      </w:pPr>
      <w:r>
        <w:rPr>
          <w:vanish/>
        </w:rPr>
        <w:t># 选择index是2的option,也就是第3个option</w:t>
      </w:r>
    </w:p>
    <w:p w:rsidR="008C526C" w:rsidRDefault="008C526C" w:rsidP="008C526C">
      <w:pPr>
        <w:pStyle w:val="HTML"/>
        <w:shd w:val="clear" w:color="auto" w:fill="FFFFFF"/>
        <w:spacing w:line="390" w:lineRule="atLeast"/>
        <w:rPr>
          <w:vanish/>
        </w:rPr>
      </w:pPr>
      <w:r>
        <w:rPr>
          <w:vanish/>
        </w:rPr>
        <w:t>s.select_by_index(2)</w:t>
      </w:r>
    </w:p>
    <w:p w:rsidR="008C526C" w:rsidRDefault="008C526C" w:rsidP="008C526C">
      <w:pPr>
        <w:pStyle w:val="HTML"/>
        <w:shd w:val="clear" w:color="auto" w:fill="FFFFFF"/>
        <w:spacing w:line="390" w:lineRule="atLeast"/>
        <w:rPr>
          <w:vanish/>
        </w:rPr>
      </w:pPr>
      <w:r>
        <w:rPr>
          <w:vanish/>
        </w:rPr>
        <w:t>sleep 2</w:t>
      </w:r>
    </w:p>
    <w:p w:rsidR="008C526C" w:rsidRDefault="008C526C" w:rsidP="008C526C">
      <w:pPr>
        <w:pStyle w:val="HTML"/>
        <w:shd w:val="clear" w:color="auto" w:fill="FFFFFF"/>
        <w:spacing w:line="390" w:lineRule="atLeast"/>
        <w:rPr>
          <w:vanish/>
        </w:rPr>
      </w:pPr>
      <w:r>
        <w:rPr>
          <w:vanish/>
        </w:rPr>
        <w:t># 选择text是Op4的option</w:t>
      </w:r>
    </w:p>
    <w:p w:rsidR="008C526C" w:rsidRDefault="008C526C" w:rsidP="008C526C">
      <w:pPr>
        <w:pStyle w:val="HTML"/>
        <w:shd w:val="clear" w:color="auto" w:fill="FFFFFF"/>
        <w:spacing w:line="390" w:lineRule="atLeast"/>
        <w:rPr>
          <w:vanish/>
        </w:rPr>
      </w:pPr>
      <w:r>
        <w:rPr>
          <w:vanish/>
        </w:rPr>
        <w:t>s.select_by_text('Op4')</w:t>
      </w:r>
    </w:p>
    <w:p w:rsidR="008C526C" w:rsidRDefault="008C526C" w:rsidP="008C526C">
      <w:pPr>
        <w:pStyle w:val="HTML"/>
        <w:shd w:val="clear" w:color="auto" w:fill="FFFFFF"/>
        <w:spacing w:line="390" w:lineRule="atLeast"/>
        <w:rPr>
          <w:vanish/>
        </w:rPr>
      </w:pPr>
      <w:r>
        <w:rPr>
          <w:vanish/>
        </w:rPr>
        <w:t>sleep 3</w:t>
      </w:r>
    </w:p>
    <w:p w:rsidR="008C526C" w:rsidRDefault="008C526C" w:rsidP="008C526C">
      <w:pPr>
        <w:pStyle w:val="HTML"/>
        <w:shd w:val="clear" w:color="auto" w:fill="FFFFFF"/>
        <w:spacing w:line="390" w:lineRule="atLeast"/>
        <w:rPr>
          <w:vanish/>
        </w:rPr>
      </w:pPr>
      <w:r>
        <w:rPr>
          <w:vanish/>
        </w:rPr>
        <w:t>dr.close</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通过上面的代码可以看出，在选择了下拉框的某</w:t>
      </w:r>
      <w:r>
        <w:rPr>
          <w:rFonts w:ascii="Arial" w:hAnsi="Arial" w:cs="Arial"/>
          <w:sz w:val="21"/>
          <w:szCs w:val="21"/>
        </w:rPr>
        <w:t>1</w:t>
      </w:r>
      <w:r>
        <w:rPr>
          <w:rFonts w:ascii="Arial" w:hAnsi="Arial" w:cs="Arial"/>
          <w:sz w:val="21"/>
          <w:szCs w:val="21"/>
        </w:rPr>
        <w:t>个</w:t>
      </w:r>
      <w:r>
        <w:rPr>
          <w:rFonts w:ascii="Arial" w:hAnsi="Arial" w:cs="Arial"/>
          <w:sz w:val="21"/>
          <w:szCs w:val="21"/>
        </w:rPr>
        <w:t>option</w:t>
      </w:r>
      <w:r>
        <w:rPr>
          <w:rFonts w:ascii="Arial" w:hAnsi="Arial" w:cs="Arial"/>
          <w:sz w:val="21"/>
          <w:szCs w:val="21"/>
        </w:rPr>
        <w:t>时，如果下拉框上绑定有</w:t>
      </w:r>
      <w:r>
        <w:rPr>
          <w:rFonts w:ascii="Arial" w:hAnsi="Arial" w:cs="Arial"/>
          <w:sz w:val="21"/>
          <w:szCs w:val="21"/>
        </w:rPr>
        <w:t>onchange</w:t>
      </w:r>
      <w:r>
        <w:rPr>
          <w:rFonts w:ascii="Arial" w:hAnsi="Arial" w:cs="Arial"/>
          <w:sz w:val="21"/>
          <w:szCs w:val="21"/>
        </w:rPr>
        <w:t>事件，那么</w:t>
      </w:r>
      <w:r>
        <w:rPr>
          <w:rFonts w:ascii="Arial" w:hAnsi="Arial" w:cs="Arial"/>
          <w:sz w:val="21"/>
          <w:szCs w:val="21"/>
        </w:rPr>
        <w:t>onchange</w:t>
      </w:r>
      <w:r>
        <w:rPr>
          <w:rFonts w:ascii="Arial" w:hAnsi="Arial" w:cs="Arial"/>
          <w:sz w:val="21"/>
          <w:szCs w:val="21"/>
        </w:rPr>
        <w:t>事件是不会被触发的，这应该是上面解决方案的一个缺陷。</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另外</w:t>
      </w:r>
      <w:r>
        <w:rPr>
          <w:rFonts w:ascii="Arial" w:hAnsi="Arial" w:cs="Arial"/>
          <w:sz w:val="21"/>
          <w:szCs w:val="21"/>
        </w:rPr>
        <w:t>EasyWrap</w:t>
      </w:r>
      <w:r>
        <w:rPr>
          <w:rFonts w:ascii="Arial" w:hAnsi="Arial" w:cs="Arial"/>
          <w:sz w:val="21"/>
          <w:szCs w:val="21"/>
        </w:rPr>
        <w:t>由于简单起见并没有支持选择多个</w:t>
      </w:r>
      <w:r>
        <w:rPr>
          <w:rFonts w:ascii="Arial" w:hAnsi="Arial" w:cs="Arial"/>
          <w:sz w:val="21"/>
          <w:szCs w:val="21"/>
        </w:rPr>
        <w:t>option</w:t>
      </w:r>
      <w:r>
        <w:rPr>
          <w:rFonts w:ascii="Arial" w:hAnsi="Arial" w:cs="Arial"/>
          <w:sz w:val="21"/>
          <w:szCs w:val="21"/>
        </w:rPr>
        <w:t>时的情况，好在选择多个</w:t>
      </w:r>
      <w:r>
        <w:rPr>
          <w:rFonts w:ascii="Arial" w:hAnsi="Arial" w:cs="Arial"/>
          <w:sz w:val="21"/>
          <w:szCs w:val="21"/>
        </w:rPr>
        <w:t>option</w:t>
      </w:r>
      <w:r>
        <w:rPr>
          <w:rFonts w:ascii="Arial" w:hAnsi="Arial" w:cs="Arial"/>
          <w:sz w:val="21"/>
          <w:szCs w:val="21"/>
        </w:rPr>
        <w:t>的情况一般不太多见，所以</w:t>
      </w:r>
      <w:r>
        <w:rPr>
          <w:rFonts w:ascii="Arial" w:hAnsi="Arial" w:cs="Arial"/>
          <w:sz w:val="21"/>
          <w:szCs w:val="21"/>
        </w:rPr>
        <w:t>EasyWrap</w:t>
      </w:r>
      <w:r>
        <w:rPr>
          <w:rFonts w:ascii="Arial" w:hAnsi="Arial" w:cs="Arial"/>
          <w:sz w:val="21"/>
          <w:szCs w:val="21"/>
        </w:rPr>
        <w:t>还是有一点实用价值的。</w:t>
      </w:r>
    </w:p>
    <w:p w:rsidR="008C526C" w:rsidRDefault="008C526C" w:rsidP="00147D58">
      <w:pPr>
        <w:pStyle w:val="7"/>
        <w:numPr>
          <w:ilvl w:val="2"/>
          <w:numId w:val="1"/>
        </w:numPr>
      </w:pPr>
      <w:bookmarkStart w:id="94" w:name="_Toc359676004"/>
      <w:r>
        <w:rPr>
          <w:rFonts w:hint="eastAsia"/>
        </w:rPr>
        <w:t>智能等待页面加载完成</w:t>
      </w:r>
      <w:bookmarkEnd w:id="94"/>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web</w:t>
      </w:r>
      <w:r>
        <w:rPr>
          <w:rFonts w:ascii="Arial" w:hAnsi="Arial" w:cs="Arial"/>
          <w:sz w:val="21"/>
          <w:szCs w:val="21"/>
        </w:rPr>
        <w:t>的自动化测试中，我们经常会遇到这样一种情况：点击</w:t>
      </w:r>
      <w:r>
        <w:rPr>
          <w:rFonts w:ascii="Arial" w:hAnsi="Arial" w:cs="Arial"/>
          <w:sz w:val="21"/>
          <w:szCs w:val="21"/>
        </w:rPr>
        <w:t>1</w:t>
      </w:r>
      <w:r>
        <w:rPr>
          <w:rFonts w:ascii="Arial" w:hAnsi="Arial" w:cs="Arial"/>
          <w:sz w:val="21"/>
          <w:szCs w:val="21"/>
        </w:rPr>
        <w:t>个按钮，页面上会弹出</w:t>
      </w:r>
      <w:r>
        <w:rPr>
          <w:rFonts w:ascii="Arial" w:hAnsi="Arial" w:cs="Arial"/>
          <w:sz w:val="21"/>
          <w:szCs w:val="21"/>
        </w:rPr>
        <w:t>1</w:t>
      </w:r>
      <w:r>
        <w:rPr>
          <w:rFonts w:ascii="Arial" w:hAnsi="Arial" w:cs="Arial"/>
          <w:sz w:val="21"/>
          <w:szCs w:val="21"/>
        </w:rPr>
        <w:t>个</w:t>
      </w:r>
      <w:r>
        <w:rPr>
          <w:rFonts w:ascii="Arial" w:hAnsi="Arial" w:cs="Arial"/>
          <w:sz w:val="21"/>
          <w:szCs w:val="21"/>
        </w:rPr>
        <w:t>iframe</w:t>
      </w:r>
      <w:r>
        <w:rPr>
          <w:rFonts w:ascii="Arial" w:hAnsi="Arial" w:cs="Arial"/>
          <w:sz w:val="21"/>
          <w:szCs w:val="21"/>
        </w:rPr>
        <w:t>，这时候脚本就需要去等待</w:t>
      </w:r>
      <w:r>
        <w:rPr>
          <w:rFonts w:ascii="Arial" w:hAnsi="Arial" w:cs="Arial"/>
          <w:sz w:val="21"/>
          <w:szCs w:val="21"/>
        </w:rPr>
        <w:t>iframe</w:t>
      </w:r>
      <w:r>
        <w:rPr>
          <w:rFonts w:ascii="Arial" w:hAnsi="Arial" w:cs="Arial"/>
          <w:sz w:val="21"/>
          <w:szCs w:val="21"/>
        </w:rPr>
        <w:t>加载完毕才能进行后续的操作。</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在这种情况下，我们一般的处理思路是等待被等待对象上的某个子元素出现，当这个子元素出现时我们就认为该对象已经加载完毕，代码可以继续往下执行了。</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selenium-webdriver</w:t>
      </w:r>
      <w:r>
        <w:rPr>
          <w:rFonts w:ascii="Arial" w:hAnsi="Arial" w:cs="Arial"/>
          <w:sz w:val="21"/>
          <w:szCs w:val="21"/>
        </w:rPr>
        <w:t>为我们提供了一个</w:t>
      </w:r>
      <w:r>
        <w:rPr>
          <w:rFonts w:ascii="Arial" w:hAnsi="Arial" w:cs="Arial"/>
          <w:sz w:val="21"/>
          <w:szCs w:val="21"/>
        </w:rPr>
        <w:t>Wait</w:t>
      </w:r>
      <w:r>
        <w:rPr>
          <w:rFonts w:ascii="Arial" w:hAnsi="Arial" w:cs="Arial"/>
          <w:sz w:val="21"/>
          <w:szCs w:val="21"/>
        </w:rPr>
        <w:t>类来完成类似的等待功能。</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下面的</w:t>
      </w:r>
      <w:r>
        <w:rPr>
          <w:rFonts w:ascii="Arial" w:hAnsi="Arial" w:cs="Arial"/>
          <w:sz w:val="21"/>
          <w:szCs w:val="21"/>
        </w:rPr>
        <w:t>html</w:t>
      </w:r>
      <w:r>
        <w:rPr>
          <w:rFonts w:ascii="Arial" w:hAnsi="Arial" w:cs="Arial"/>
          <w:sz w:val="21"/>
          <w:szCs w:val="21"/>
        </w:rPr>
        <w:t>代码实现了这样的一种效果：点击</w:t>
      </w:r>
      <w:r>
        <w:rPr>
          <w:rFonts w:ascii="Arial" w:hAnsi="Arial" w:cs="Arial"/>
          <w:sz w:val="21"/>
          <w:szCs w:val="21"/>
        </w:rPr>
        <w:t>click</w:t>
      </w:r>
      <w:r>
        <w:rPr>
          <w:rFonts w:ascii="Arial" w:hAnsi="Arial" w:cs="Arial"/>
          <w:sz w:val="21"/>
          <w:szCs w:val="21"/>
        </w:rPr>
        <w:t>按钮</w:t>
      </w:r>
      <w:r>
        <w:rPr>
          <w:rFonts w:ascii="Arial" w:hAnsi="Arial" w:cs="Arial"/>
          <w:sz w:val="21"/>
          <w:szCs w:val="21"/>
        </w:rPr>
        <w:t>5</w:t>
      </w:r>
      <w:r>
        <w:rPr>
          <w:rFonts w:ascii="Arial" w:hAnsi="Arial" w:cs="Arial"/>
          <w:sz w:val="21"/>
          <w:szCs w:val="21"/>
        </w:rPr>
        <w:t>秒钟后，页面上会出现一个红色的</w:t>
      </w:r>
      <w:r>
        <w:rPr>
          <w:rFonts w:ascii="Arial" w:hAnsi="Arial" w:cs="Arial"/>
          <w:sz w:val="21"/>
          <w:szCs w:val="21"/>
        </w:rPr>
        <w:t>div</w:t>
      </w:r>
      <w:r>
        <w:rPr>
          <w:rFonts w:ascii="Arial" w:hAnsi="Arial" w:cs="Arial"/>
          <w:sz w:val="21"/>
          <w:szCs w:val="21"/>
        </w:rPr>
        <w:t>块。我们需要写一段自动化脚本去捕获这个出现的</w:t>
      </w:r>
      <w:r>
        <w:rPr>
          <w:rFonts w:ascii="Arial" w:hAnsi="Arial" w:cs="Arial"/>
          <w:sz w:val="21"/>
          <w:szCs w:val="21"/>
        </w:rPr>
        <w:t>div</w:t>
      </w:r>
      <w:r>
        <w:rPr>
          <w:rFonts w:ascii="Arial" w:hAnsi="Arial" w:cs="Arial"/>
          <w:sz w:val="21"/>
          <w:szCs w:val="21"/>
        </w:rPr>
        <w:t>，然后高亮之。</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35" w:tooltip="view plain" w:history="1">
        <w:r>
          <w:rPr>
            <w:rStyle w:val="a5"/>
            <w:rFonts w:ascii="Consolas" w:hAnsi="Consolas" w:cs="Consolas"/>
            <w:sz w:val="18"/>
            <w:szCs w:val="18"/>
          </w:rPr>
          <w:t>view plain</w:t>
        </w:r>
      </w:hyperlink>
      <w:hyperlink r:id="rId36" w:tooltip="copy" w:history="1">
        <w:r>
          <w:rPr>
            <w:rStyle w:val="a5"/>
            <w:rFonts w:ascii="Consolas" w:hAnsi="Consolas" w:cs="Consolas"/>
            <w:sz w:val="18"/>
            <w:szCs w:val="18"/>
          </w:rPr>
          <w:t>copy</w:t>
        </w:r>
      </w:hyperlink>
      <w:hyperlink r:id="rId37" w:tooltip="print" w:history="1">
        <w:r>
          <w:rPr>
            <w:rStyle w:val="a5"/>
            <w:rFonts w:ascii="Consolas" w:hAnsi="Consolas" w:cs="Consolas"/>
            <w:sz w:val="18"/>
            <w:szCs w:val="18"/>
          </w:rPr>
          <w:t>print</w:t>
        </w:r>
      </w:hyperlink>
      <w:hyperlink r:id="rId38" w:tooltip="?" w:history="1">
        <w:r>
          <w:rPr>
            <w:rStyle w:val="a5"/>
            <w:rFonts w:ascii="Consolas" w:hAnsi="Consolas" w:cs="Consolas"/>
            <w:sz w:val="18"/>
            <w:szCs w:val="18"/>
          </w:rPr>
          <w:t>?</w:t>
        </w:r>
      </w:hyperlink>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set_timeout.html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&lt;title&gt;Set Timeout&lt;/title&gt;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.red_box {background-color: red; width = 20%; height: 100px; border: none;}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&lt;script&gt;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function show_div(){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setTimeout("create_div()", 5000);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function create_div(){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d = document.createElement('div');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d.className = "red_box";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document.body.appendChild(d);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&lt;/script&gt;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lastRenderedPageBreak/>
        <w:t>        &lt;button id = "b" onclick = "show_div()"&gt;click&lt;/button&gt;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53"/>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Default="008C526C" w:rsidP="008C526C">
      <w:pPr>
        <w:pStyle w:val="HTML"/>
        <w:shd w:val="clear" w:color="auto" w:fill="FFFFFF"/>
        <w:spacing w:line="390" w:lineRule="atLeast"/>
        <w:rPr>
          <w:vanish/>
        </w:rPr>
      </w:pPr>
      <w:r>
        <w:rPr>
          <w:vanish/>
        </w:rPr>
        <w:t>set_timeout.html</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&lt;title&gt;Set Timeout&lt;/title&gt;</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.red_box {background-color: red; width = 20%; height: 100px; border: none;}</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&lt;script&gt;</w:t>
      </w:r>
    </w:p>
    <w:p w:rsidR="008C526C" w:rsidRDefault="008C526C" w:rsidP="008C526C">
      <w:pPr>
        <w:pStyle w:val="HTML"/>
        <w:shd w:val="clear" w:color="auto" w:fill="FFFFFF"/>
        <w:spacing w:line="390" w:lineRule="atLeast"/>
        <w:rPr>
          <w:vanish/>
        </w:rPr>
      </w:pPr>
      <w:r>
        <w:rPr>
          <w:vanish/>
        </w:rPr>
        <w:t xml:space="preserve">            function show_div(){</w:t>
      </w:r>
    </w:p>
    <w:p w:rsidR="008C526C" w:rsidRDefault="008C526C" w:rsidP="008C526C">
      <w:pPr>
        <w:pStyle w:val="HTML"/>
        <w:shd w:val="clear" w:color="auto" w:fill="FFFFFF"/>
        <w:spacing w:line="390" w:lineRule="atLeast"/>
        <w:rPr>
          <w:vanish/>
        </w:rPr>
      </w:pPr>
      <w:r>
        <w:rPr>
          <w:vanish/>
        </w:rPr>
        <w:t xml:space="preserve">                setTimeout("create_div()", 5000);</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function create_div(){</w:t>
      </w:r>
    </w:p>
    <w:p w:rsidR="008C526C" w:rsidRDefault="008C526C" w:rsidP="008C526C">
      <w:pPr>
        <w:pStyle w:val="HTML"/>
        <w:shd w:val="clear" w:color="auto" w:fill="FFFFFF"/>
        <w:spacing w:line="390" w:lineRule="atLeast"/>
        <w:rPr>
          <w:vanish/>
        </w:rPr>
      </w:pPr>
      <w:r>
        <w:rPr>
          <w:vanish/>
        </w:rPr>
        <w:t xml:space="preserve">                d = document.createElement('div');</w:t>
      </w:r>
    </w:p>
    <w:p w:rsidR="008C526C" w:rsidRDefault="008C526C" w:rsidP="008C526C">
      <w:pPr>
        <w:pStyle w:val="HTML"/>
        <w:shd w:val="clear" w:color="auto" w:fill="FFFFFF"/>
        <w:spacing w:line="390" w:lineRule="atLeast"/>
        <w:rPr>
          <w:vanish/>
        </w:rPr>
      </w:pPr>
      <w:r>
        <w:rPr>
          <w:vanish/>
        </w:rPr>
        <w:t xml:space="preserve">                d.className = "red_box";</w:t>
      </w:r>
    </w:p>
    <w:p w:rsidR="008C526C" w:rsidRDefault="008C526C" w:rsidP="008C526C">
      <w:pPr>
        <w:pStyle w:val="HTML"/>
        <w:shd w:val="clear" w:color="auto" w:fill="FFFFFF"/>
        <w:spacing w:line="390" w:lineRule="atLeast"/>
        <w:rPr>
          <w:vanish/>
        </w:rPr>
      </w:pPr>
      <w:r>
        <w:rPr>
          <w:vanish/>
        </w:rPr>
        <w:t xml:space="preserve">                document.body.appendChild(d);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&lt;/script&gt;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 xml:space="preserve">        &lt;button id = "b" onclick = "show_div()"&gt;click&lt;/button&gt;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下面的代码实现了高亮动态生成的</w:t>
      </w:r>
      <w:r>
        <w:rPr>
          <w:rFonts w:ascii="Arial" w:hAnsi="Arial" w:cs="Arial"/>
          <w:sz w:val="21"/>
          <w:szCs w:val="21"/>
        </w:rPr>
        <w:t>div</w:t>
      </w:r>
      <w:r>
        <w:rPr>
          <w:rFonts w:ascii="Arial" w:hAnsi="Arial" w:cs="Arial"/>
          <w:sz w:val="21"/>
          <w:szCs w:val="21"/>
        </w:rPr>
        <w:t>块的功能：</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39" w:tooltip="view plain" w:history="1">
        <w:r>
          <w:rPr>
            <w:rStyle w:val="a5"/>
            <w:rFonts w:ascii="Consolas" w:hAnsi="Consolas" w:cs="Consolas"/>
            <w:sz w:val="18"/>
            <w:szCs w:val="18"/>
          </w:rPr>
          <w:t>view plain</w:t>
        </w:r>
      </w:hyperlink>
      <w:hyperlink r:id="rId40" w:tooltip="copy" w:history="1">
        <w:r>
          <w:rPr>
            <w:rStyle w:val="a5"/>
            <w:rFonts w:ascii="Consolas" w:hAnsi="Consolas" w:cs="Consolas"/>
            <w:sz w:val="18"/>
            <w:szCs w:val="18"/>
          </w:rPr>
          <w:t>copy</w:t>
        </w:r>
      </w:hyperlink>
      <w:hyperlink r:id="rId41" w:tooltip="print" w:history="1">
        <w:r>
          <w:rPr>
            <w:rStyle w:val="a5"/>
            <w:rFonts w:ascii="Consolas" w:hAnsi="Consolas" w:cs="Consolas"/>
            <w:sz w:val="18"/>
            <w:szCs w:val="18"/>
          </w:rPr>
          <w:t>print</w:t>
        </w:r>
      </w:hyperlink>
      <w:hyperlink r:id="rId42" w:tooltip="?" w:history="1">
        <w:r>
          <w:rPr>
            <w:rStyle w:val="a5"/>
            <w:rFonts w:ascii="Consolas" w:hAnsi="Consolas" w:cs="Consolas"/>
            <w:sz w:val="18"/>
            <w:szCs w:val="18"/>
          </w:rPr>
          <w:t>?</w:t>
        </w:r>
      </w:hyperlink>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require 'rubygems'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require 'selenium-webdriver'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dr = Selenium::WebDriver.for :firefox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select_file = 'file:///'.concat File.expand_path(File.join(File.dirname(__FILE__), 'set_timeout.html'))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dr.navigate.to select_file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dr.find_element(:id =&gt; 'b').click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wait = Selenium::WebDriver::Wait.new({:timeout =&gt; 30})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box = wait.until {dr.find_element(:css =&gt; '.red_box')}  </w:t>
      </w:r>
    </w:p>
    <w:p w:rsidR="008C526C" w:rsidRPr="008F1DD4" w:rsidRDefault="008C526C" w:rsidP="008F1DD4">
      <w:pPr>
        <w:widowControl/>
        <w:numPr>
          <w:ilvl w:val="0"/>
          <w:numId w:val="54"/>
        </w:numPr>
        <w:shd w:val="clear" w:color="auto" w:fill="E7E5DC"/>
        <w:spacing w:before="100" w:beforeAutospacing="1" w:after="100" w:afterAutospacing="1" w:line="20" w:lineRule="atLeast"/>
        <w:jc w:val="left"/>
        <w:rPr>
          <w:rStyle w:val="keyword2"/>
        </w:rPr>
      </w:pPr>
      <w:r w:rsidRPr="008F1DD4">
        <w:rPr>
          <w:rStyle w:val="keyword2"/>
        </w:rPr>
        <w:t>dr.execute_script('arguments[0].style.border = "5px solid yellow"', box) #div will be highlight  </w:t>
      </w:r>
    </w:p>
    <w:p w:rsidR="008C526C" w:rsidRDefault="008C526C" w:rsidP="008C526C">
      <w:pPr>
        <w:pStyle w:val="HTML"/>
        <w:shd w:val="clear" w:color="auto" w:fill="FFFFFF"/>
        <w:spacing w:line="390" w:lineRule="atLeast"/>
        <w:rPr>
          <w:vanish/>
        </w:rPr>
      </w:pPr>
      <w:r>
        <w:rPr>
          <w:vanish/>
        </w:rPr>
        <w:t>require 'rubygems'</w:t>
      </w: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dr = Selenium::WebDriver.for :firefox</w:t>
      </w:r>
    </w:p>
    <w:p w:rsidR="008C526C" w:rsidRDefault="008C526C" w:rsidP="008C526C">
      <w:pPr>
        <w:pStyle w:val="HTML"/>
        <w:shd w:val="clear" w:color="auto" w:fill="FFFFFF"/>
        <w:spacing w:line="390" w:lineRule="atLeast"/>
        <w:rPr>
          <w:vanish/>
        </w:rPr>
      </w:pPr>
      <w:r>
        <w:rPr>
          <w:vanish/>
        </w:rPr>
        <w:t>select_file = 'file:///'.concat File.expand_path(File.join(File.dirname(__FILE__), 'set_timeout.html'))</w:t>
      </w:r>
    </w:p>
    <w:p w:rsidR="008C526C" w:rsidRDefault="008C526C" w:rsidP="008C526C">
      <w:pPr>
        <w:pStyle w:val="HTML"/>
        <w:shd w:val="clear" w:color="auto" w:fill="FFFFFF"/>
        <w:spacing w:line="390" w:lineRule="atLeast"/>
        <w:rPr>
          <w:vanish/>
        </w:rPr>
      </w:pPr>
      <w:r>
        <w:rPr>
          <w:vanish/>
        </w:rPr>
        <w:t>dr.navigate.to select_file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dr.find_element(:id =&gt; 'b').click</w:t>
      </w:r>
    </w:p>
    <w:p w:rsidR="008C526C" w:rsidRDefault="008C526C" w:rsidP="008C526C">
      <w:pPr>
        <w:pStyle w:val="HTML"/>
        <w:shd w:val="clear" w:color="auto" w:fill="FFFFFF"/>
        <w:spacing w:line="390" w:lineRule="atLeast"/>
        <w:rPr>
          <w:vanish/>
        </w:rPr>
      </w:pPr>
      <w:r>
        <w:rPr>
          <w:vanish/>
        </w:rPr>
        <w:t>wait = Selenium::WebDriver::Wait.new({:timeout =&gt; 30})</w:t>
      </w:r>
    </w:p>
    <w:p w:rsidR="008C526C" w:rsidRDefault="008C526C" w:rsidP="008C526C">
      <w:pPr>
        <w:pStyle w:val="HTML"/>
        <w:shd w:val="clear" w:color="auto" w:fill="FFFFFF"/>
        <w:spacing w:line="390" w:lineRule="atLeast"/>
        <w:rPr>
          <w:vanish/>
        </w:rPr>
      </w:pPr>
      <w:r>
        <w:rPr>
          <w:vanish/>
        </w:rPr>
        <w:t>box = wait.until {dr.find_element(:css =&gt; '.red_box')}</w:t>
      </w:r>
    </w:p>
    <w:p w:rsidR="008C526C" w:rsidRDefault="008C526C" w:rsidP="008C526C">
      <w:pPr>
        <w:pStyle w:val="HTML"/>
        <w:shd w:val="clear" w:color="auto" w:fill="FFFFFF"/>
        <w:spacing w:line="390" w:lineRule="atLeast"/>
        <w:rPr>
          <w:vanish/>
        </w:rPr>
      </w:pPr>
      <w:r>
        <w:rPr>
          <w:vanish/>
        </w:rPr>
        <w:t>dr.execute_script('arguments[0].style.border = "5px solid yellow"', box) #div will be highlight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Wait</w:t>
      </w:r>
      <w:r>
        <w:rPr>
          <w:rFonts w:ascii="Arial" w:hAnsi="Arial" w:cs="Arial"/>
          <w:sz w:val="21"/>
          <w:szCs w:val="21"/>
        </w:rPr>
        <w:t>类的构造方法</w:t>
      </w:r>
      <w:r>
        <w:rPr>
          <w:rFonts w:ascii="Arial" w:hAnsi="Arial" w:cs="Arial"/>
          <w:sz w:val="21"/>
          <w:szCs w:val="21"/>
        </w:rPr>
        <w:t>Wait.new</w:t>
      </w:r>
      <w:r>
        <w:rPr>
          <w:rFonts w:ascii="Arial" w:hAnsi="Arial" w:cs="Arial"/>
          <w:sz w:val="21"/>
          <w:szCs w:val="21"/>
        </w:rPr>
        <w:t>接收</w:t>
      </w:r>
      <w:r>
        <w:rPr>
          <w:rFonts w:ascii="Arial" w:hAnsi="Arial" w:cs="Arial"/>
          <w:sz w:val="21"/>
          <w:szCs w:val="21"/>
        </w:rPr>
        <w:t>1</w:t>
      </w:r>
      <w:r>
        <w:rPr>
          <w:rFonts w:ascii="Arial" w:hAnsi="Arial" w:cs="Arial"/>
          <w:sz w:val="21"/>
          <w:szCs w:val="21"/>
        </w:rPr>
        <w:t>个</w:t>
      </w:r>
      <w:r>
        <w:rPr>
          <w:rFonts w:ascii="Arial" w:hAnsi="Arial" w:cs="Arial"/>
          <w:sz w:val="21"/>
          <w:szCs w:val="21"/>
        </w:rPr>
        <w:t>hash</w:t>
      </w:r>
      <w:r>
        <w:rPr>
          <w:rFonts w:ascii="Arial" w:hAnsi="Arial" w:cs="Arial"/>
          <w:sz w:val="21"/>
          <w:szCs w:val="21"/>
        </w:rPr>
        <w:t>参数。上面代码中使用</w:t>
      </w:r>
      <w:r>
        <w:rPr>
          <w:rFonts w:ascii="Arial" w:hAnsi="Arial" w:cs="Arial"/>
          <w:sz w:val="21"/>
          <w:szCs w:val="21"/>
        </w:rPr>
        <w:t>:timeout</w:t>
      </w:r>
      <w:r>
        <w:rPr>
          <w:rFonts w:ascii="Arial" w:hAnsi="Arial" w:cs="Arial"/>
          <w:sz w:val="21"/>
          <w:szCs w:val="21"/>
        </w:rPr>
        <w:t>这个</w:t>
      </w:r>
      <w:r>
        <w:rPr>
          <w:rFonts w:ascii="Arial" w:hAnsi="Arial" w:cs="Arial"/>
          <w:sz w:val="21"/>
          <w:szCs w:val="21"/>
        </w:rPr>
        <w:t>key</w:t>
      </w:r>
      <w:r>
        <w:rPr>
          <w:rFonts w:ascii="Arial" w:hAnsi="Arial" w:cs="Arial"/>
          <w:sz w:val="21"/>
          <w:szCs w:val="21"/>
        </w:rPr>
        <w:t>值表示最长等待时间。</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Wait</w:t>
      </w:r>
      <w:r>
        <w:rPr>
          <w:rFonts w:ascii="Arial" w:hAnsi="Arial" w:cs="Arial"/>
          <w:sz w:val="21"/>
          <w:szCs w:val="21"/>
        </w:rPr>
        <w:t>类的</w:t>
      </w:r>
      <w:r>
        <w:rPr>
          <w:rFonts w:ascii="Arial" w:hAnsi="Arial" w:cs="Arial"/>
          <w:sz w:val="21"/>
          <w:szCs w:val="21"/>
        </w:rPr>
        <w:t>until</w:t>
      </w:r>
      <w:r>
        <w:rPr>
          <w:rFonts w:ascii="Arial" w:hAnsi="Arial" w:cs="Arial"/>
          <w:sz w:val="21"/>
          <w:szCs w:val="21"/>
        </w:rPr>
        <w:t>方法接收</w:t>
      </w:r>
      <w:r>
        <w:rPr>
          <w:rFonts w:ascii="Arial" w:hAnsi="Arial" w:cs="Arial"/>
          <w:sz w:val="21"/>
          <w:szCs w:val="21"/>
        </w:rPr>
        <w:t>1</w:t>
      </w:r>
      <w:r>
        <w:rPr>
          <w:rFonts w:ascii="Arial" w:hAnsi="Arial" w:cs="Arial"/>
          <w:sz w:val="21"/>
          <w:szCs w:val="21"/>
        </w:rPr>
        <w:t>个</w:t>
      </w:r>
      <w:r>
        <w:rPr>
          <w:rFonts w:ascii="Arial" w:hAnsi="Arial" w:cs="Arial"/>
          <w:sz w:val="21"/>
          <w:szCs w:val="21"/>
        </w:rPr>
        <w:t>block</w:t>
      </w:r>
      <w:r>
        <w:rPr>
          <w:rFonts w:ascii="Arial" w:hAnsi="Arial" w:cs="Arial"/>
          <w:sz w:val="21"/>
          <w:szCs w:val="21"/>
        </w:rPr>
        <w:t>代码块，如果代码块返回值不为</w:t>
      </w:r>
      <w:r>
        <w:rPr>
          <w:rFonts w:ascii="Arial" w:hAnsi="Arial" w:cs="Arial"/>
          <w:sz w:val="21"/>
          <w:szCs w:val="21"/>
        </w:rPr>
        <w:t>true</w:t>
      </w:r>
      <w:r>
        <w:rPr>
          <w:rFonts w:ascii="Arial" w:hAnsi="Arial" w:cs="Arial"/>
          <w:sz w:val="21"/>
          <w:szCs w:val="21"/>
        </w:rPr>
        <w:t>的话，该方法将一直等待直到达到最长等待时间为止。如果一旦代码块中的值为</w:t>
      </w:r>
      <w:r>
        <w:rPr>
          <w:rFonts w:ascii="Arial" w:hAnsi="Arial" w:cs="Arial"/>
          <w:sz w:val="21"/>
          <w:szCs w:val="21"/>
        </w:rPr>
        <w:t>true</w:t>
      </w:r>
      <w:r>
        <w:rPr>
          <w:rFonts w:ascii="Arial" w:hAnsi="Arial" w:cs="Arial"/>
          <w:sz w:val="21"/>
          <w:szCs w:val="21"/>
        </w:rPr>
        <w:t>了，则返回该代码块的返回值。</w:t>
      </w:r>
      <w:r>
        <w:rPr>
          <w:rFonts w:ascii="Arial" w:hAnsi="Arial" w:cs="Arial"/>
          <w:sz w:val="21"/>
          <w:szCs w:val="21"/>
        </w:rPr>
        <w:t>box = wait.until {dr.find_element(:css =&gt; '.red_box')}</w:t>
      </w:r>
      <w:r>
        <w:rPr>
          <w:rFonts w:ascii="Arial" w:hAnsi="Arial" w:cs="Arial"/>
          <w:sz w:val="21"/>
          <w:szCs w:val="21"/>
        </w:rPr>
        <w:t>的作用就是等待</w:t>
      </w:r>
      <w:r>
        <w:rPr>
          <w:rFonts w:ascii="Arial" w:hAnsi="Arial" w:cs="Arial"/>
          <w:sz w:val="21"/>
          <w:szCs w:val="21"/>
        </w:rPr>
        <w:t>class</w:t>
      </w:r>
      <w:r>
        <w:rPr>
          <w:rFonts w:ascii="Arial" w:hAnsi="Arial" w:cs="Arial"/>
          <w:sz w:val="21"/>
          <w:szCs w:val="21"/>
        </w:rPr>
        <w:t>为</w:t>
      </w:r>
      <w:r>
        <w:rPr>
          <w:rFonts w:ascii="Arial" w:hAnsi="Arial" w:cs="Arial"/>
          <w:sz w:val="21"/>
          <w:szCs w:val="21"/>
        </w:rPr>
        <w:t>red_box</w:t>
      </w:r>
      <w:r>
        <w:rPr>
          <w:rFonts w:ascii="Arial" w:hAnsi="Arial" w:cs="Arial"/>
          <w:sz w:val="21"/>
          <w:szCs w:val="21"/>
        </w:rPr>
        <w:t>的</w:t>
      </w:r>
      <w:r>
        <w:rPr>
          <w:rFonts w:ascii="Arial" w:hAnsi="Arial" w:cs="Arial"/>
          <w:sz w:val="21"/>
          <w:szCs w:val="21"/>
        </w:rPr>
        <w:t>div</w:t>
      </w:r>
      <w:r>
        <w:rPr>
          <w:rFonts w:ascii="Arial" w:hAnsi="Arial" w:cs="Arial"/>
          <w:sz w:val="21"/>
          <w:szCs w:val="21"/>
        </w:rPr>
        <w:t>出现并返回该</w:t>
      </w:r>
      <w:r>
        <w:rPr>
          <w:rFonts w:ascii="Arial" w:hAnsi="Arial" w:cs="Arial"/>
          <w:sz w:val="21"/>
          <w:szCs w:val="21"/>
        </w:rPr>
        <w:t>div</w:t>
      </w:r>
      <w:r>
        <w:rPr>
          <w:rFonts w:ascii="Arial" w:hAnsi="Arial" w:cs="Arial"/>
          <w:sz w:val="21"/>
          <w:szCs w:val="21"/>
        </w:rPr>
        <w:t>对象。</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进一步的思想下，如果某些页面在加载完成后会执行一些</w:t>
      </w:r>
      <w:r>
        <w:rPr>
          <w:rFonts w:ascii="Arial" w:hAnsi="Arial" w:cs="Arial"/>
          <w:sz w:val="21"/>
          <w:szCs w:val="21"/>
        </w:rPr>
        <w:t>js</w:t>
      </w:r>
      <w:r>
        <w:rPr>
          <w:rFonts w:ascii="Arial" w:hAnsi="Arial" w:cs="Arial"/>
          <w:sz w:val="21"/>
          <w:szCs w:val="21"/>
        </w:rPr>
        <w:t>函数，这些函数会延迟对</w:t>
      </w:r>
      <w:r>
        <w:rPr>
          <w:rFonts w:ascii="Arial" w:hAnsi="Arial" w:cs="Arial"/>
          <w:sz w:val="21"/>
          <w:szCs w:val="21"/>
        </w:rPr>
        <w:t>dom</w:t>
      </w:r>
      <w:r>
        <w:rPr>
          <w:rFonts w:ascii="Arial" w:hAnsi="Arial" w:cs="Arial"/>
          <w:sz w:val="21"/>
          <w:szCs w:val="21"/>
        </w:rPr>
        <w:t>树进行一些操作或者进行一些异步请求的处理，那么</w:t>
      </w:r>
      <w:r>
        <w:rPr>
          <w:rFonts w:ascii="Arial" w:hAnsi="Arial" w:cs="Arial"/>
          <w:sz w:val="21"/>
          <w:szCs w:val="21"/>
        </w:rPr>
        <w:t>webdriver</w:t>
      </w:r>
      <w:r>
        <w:rPr>
          <w:rFonts w:ascii="Arial" w:hAnsi="Arial" w:cs="Arial"/>
          <w:sz w:val="21"/>
          <w:szCs w:val="21"/>
        </w:rPr>
        <w:t>目前是无法智能的等待这些函数执行完毕的，所以有时候就会出现页面在没有加载完毕的情况下</w:t>
      </w:r>
      <w:r>
        <w:rPr>
          <w:rFonts w:ascii="Arial" w:hAnsi="Arial" w:cs="Arial"/>
          <w:sz w:val="21"/>
          <w:szCs w:val="21"/>
        </w:rPr>
        <w:t>(</w:t>
      </w:r>
      <w:r>
        <w:rPr>
          <w:rFonts w:ascii="Arial" w:hAnsi="Arial" w:cs="Arial"/>
          <w:sz w:val="21"/>
          <w:szCs w:val="21"/>
        </w:rPr>
        <w:t>实际上</w:t>
      </w:r>
      <w:r>
        <w:rPr>
          <w:rFonts w:ascii="Arial" w:hAnsi="Arial" w:cs="Arial"/>
          <w:sz w:val="21"/>
          <w:szCs w:val="21"/>
        </w:rPr>
        <w:t>dom</w:t>
      </w:r>
      <w:r>
        <w:rPr>
          <w:rFonts w:ascii="Arial" w:hAnsi="Arial" w:cs="Arial"/>
          <w:sz w:val="21"/>
          <w:szCs w:val="21"/>
        </w:rPr>
        <w:t>已经加载完毕，只是异步请求或延迟函数正在执行</w:t>
      </w:r>
      <w:r>
        <w:rPr>
          <w:rFonts w:ascii="Arial" w:hAnsi="Arial" w:cs="Arial"/>
          <w:sz w:val="21"/>
          <w:szCs w:val="21"/>
        </w:rPr>
        <w:t>)</w:t>
      </w:r>
      <w:r>
        <w:rPr>
          <w:rFonts w:ascii="Arial" w:hAnsi="Arial" w:cs="Arial"/>
          <w:sz w:val="21"/>
          <w:szCs w:val="21"/>
        </w:rPr>
        <w:t>，</w:t>
      </w:r>
      <w:r>
        <w:rPr>
          <w:rFonts w:ascii="Arial" w:hAnsi="Arial" w:cs="Arial"/>
          <w:sz w:val="21"/>
          <w:szCs w:val="21"/>
        </w:rPr>
        <w:t>webdriver</w:t>
      </w:r>
      <w:r>
        <w:rPr>
          <w:rFonts w:ascii="Arial" w:hAnsi="Arial" w:cs="Arial"/>
          <w:sz w:val="21"/>
          <w:szCs w:val="21"/>
        </w:rPr>
        <w:t>继续进行后续代码的执行情况。这时候我们就需要灵活的使用</w:t>
      </w:r>
      <w:r>
        <w:rPr>
          <w:rFonts w:ascii="Arial" w:hAnsi="Arial" w:cs="Arial"/>
          <w:sz w:val="21"/>
          <w:szCs w:val="21"/>
        </w:rPr>
        <w:t>Wait</w:t>
      </w:r>
      <w:r>
        <w:rPr>
          <w:rFonts w:ascii="Arial" w:hAnsi="Arial" w:cs="Arial"/>
          <w:sz w:val="21"/>
          <w:szCs w:val="21"/>
        </w:rPr>
        <w:t>类进行等待了。</w:t>
      </w:r>
    </w:p>
    <w:p w:rsidR="008C526C" w:rsidRDefault="008C526C" w:rsidP="00147D58">
      <w:pPr>
        <w:pStyle w:val="7"/>
        <w:numPr>
          <w:ilvl w:val="2"/>
          <w:numId w:val="1"/>
        </w:numPr>
      </w:pPr>
      <w:bookmarkStart w:id="95" w:name="_Toc359676005"/>
      <w:r>
        <w:rPr>
          <w:rFonts w:hint="eastAsia"/>
        </w:rPr>
        <w:t>使用</w:t>
      </w:r>
      <w:r>
        <w:rPr>
          <w:rFonts w:hint="eastAsia"/>
        </w:rPr>
        <w:t>jquery</w:t>
      </w:r>
      <w:r>
        <w:rPr>
          <w:rFonts w:hint="eastAsia"/>
        </w:rPr>
        <w:t>进行辅助测试</w:t>
      </w:r>
      <w:bookmarkEnd w:id="95"/>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Jquery</w:t>
      </w:r>
      <w:r>
        <w:rPr>
          <w:rFonts w:ascii="Arial" w:hAnsi="Arial" w:cs="Arial"/>
          <w:sz w:val="21"/>
          <w:szCs w:val="21"/>
        </w:rPr>
        <w:t>是当下比较流行的</w:t>
      </w:r>
      <w:r>
        <w:rPr>
          <w:rFonts w:ascii="Arial" w:hAnsi="Arial" w:cs="Arial"/>
          <w:sz w:val="21"/>
          <w:szCs w:val="21"/>
        </w:rPr>
        <w:t>1</w:t>
      </w:r>
      <w:r>
        <w:rPr>
          <w:rFonts w:ascii="Arial" w:hAnsi="Arial" w:cs="Arial"/>
          <w:sz w:val="21"/>
          <w:szCs w:val="21"/>
        </w:rPr>
        <w:t>个</w:t>
      </w:r>
      <w:r>
        <w:rPr>
          <w:rFonts w:ascii="Arial" w:hAnsi="Arial" w:cs="Arial"/>
          <w:sz w:val="21"/>
          <w:szCs w:val="21"/>
        </w:rPr>
        <w:t>js</w:t>
      </w:r>
      <w:r>
        <w:rPr>
          <w:rFonts w:ascii="Arial" w:hAnsi="Arial" w:cs="Arial"/>
          <w:sz w:val="21"/>
          <w:szCs w:val="21"/>
        </w:rPr>
        <w:t>框架，通过使用</w:t>
      </w:r>
      <w:r>
        <w:rPr>
          <w:rFonts w:ascii="Arial" w:hAnsi="Arial" w:cs="Arial"/>
          <w:sz w:val="21"/>
          <w:szCs w:val="21"/>
        </w:rPr>
        <w:t>webdriver</w:t>
      </w:r>
      <w:r>
        <w:rPr>
          <w:rFonts w:ascii="Arial" w:hAnsi="Arial" w:cs="Arial"/>
          <w:sz w:val="21"/>
          <w:szCs w:val="21"/>
        </w:rPr>
        <w:t>的</w:t>
      </w:r>
      <w:r>
        <w:rPr>
          <w:rFonts w:ascii="Arial" w:hAnsi="Arial" w:cs="Arial"/>
          <w:sz w:val="21"/>
          <w:szCs w:val="21"/>
        </w:rPr>
        <w:t>execute_script</w:t>
      </w:r>
      <w:r>
        <w:rPr>
          <w:rFonts w:ascii="Arial" w:hAnsi="Arial" w:cs="Arial"/>
          <w:sz w:val="21"/>
          <w:szCs w:val="21"/>
        </w:rPr>
        <w:t>方法，我们可以将</w:t>
      </w:r>
      <w:r>
        <w:rPr>
          <w:rFonts w:ascii="Arial" w:hAnsi="Arial" w:cs="Arial"/>
          <w:sz w:val="21"/>
          <w:szCs w:val="21"/>
        </w:rPr>
        <w:t>jquery</w:t>
      </w:r>
      <w:proofErr w:type="gramStart"/>
      <w:r>
        <w:rPr>
          <w:rFonts w:ascii="Arial" w:hAnsi="Arial" w:cs="Arial"/>
          <w:sz w:val="21"/>
          <w:szCs w:val="21"/>
        </w:rPr>
        <w:t>库结合</w:t>
      </w:r>
      <w:proofErr w:type="gramEnd"/>
      <w:r>
        <w:rPr>
          <w:rFonts w:ascii="Arial" w:hAnsi="Arial" w:cs="Arial"/>
          <w:sz w:val="21"/>
          <w:szCs w:val="21"/>
        </w:rPr>
        <w:t>到自动化测试中去。</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结合</w:t>
      </w:r>
      <w:r>
        <w:rPr>
          <w:rFonts w:ascii="Arial" w:hAnsi="Arial" w:cs="Arial"/>
          <w:sz w:val="21"/>
          <w:szCs w:val="21"/>
        </w:rPr>
        <w:t>jquery</w:t>
      </w:r>
      <w:r>
        <w:rPr>
          <w:rFonts w:ascii="Arial" w:hAnsi="Arial" w:cs="Arial"/>
          <w:sz w:val="21"/>
          <w:szCs w:val="21"/>
        </w:rPr>
        <w:t>进行自动化测试的思想是这样的：首先将</w:t>
      </w:r>
      <w:r>
        <w:rPr>
          <w:rFonts w:ascii="Arial" w:hAnsi="Arial" w:cs="Arial"/>
          <w:sz w:val="21"/>
          <w:szCs w:val="21"/>
        </w:rPr>
        <w:t>jquery</w:t>
      </w:r>
      <w:r>
        <w:rPr>
          <w:rFonts w:ascii="Arial" w:hAnsi="Arial" w:cs="Arial"/>
          <w:sz w:val="21"/>
          <w:szCs w:val="21"/>
        </w:rPr>
        <w:t>的源码读到</w:t>
      </w:r>
      <w:r>
        <w:rPr>
          <w:rFonts w:ascii="Arial" w:hAnsi="Arial" w:cs="Arial"/>
          <w:sz w:val="21"/>
          <w:szCs w:val="21"/>
        </w:rPr>
        <w:t>1</w:t>
      </w:r>
      <w:r>
        <w:rPr>
          <w:rFonts w:ascii="Arial" w:hAnsi="Arial" w:cs="Arial"/>
          <w:sz w:val="21"/>
          <w:szCs w:val="21"/>
        </w:rPr>
        <w:t>个</w:t>
      </w:r>
      <w:r>
        <w:rPr>
          <w:rFonts w:ascii="Arial" w:hAnsi="Arial" w:cs="Arial"/>
          <w:sz w:val="21"/>
          <w:szCs w:val="21"/>
        </w:rPr>
        <w:t>string</w:t>
      </w:r>
      <w:r>
        <w:rPr>
          <w:rFonts w:ascii="Arial" w:hAnsi="Arial" w:cs="Arial"/>
          <w:sz w:val="21"/>
          <w:szCs w:val="21"/>
        </w:rPr>
        <w:t>中去，然后使用</w:t>
      </w:r>
      <w:r>
        <w:rPr>
          <w:rFonts w:ascii="Arial" w:hAnsi="Arial" w:cs="Arial"/>
          <w:sz w:val="21"/>
          <w:szCs w:val="21"/>
        </w:rPr>
        <w:t>execute_script</w:t>
      </w:r>
      <w:r>
        <w:rPr>
          <w:rFonts w:ascii="Arial" w:hAnsi="Arial" w:cs="Arial"/>
          <w:sz w:val="21"/>
          <w:szCs w:val="21"/>
        </w:rPr>
        <w:t>执行该</w:t>
      </w:r>
      <w:r>
        <w:rPr>
          <w:rFonts w:ascii="Arial" w:hAnsi="Arial" w:cs="Arial"/>
          <w:sz w:val="21"/>
          <w:szCs w:val="21"/>
        </w:rPr>
        <w:t>string</w:t>
      </w:r>
      <w:r>
        <w:rPr>
          <w:rFonts w:ascii="Arial" w:hAnsi="Arial" w:cs="Arial"/>
          <w:sz w:val="21"/>
          <w:szCs w:val="21"/>
        </w:rPr>
        <w:t>。执行完毕后我们就可以通过</w:t>
      </w:r>
      <w:r>
        <w:rPr>
          <w:rFonts w:ascii="Arial" w:hAnsi="Arial" w:cs="Arial"/>
          <w:sz w:val="21"/>
          <w:szCs w:val="21"/>
        </w:rPr>
        <w:t>execute_script</w:t>
      </w:r>
      <w:r>
        <w:rPr>
          <w:rFonts w:ascii="Arial" w:hAnsi="Arial" w:cs="Arial"/>
          <w:sz w:val="21"/>
          <w:szCs w:val="21"/>
        </w:rPr>
        <w:t>方法来调用</w:t>
      </w:r>
      <w:r>
        <w:rPr>
          <w:rFonts w:ascii="Arial" w:hAnsi="Arial" w:cs="Arial"/>
          <w:sz w:val="21"/>
          <w:szCs w:val="21"/>
        </w:rPr>
        <w:t>jquery</w:t>
      </w:r>
      <w:r>
        <w:rPr>
          <w:rFonts w:ascii="Arial" w:hAnsi="Arial" w:cs="Arial"/>
          <w:sz w:val="21"/>
          <w:szCs w:val="21"/>
        </w:rPr>
        <w:t>库了。</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lastRenderedPageBreak/>
        <w:t>下面的</w:t>
      </w:r>
      <w:r>
        <w:rPr>
          <w:rFonts w:ascii="Arial" w:hAnsi="Arial" w:cs="Arial"/>
          <w:sz w:val="21"/>
          <w:szCs w:val="21"/>
        </w:rPr>
        <w:t>html</w:t>
      </w:r>
      <w:r>
        <w:rPr>
          <w:rFonts w:ascii="Arial" w:hAnsi="Arial" w:cs="Arial"/>
          <w:sz w:val="21"/>
          <w:szCs w:val="21"/>
        </w:rPr>
        <w:t>代码中有一个隐藏的</w:t>
      </w:r>
      <w:r>
        <w:rPr>
          <w:rFonts w:ascii="Arial" w:hAnsi="Arial" w:cs="Arial"/>
          <w:sz w:val="21"/>
          <w:szCs w:val="21"/>
        </w:rPr>
        <w:t>div</w:t>
      </w:r>
      <w:r>
        <w:rPr>
          <w:rFonts w:ascii="Arial" w:hAnsi="Arial" w:cs="Arial"/>
          <w:sz w:val="21"/>
          <w:szCs w:val="21"/>
        </w:rPr>
        <w:t>，当鼠标移动到</w:t>
      </w:r>
      <w:r>
        <w:rPr>
          <w:rFonts w:ascii="Arial" w:hAnsi="Arial" w:cs="Arial"/>
          <w:sz w:val="21"/>
          <w:szCs w:val="21"/>
        </w:rPr>
        <w:t>(mouseover)</w:t>
      </w:r>
      <w:r>
        <w:rPr>
          <w:rFonts w:ascii="Arial" w:hAnsi="Arial" w:cs="Arial"/>
          <w:sz w:val="21"/>
          <w:szCs w:val="21"/>
        </w:rPr>
        <w:t>页面上名为</w:t>
      </w:r>
      <w:r>
        <w:rPr>
          <w:rFonts w:ascii="Arial" w:hAnsi="Arial" w:cs="Arial"/>
          <w:sz w:val="21"/>
          <w:szCs w:val="21"/>
        </w:rPr>
        <w:t>Mouse Over Here</w:t>
      </w:r>
      <w:r>
        <w:rPr>
          <w:rFonts w:ascii="Arial" w:hAnsi="Arial" w:cs="Arial"/>
          <w:sz w:val="21"/>
          <w:szCs w:val="21"/>
        </w:rPr>
        <w:t>的链接时，隐藏的</w:t>
      </w:r>
      <w:r>
        <w:rPr>
          <w:rFonts w:ascii="Arial" w:hAnsi="Arial" w:cs="Arial"/>
          <w:sz w:val="21"/>
          <w:szCs w:val="21"/>
        </w:rPr>
        <w:t>div</w:t>
      </w:r>
      <w:r>
        <w:rPr>
          <w:rFonts w:ascii="Arial" w:hAnsi="Arial" w:cs="Arial"/>
          <w:sz w:val="21"/>
          <w:szCs w:val="21"/>
        </w:rPr>
        <w:t>将会显示出来。</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43" w:tooltip="view plain" w:history="1">
        <w:r>
          <w:rPr>
            <w:rStyle w:val="a5"/>
            <w:rFonts w:ascii="Consolas" w:hAnsi="Consolas" w:cs="Consolas"/>
            <w:sz w:val="18"/>
            <w:szCs w:val="18"/>
          </w:rPr>
          <w:t>view plain</w:t>
        </w:r>
      </w:hyperlink>
      <w:hyperlink r:id="rId44" w:tooltip="copy" w:history="1">
        <w:r>
          <w:rPr>
            <w:rStyle w:val="a5"/>
            <w:rFonts w:ascii="Consolas" w:hAnsi="Consolas" w:cs="Consolas"/>
            <w:sz w:val="18"/>
            <w:szCs w:val="18"/>
          </w:rPr>
          <w:t>copy</w:t>
        </w:r>
      </w:hyperlink>
      <w:hyperlink r:id="rId45" w:tooltip="print" w:history="1">
        <w:r>
          <w:rPr>
            <w:rStyle w:val="a5"/>
            <w:rFonts w:ascii="Consolas" w:hAnsi="Consolas" w:cs="Consolas"/>
            <w:sz w:val="18"/>
            <w:szCs w:val="18"/>
          </w:rPr>
          <w:t>print</w:t>
        </w:r>
      </w:hyperlink>
      <w:hyperlink r:id="rId46" w:tooltip="?" w:history="1">
        <w:r>
          <w:rPr>
            <w:rStyle w:val="a5"/>
            <w:rFonts w:ascii="Consolas" w:hAnsi="Consolas" w:cs="Consolas"/>
            <w:sz w:val="18"/>
            <w:szCs w:val="18"/>
          </w:rPr>
          <w:t>?</w:t>
        </w:r>
      </w:hyperlink>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&lt;title&gt;FireEvent&lt;/title&gt;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.mo {color: blue;}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.tips {display:none;border: 1px solid #ccc; background-color:#EFEFEF;width: 100px;height:100px}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&lt;script&gt;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function show_tips(){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document.getElementById("t").style.display = "block";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function hide_tips(){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document.getElementById("t").style.display = "none";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&lt;/script&gt;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&lt;a class = "mo" href = "#" onmouseover = "show_tips()" onmouseout = "hide_tips()"&gt;Mouse Over Here&lt;/a&gt;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&lt;div id = "t" class = "tips"&gt;This is the tips of link&lt;/div&gt;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55"/>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&lt;title&gt;FireEvent&lt;/title&gt;</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.mo {color: blue;}</w:t>
      </w:r>
    </w:p>
    <w:p w:rsidR="008C526C" w:rsidRDefault="008C526C" w:rsidP="008C526C">
      <w:pPr>
        <w:pStyle w:val="HTML"/>
        <w:shd w:val="clear" w:color="auto" w:fill="FFFFFF"/>
        <w:spacing w:line="390" w:lineRule="atLeast"/>
        <w:rPr>
          <w:vanish/>
        </w:rPr>
      </w:pPr>
      <w:r>
        <w:rPr>
          <w:vanish/>
        </w:rPr>
        <w:t xml:space="preserve">            .tips {display:none;border: 1px solid #ccc; background-color:#EFEFEF;width: 100px;height:100px}</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&lt;script&gt;</w:t>
      </w:r>
    </w:p>
    <w:p w:rsidR="008C526C" w:rsidRDefault="008C526C" w:rsidP="008C526C">
      <w:pPr>
        <w:pStyle w:val="HTML"/>
        <w:shd w:val="clear" w:color="auto" w:fill="FFFFFF"/>
        <w:spacing w:line="390" w:lineRule="atLeast"/>
        <w:rPr>
          <w:vanish/>
        </w:rPr>
      </w:pPr>
      <w:r>
        <w:rPr>
          <w:vanish/>
        </w:rPr>
        <w:t xml:space="preserve">            function show_tips(){</w:t>
      </w:r>
    </w:p>
    <w:p w:rsidR="008C526C" w:rsidRDefault="008C526C" w:rsidP="008C526C">
      <w:pPr>
        <w:pStyle w:val="HTML"/>
        <w:shd w:val="clear" w:color="auto" w:fill="FFFFFF"/>
        <w:spacing w:line="390" w:lineRule="atLeast"/>
        <w:rPr>
          <w:vanish/>
        </w:rPr>
      </w:pPr>
      <w:r>
        <w:rPr>
          <w:vanish/>
        </w:rPr>
        <w:t xml:space="preserve">                document.getElementById("t").style.display = "block";</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function hide_tips(){</w:t>
      </w:r>
    </w:p>
    <w:p w:rsidR="008C526C" w:rsidRDefault="008C526C" w:rsidP="008C526C">
      <w:pPr>
        <w:pStyle w:val="HTML"/>
        <w:shd w:val="clear" w:color="auto" w:fill="FFFFFF"/>
        <w:spacing w:line="390" w:lineRule="atLeast"/>
        <w:rPr>
          <w:vanish/>
        </w:rPr>
      </w:pPr>
      <w:r>
        <w:rPr>
          <w:vanish/>
        </w:rPr>
        <w:t xml:space="preserve">                document.getElementById("t").style.display = "none";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&lt;/script&gt;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 xml:space="preserve">        &lt;a class = "mo" href = "#" onmouseover = "show_tips()" onmouseout = "hide_tips()"&gt;Mouse Over Here&lt;/a&gt;</w:t>
      </w:r>
    </w:p>
    <w:p w:rsidR="008C526C" w:rsidRDefault="008C526C" w:rsidP="008C526C">
      <w:pPr>
        <w:pStyle w:val="HTML"/>
        <w:shd w:val="clear" w:color="auto" w:fill="FFFFFF"/>
        <w:spacing w:line="390" w:lineRule="atLeast"/>
        <w:rPr>
          <w:vanish/>
        </w:rPr>
      </w:pPr>
      <w:r>
        <w:rPr>
          <w:vanish/>
        </w:rPr>
        <w:t xml:space="preserve">        &lt;div id = "t" class = "tips"&gt;This is the tips of link&lt;/div&gt;</w:t>
      </w:r>
    </w:p>
    <w:p w:rsidR="008C526C" w:rsidRDefault="008C526C" w:rsidP="008C526C">
      <w:pPr>
        <w:pStyle w:val="HTML"/>
        <w:shd w:val="clear" w:color="auto" w:fill="FFFFFF"/>
        <w:spacing w:line="390" w:lineRule="atLeast"/>
        <w:rPr>
          <w:vanish/>
        </w:rPr>
      </w:pPr>
      <w:r>
        <w:rPr>
          <w:vanish/>
        </w:rPr>
        <w:t xml:space="preserve">    &lt;/body&gt;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下面的代码使用</w:t>
      </w:r>
      <w:r>
        <w:rPr>
          <w:rFonts w:ascii="Arial" w:hAnsi="Arial" w:cs="Arial"/>
          <w:sz w:val="21"/>
          <w:szCs w:val="21"/>
        </w:rPr>
        <w:t>jquery</w:t>
      </w:r>
      <w:r>
        <w:rPr>
          <w:rFonts w:ascii="Arial" w:hAnsi="Arial" w:cs="Arial"/>
          <w:sz w:val="21"/>
          <w:szCs w:val="21"/>
        </w:rPr>
        <w:t>的库函数实现了不去触发</w:t>
      </w:r>
      <w:r>
        <w:rPr>
          <w:rFonts w:ascii="Arial" w:hAnsi="Arial" w:cs="Arial"/>
          <w:sz w:val="21"/>
          <w:szCs w:val="21"/>
        </w:rPr>
        <w:t>Mouse Over Here</w:t>
      </w:r>
      <w:r>
        <w:rPr>
          <w:rFonts w:ascii="Arial" w:hAnsi="Arial" w:cs="Arial"/>
          <w:sz w:val="21"/>
          <w:szCs w:val="21"/>
        </w:rPr>
        <w:t>链接而直接显示隐藏</w:t>
      </w:r>
      <w:r>
        <w:rPr>
          <w:rFonts w:ascii="Arial" w:hAnsi="Arial" w:cs="Arial"/>
          <w:sz w:val="21"/>
          <w:szCs w:val="21"/>
        </w:rPr>
        <w:t>div</w:t>
      </w:r>
      <w:r>
        <w:rPr>
          <w:rFonts w:ascii="Arial" w:hAnsi="Arial" w:cs="Arial"/>
          <w:sz w:val="21"/>
          <w:szCs w:val="21"/>
        </w:rPr>
        <w:t>的效果</w:t>
      </w:r>
      <w:r>
        <w:rPr>
          <w:rFonts w:ascii="Arial" w:hAnsi="Arial" w:cs="Arial"/>
          <w:sz w:val="21"/>
          <w:szCs w:val="21"/>
        </w:rPr>
        <w:t>(</w:t>
      </w:r>
      <w:r>
        <w:rPr>
          <w:rFonts w:ascii="Arial" w:hAnsi="Arial" w:cs="Arial"/>
          <w:sz w:val="21"/>
          <w:szCs w:val="21"/>
        </w:rPr>
        <w:t>仅在</w:t>
      </w:r>
      <w:r>
        <w:rPr>
          <w:rFonts w:ascii="Arial" w:hAnsi="Arial" w:cs="Arial"/>
          <w:sz w:val="21"/>
          <w:szCs w:val="21"/>
        </w:rPr>
        <w:t>ruby1.9.2</w:t>
      </w:r>
      <w:r>
        <w:rPr>
          <w:rFonts w:ascii="Arial" w:hAnsi="Arial" w:cs="Arial"/>
          <w:sz w:val="21"/>
          <w:szCs w:val="21"/>
        </w:rPr>
        <w:t>下测试过，</w:t>
      </w:r>
      <w:r>
        <w:rPr>
          <w:rFonts w:ascii="Arial" w:hAnsi="Arial" w:cs="Arial"/>
          <w:sz w:val="21"/>
          <w:szCs w:val="21"/>
        </w:rPr>
        <w:t>ruby1.8x</w:t>
      </w:r>
      <w:r>
        <w:rPr>
          <w:rFonts w:ascii="Arial" w:hAnsi="Arial" w:cs="Arial"/>
          <w:sz w:val="21"/>
          <w:szCs w:val="21"/>
        </w:rPr>
        <w:t>应该都不支持</w:t>
      </w:r>
      <w:r>
        <w:rPr>
          <w:rFonts w:ascii="Arial" w:hAnsi="Arial" w:cs="Arial"/>
          <w:sz w:val="21"/>
          <w:szCs w:val="21"/>
        </w:rPr>
        <w:t>)</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47" w:tooltip="view plain" w:history="1">
        <w:r>
          <w:rPr>
            <w:rStyle w:val="a5"/>
            <w:rFonts w:ascii="Consolas" w:hAnsi="Consolas" w:cs="Consolas"/>
            <w:sz w:val="18"/>
            <w:szCs w:val="18"/>
          </w:rPr>
          <w:t>view plain</w:t>
        </w:r>
      </w:hyperlink>
      <w:hyperlink r:id="rId48" w:tooltip="copy" w:history="1">
        <w:r>
          <w:rPr>
            <w:rStyle w:val="a5"/>
            <w:rFonts w:ascii="Consolas" w:hAnsi="Consolas" w:cs="Consolas"/>
            <w:sz w:val="18"/>
            <w:szCs w:val="18"/>
          </w:rPr>
          <w:t>copy</w:t>
        </w:r>
      </w:hyperlink>
      <w:hyperlink r:id="rId49" w:tooltip="print" w:history="1">
        <w:r>
          <w:rPr>
            <w:rStyle w:val="a5"/>
            <w:rFonts w:ascii="Consolas" w:hAnsi="Consolas" w:cs="Consolas"/>
            <w:sz w:val="18"/>
            <w:szCs w:val="18"/>
          </w:rPr>
          <w:t>print</w:t>
        </w:r>
      </w:hyperlink>
      <w:hyperlink r:id="rId50" w:tooltip="?" w:history="1">
        <w:r>
          <w:rPr>
            <w:rStyle w:val="a5"/>
            <w:rFonts w:ascii="Consolas" w:hAnsi="Consolas" w:cs="Consolas"/>
            <w:sz w:val="18"/>
            <w:szCs w:val="18"/>
          </w:rPr>
          <w:t>?</w:t>
        </w:r>
      </w:hyperlink>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jquery_helper.rb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#encoding: utf-8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module JqueryHelper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def load_jquery dr,jquery_path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jq = read_jquery(jquery_path)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jq.force_encoding('utf-8')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dr.execute_script jq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def read_jquery(jquery_path)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lastRenderedPageBreak/>
        <w:t>        js = ''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File.open(File.expand_path(jquery_path), 'r') do |f|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js = f.read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js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end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fire_event.rb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require 'rubygems'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require 'selenium-webdriver'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require './jquery_helper'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include JqueryHelper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dr = Selenium::WebDriver.for :firefox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select_file = 'file:///'.concat File.expand_path(File.join(File.dirname(__FILE__), 'fire_event.html'))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dr.navigate.to select_file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jquery_path = './jquery-1.6.4.min.js'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load_jquery dr, jquery_path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jq = &lt;&lt;JQ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$("#t").show();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JQ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56"/>
        </w:numPr>
        <w:shd w:val="clear" w:color="auto" w:fill="E7E5DC"/>
        <w:spacing w:before="100" w:beforeAutospacing="1" w:after="100" w:afterAutospacing="1" w:line="20" w:lineRule="atLeast"/>
        <w:jc w:val="left"/>
        <w:rPr>
          <w:rStyle w:val="keyword2"/>
        </w:rPr>
      </w:pPr>
      <w:r w:rsidRPr="008F1DD4">
        <w:rPr>
          <w:rStyle w:val="keyword2"/>
        </w:rPr>
        <w:t>dr.execute_script jq  </w:t>
      </w:r>
    </w:p>
    <w:p w:rsidR="008C526C" w:rsidRDefault="008C526C" w:rsidP="008C526C">
      <w:pPr>
        <w:pStyle w:val="HTML"/>
        <w:shd w:val="clear" w:color="auto" w:fill="FFFFFF"/>
        <w:spacing w:line="390" w:lineRule="atLeast"/>
        <w:rPr>
          <w:vanish/>
        </w:rPr>
      </w:pPr>
      <w:r>
        <w:rPr>
          <w:vanish/>
        </w:rPr>
        <w:t>jquery_helper.rb</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#encoding: utf-8</w:t>
      </w:r>
    </w:p>
    <w:p w:rsidR="008C526C" w:rsidRDefault="008C526C" w:rsidP="008C526C">
      <w:pPr>
        <w:pStyle w:val="HTML"/>
        <w:shd w:val="clear" w:color="auto" w:fill="FFFFFF"/>
        <w:spacing w:line="390" w:lineRule="atLeast"/>
        <w:rPr>
          <w:vanish/>
        </w:rPr>
      </w:pPr>
      <w:r>
        <w:rPr>
          <w:vanish/>
        </w:rPr>
        <w:t>module JqueryHelper</w:t>
      </w:r>
    </w:p>
    <w:p w:rsidR="008C526C" w:rsidRDefault="008C526C" w:rsidP="008C526C">
      <w:pPr>
        <w:pStyle w:val="HTML"/>
        <w:shd w:val="clear" w:color="auto" w:fill="FFFFFF"/>
        <w:spacing w:line="390" w:lineRule="atLeast"/>
        <w:rPr>
          <w:vanish/>
        </w:rPr>
      </w:pPr>
      <w:r>
        <w:rPr>
          <w:vanish/>
        </w:rPr>
        <w:t xml:space="preserve">    def load_jquery dr,jquery_path</w:t>
      </w:r>
    </w:p>
    <w:p w:rsidR="008C526C" w:rsidRDefault="008C526C" w:rsidP="008C526C">
      <w:pPr>
        <w:pStyle w:val="HTML"/>
        <w:shd w:val="clear" w:color="auto" w:fill="FFFFFF"/>
        <w:spacing w:line="390" w:lineRule="atLeast"/>
        <w:rPr>
          <w:vanish/>
        </w:rPr>
      </w:pPr>
      <w:r>
        <w:rPr>
          <w:vanish/>
        </w:rPr>
        <w:t xml:space="preserve">        jq = read_jquery(jquery_path)</w:t>
      </w:r>
    </w:p>
    <w:p w:rsidR="008C526C" w:rsidRDefault="008C526C" w:rsidP="008C526C">
      <w:pPr>
        <w:pStyle w:val="HTML"/>
        <w:shd w:val="clear" w:color="auto" w:fill="FFFFFF"/>
        <w:spacing w:line="390" w:lineRule="atLeast"/>
        <w:rPr>
          <w:vanish/>
        </w:rPr>
      </w:pPr>
      <w:r>
        <w:rPr>
          <w:vanish/>
        </w:rPr>
        <w:t xml:space="preserve">        jq.force_encoding('utf-8')</w:t>
      </w:r>
    </w:p>
    <w:p w:rsidR="008C526C" w:rsidRDefault="008C526C" w:rsidP="008C526C">
      <w:pPr>
        <w:pStyle w:val="HTML"/>
        <w:shd w:val="clear" w:color="auto" w:fill="FFFFFF"/>
        <w:spacing w:line="390" w:lineRule="atLeast"/>
        <w:rPr>
          <w:vanish/>
        </w:rPr>
      </w:pPr>
      <w:r>
        <w:rPr>
          <w:vanish/>
        </w:rPr>
        <w:t xml:space="preserve">        dr.execute_script jq</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read_jquery(jquery_path)</w:t>
      </w:r>
    </w:p>
    <w:p w:rsidR="008C526C" w:rsidRDefault="008C526C" w:rsidP="008C526C">
      <w:pPr>
        <w:pStyle w:val="HTML"/>
        <w:shd w:val="clear" w:color="auto" w:fill="FFFFFF"/>
        <w:spacing w:line="390" w:lineRule="atLeast"/>
        <w:rPr>
          <w:vanish/>
        </w:rPr>
      </w:pPr>
      <w:r>
        <w:rPr>
          <w:vanish/>
        </w:rPr>
        <w:t xml:space="preserve">        js = ''</w:t>
      </w:r>
    </w:p>
    <w:p w:rsidR="008C526C" w:rsidRDefault="008C526C" w:rsidP="008C526C">
      <w:pPr>
        <w:pStyle w:val="HTML"/>
        <w:shd w:val="clear" w:color="auto" w:fill="FFFFFF"/>
        <w:spacing w:line="390" w:lineRule="atLeast"/>
        <w:rPr>
          <w:vanish/>
        </w:rPr>
      </w:pPr>
      <w:r>
        <w:rPr>
          <w:vanish/>
        </w:rPr>
        <w:t xml:space="preserve">        File.open(File.expand_path(jquery_path), 'r') do |f|</w:t>
      </w:r>
    </w:p>
    <w:p w:rsidR="008C526C" w:rsidRDefault="008C526C" w:rsidP="008C526C">
      <w:pPr>
        <w:pStyle w:val="HTML"/>
        <w:shd w:val="clear" w:color="auto" w:fill="FFFFFF"/>
        <w:spacing w:line="390" w:lineRule="atLeast"/>
        <w:rPr>
          <w:vanish/>
        </w:rPr>
      </w:pPr>
      <w:r>
        <w:rPr>
          <w:vanish/>
        </w:rPr>
        <w:t xml:space="preserve">            js = f.read</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js</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fire_event.rb</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require 'rubygems'</w:t>
      </w:r>
    </w:p>
    <w:p w:rsidR="008C526C" w:rsidRDefault="008C526C" w:rsidP="008C526C">
      <w:pPr>
        <w:pStyle w:val="HTML"/>
        <w:shd w:val="clear" w:color="auto" w:fill="FFFFFF"/>
        <w:spacing w:line="390" w:lineRule="atLeast"/>
        <w:rPr>
          <w:vanish/>
        </w:rPr>
      </w:pPr>
      <w:r>
        <w:rPr>
          <w:vanish/>
        </w:rPr>
        <w:t>require 'selenium-webdriver'</w:t>
      </w:r>
    </w:p>
    <w:p w:rsidR="008C526C" w:rsidRDefault="008C526C" w:rsidP="008C526C">
      <w:pPr>
        <w:pStyle w:val="HTML"/>
        <w:shd w:val="clear" w:color="auto" w:fill="FFFFFF"/>
        <w:spacing w:line="390" w:lineRule="atLeast"/>
        <w:rPr>
          <w:vanish/>
        </w:rPr>
      </w:pPr>
      <w:r>
        <w:rPr>
          <w:vanish/>
        </w:rPr>
        <w:t>require './jquery_helper'</w:t>
      </w:r>
    </w:p>
    <w:p w:rsidR="008C526C" w:rsidRDefault="008C526C" w:rsidP="008C526C">
      <w:pPr>
        <w:pStyle w:val="HTML"/>
        <w:shd w:val="clear" w:color="auto" w:fill="FFFFFF"/>
        <w:spacing w:line="390" w:lineRule="atLeast"/>
        <w:rPr>
          <w:vanish/>
        </w:rPr>
      </w:pPr>
      <w:r>
        <w:rPr>
          <w:vanish/>
        </w:rPr>
        <w:t>include JqueryHelper</w:t>
      </w:r>
    </w:p>
    <w:p w:rsidR="008C526C" w:rsidRDefault="008C526C" w:rsidP="008C526C">
      <w:pPr>
        <w:pStyle w:val="HTML"/>
        <w:shd w:val="clear" w:color="auto" w:fill="FFFFFF"/>
        <w:spacing w:line="390" w:lineRule="atLeast"/>
        <w:rPr>
          <w:vanish/>
        </w:rPr>
      </w:pPr>
      <w:r>
        <w:rPr>
          <w:vanish/>
        </w:rPr>
        <w:t>dr = Selenium::WebDriver.for :firefox</w:t>
      </w:r>
    </w:p>
    <w:p w:rsidR="008C526C" w:rsidRDefault="008C526C" w:rsidP="008C526C">
      <w:pPr>
        <w:pStyle w:val="HTML"/>
        <w:shd w:val="clear" w:color="auto" w:fill="FFFFFF"/>
        <w:spacing w:line="390" w:lineRule="atLeast"/>
        <w:rPr>
          <w:vanish/>
        </w:rPr>
      </w:pPr>
      <w:r>
        <w:rPr>
          <w:vanish/>
        </w:rPr>
        <w:t>select_file = 'file:///'.concat File.expand_path(File.join(File.dirname(__FILE__), 'fire_event.html'))</w:t>
      </w:r>
    </w:p>
    <w:p w:rsidR="008C526C" w:rsidRDefault="008C526C" w:rsidP="008C526C">
      <w:pPr>
        <w:pStyle w:val="HTML"/>
        <w:shd w:val="clear" w:color="auto" w:fill="FFFFFF"/>
        <w:spacing w:line="390" w:lineRule="atLeast"/>
        <w:rPr>
          <w:vanish/>
        </w:rPr>
      </w:pPr>
      <w:r>
        <w:rPr>
          <w:vanish/>
        </w:rPr>
        <w:t>dr.navigate.to select_file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jquery_path = './jquery-1.6.4.min.js'</w:t>
      </w:r>
    </w:p>
    <w:p w:rsidR="008C526C" w:rsidRDefault="008C526C" w:rsidP="008C526C">
      <w:pPr>
        <w:pStyle w:val="HTML"/>
        <w:shd w:val="clear" w:color="auto" w:fill="FFFFFF"/>
        <w:spacing w:line="390" w:lineRule="atLeast"/>
        <w:rPr>
          <w:vanish/>
        </w:rPr>
      </w:pPr>
      <w:r>
        <w:rPr>
          <w:vanish/>
        </w:rPr>
        <w:t>load_jquery dr, jquery_path</w:t>
      </w:r>
    </w:p>
    <w:p w:rsidR="008C526C" w:rsidRDefault="008C526C" w:rsidP="008C526C">
      <w:pPr>
        <w:pStyle w:val="HTML"/>
        <w:shd w:val="clear" w:color="auto" w:fill="FFFFFF"/>
        <w:spacing w:line="390" w:lineRule="atLeast"/>
        <w:rPr>
          <w:vanish/>
        </w:rPr>
      </w:pPr>
      <w:r>
        <w:rPr>
          <w:vanish/>
        </w:rPr>
        <w:t>jq = &lt;&lt;JQ</w:t>
      </w:r>
    </w:p>
    <w:p w:rsidR="008C526C" w:rsidRDefault="008C526C" w:rsidP="008C526C">
      <w:pPr>
        <w:pStyle w:val="HTML"/>
        <w:shd w:val="clear" w:color="auto" w:fill="FFFFFF"/>
        <w:spacing w:line="390" w:lineRule="atLeast"/>
        <w:rPr>
          <w:vanish/>
        </w:rPr>
      </w:pPr>
      <w:r>
        <w:rPr>
          <w:vanish/>
        </w:rPr>
        <w:t xml:space="preserve">    $("#t").show();</w:t>
      </w:r>
    </w:p>
    <w:p w:rsidR="008C526C" w:rsidRDefault="008C526C" w:rsidP="008C526C">
      <w:pPr>
        <w:pStyle w:val="HTML"/>
        <w:shd w:val="clear" w:color="auto" w:fill="FFFFFF"/>
        <w:spacing w:line="390" w:lineRule="atLeast"/>
        <w:rPr>
          <w:vanish/>
        </w:rPr>
      </w:pPr>
      <w:r>
        <w:rPr>
          <w:vanish/>
        </w:rPr>
        <w:t>JQ</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dr.execute_script jq</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使用</w:t>
      </w:r>
      <w:r>
        <w:rPr>
          <w:rFonts w:ascii="Arial" w:hAnsi="Arial" w:cs="Arial"/>
          <w:sz w:val="21"/>
          <w:szCs w:val="21"/>
        </w:rPr>
        <w:t>jquery</w:t>
      </w:r>
      <w:r>
        <w:rPr>
          <w:rFonts w:ascii="Arial" w:hAnsi="Arial" w:cs="Arial"/>
          <w:sz w:val="21"/>
          <w:szCs w:val="21"/>
        </w:rPr>
        <w:t>来辅助测试实用性应该不是很强，不过有些时候可以使用</w:t>
      </w:r>
      <w:r>
        <w:rPr>
          <w:rFonts w:ascii="Arial" w:hAnsi="Arial" w:cs="Arial"/>
          <w:sz w:val="21"/>
          <w:szCs w:val="21"/>
        </w:rPr>
        <w:t>jquery</w:t>
      </w:r>
      <w:r>
        <w:rPr>
          <w:rFonts w:ascii="Arial" w:hAnsi="Arial" w:cs="Arial"/>
          <w:sz w:val="21"/>
          <w:szCs w:val="21"/>
        </w:rPr>
        <w:t>方法来获得</w:t>
      </w:r>
      <w:r>
        <w:rPr>
          <w:rFonts w:ascii="Arial" w:hAnsi="Arial" w:cs="Arial"/>
          <w:sz w:val="21"/>
          <w:szCs w:val="21"/>
        </w:rPr>
        <w:t>dom</w:t>
      </w:r>
      <w:r>
        <w:rPr>
          <w:rFonts w:ascii="Arial" w:hAnsi="Arial" w:cs="Arial"/>
          <w:sz w:val="21"/>
          <w:szCs w:val="21"/>
        </w:rPr>
        <w:t>节点的</w:t>
      </w:r>
      <w:r>
        <w:rPr>
          <w:rFonts w:ascii="Arial" w:hAnsi="Arial" w:cs="Arial"/>
          <w:sz w:val="21"/>
          <w:szCs w:val="21"/>
        </w:rPr>
        <w:t>css</w:t>
      </w:r>
      <w:r>
        <w:rPr>
          <w:rFonts w:ascii="Arial" w:hAnsi="Arial" w:cs="Arial"/>
          <w:sz w:val="21"/>
          <w:szCs w:val="21"/>
        </w:rPr>
        <w:t>属性，从而达到简化脚本的目的。</w:t>
      </w:r>
    </w:p>
    <w:p w:rsidR="008C526C" w:rsidRDefault="008C526C" w:rsidP="00147D58">
      <w:pPr>
        <w:pStyle w:val="7"/>
        <w:numPr>
          <w:ilvl w:val="2"/>
          <w:numId w:val="1"/>
        </w:numPr>
      </w:pPr>
      <w:bookmarkStart w:id="96" w:name="_Toc359676006"/>
      <w:r>
        <w:t>F</w:t>
      </w:r>
      <w:r>
        <w:rPr>
          <w:rFonts w:hint="eastAsia"/>
        </w:rPr>
        <w:t>ire event</w:t>
      </w:r>
      <w:r>
        <w:rPr>
          <w:rFonts w:hint="eastAsia"/>
        </w:rPr>
        <w:t>的替代方案</w:t>
      </w:r>
      <w:bookmarkEnd w:id="96"/>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webdriver</w:t>
      </w:r>
      <w:r>
        <w:rPr>
          <w:rFonts w:ascii="Arial" w:hAnsi="Arial" w:cs="Arial"/>
          <w:sz w:val="21"/>
          <w:szCs w:val="21"/>
        </w:rPr>
        <w:t>里面已经没有了</w:t>
      </w:r>
      <w:r>
        <w:rPr>
          <w:rFonts w:ascii="Arial" w:hAnsi="Arial" w:cs="Arial"/>
          <w:sz w:val="21"/>
          <w:szCs w:val="21"/>
        </w:rPr>
        <w:t>fire_event</w:t>
      </w:r>
      <w:r>
        <w:rPr>
          <w:rFonts w:ascii="Arial" w:hAnsi="Arial" w:cs="Arial"/>
          <w:sz w:val="21"/>
          <w:szCs w:val="21"/>
        </w:rPr>
        <w:t>方法，就像世界上再也没有萨达姆，本拉登和卡扎菲一样。</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不过我们可以通过其他方法来实现</w:t>
      </w:r>
      <w:r>
        <w:rPr>
          <w:rFonts w:ascii="Arial" w:hAnsi="Arial" w:cs="Arial"/>
          <w:sz w:val="21"/>
          <w:szCs w:val="21"/>
        </w:rPr>
        <w:t>fire_event</w:t>
      </w:r>
      <w:r>
        <w:rPr>
          <w:rFonts w:ascii="Arial" w:hAnsi="Arial" w:cs="Arial"/>
          <w:sz w:val="21"/>
          <w:szCs w:val="21"/>
        </w:rPr>
        <w:t>的相似功能。</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考虑下面的</w:t>
      </w:r>
      <w:r>
        <w:rPr>
          <w:rFonts w:ascii="Arial" w:hAnsi="Arial" w:cs="Arial"/>
          <w:sz w:val="21"/>
          <w:szCs w:val="21"/>
        </w:rPr>
        <w:t>html</w:t>
      </w:r>
      <w:r>
        <w:rPr>
          <w:rFonts w:ascii="Arial" w:hAnsi="Arial" w:cs="Arial"/>
          <w:sz w:val="21"/>
          <w:szCs w:val="21"/>
        </w:rPr>
        <w:t>，当鼠标悬停到</w:t>
      </w:r>
      <w:r>
        <w:rPr>
          <w:rFonts w:ascii="Arial" w:hAnsi="Arial" w:cs="Arial"/>
          <w:sz w:val="21"/>
          <w:szCs w:val="21"/>
        </w:rPr>
        <w:t>Mouse Over Here</w:t>
      </w:r>
      <w:r>
        <w:rPr>
          <w:rFonts w:ascii="Arial" w:hAnsi="Arial" w:cs="Arial"/>
          <w:sz w:val="21"/>
          <w:szCs w:val="21"/>
        </w:rPr>
        <w:t>链接上时，</w:t>
      </w:r>
      <w:r>
        <w:rPr>
          <w:rFonts w:ascii="Arial" w:hAnsi="Arial" w:cs="Arial"/>
          <w:sz w:val="21"/>
          <w:szCs w:val="21"/>
        </w:rPr>
        <w:t>js</w:t>
      </w:r>
      <w:r>
        <w:rPr>
          <w:rFonts w:ascii="Arial" w:hAnsi="Arial" w:cs="Arial"/>
          <w:sz w:val="21"/>
          <w:szCs w:val="21"/>
        </w:rPr>
        <w:t>的</w:t>
      </w:r>
      <w:r>
        <w:rPr>
          <w:rFonts w:ascii="Arial" w:hAnsi="Arial" w:cs="Arial"/>
          <w:sz w:val="21"/>
          <w:szCs w:val="21"/>
        </w:rPr>
        <w:t>mouseover</w:t>
      </w:r>
      <w:r>
        <w:rPr>
          <w:rFonts w:ascii="Arial" w:hAnsi="Arial" w:cs="Arial"/>
          <w:sz w:val="21"/>
          <w:szCs w:val="21"/>
        </w:rPr>
        <w:t>事件被触发，</w:t>
      </w:r>
      <w:r>
        <w:rPr>
          <w:rFonts w:ascii="Arial" w:hAnsi="Arial" w:cs="Arial"/>
          <w:sz w:val="21"/>
          <w:szCs w:val="21"/>
        </w:rPr>
        <w:t>shwo_tips()</w:t>
      </w:r>
      <w:r>
        <w:rPr>
          <w:rFonts w:ascii="Arial" w:hAnsi="Arial" w:cs="Arial"/>
          <w:sz w:val="21"/>
          <w:szCs w:val="21"/>
        </w:rPr>
        <w:t>函数将被执行，隐藏的</w:t>
      </w:r>
      <w:r>
        <w:rPr>
          <w:rFonts w:ascii="Arial" w:hAnsi="Arial" w:cs="Arial"/>
          <w:sz w:val="21"/>
          <w:szCs w:val="21"/>
        </w:rPr>
        <w:t>tips div</w:t>
      </w:r>
      <w:r>
        <w:rPr>
          <w:rFonts w:ascii="Arial" w:hAnsi="Arial" w:cs="Arial"/>
          <w:sz w:val="21"/>
          <w:szCs w:val="21"/>
        </w:rPr>
        <w:t>会显示在页面上。</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51" w:tooltip="view plain" w:history="1">
        <w:r>
          <w:rPr>
            <w:rStyle w:val="a5"/>
            <w:rFonts w:ascii="Consolas" w:hAnsi="Consolas" w:cs="Consolas"/>
            <w:sz w:val="18"/>
            <w:szCs w:val="18"/>
          </w:rPr>
          <w:t>view plain</w:t>
        </w:r>
      </w:hyperlink>
      <w:hyperlink r:id="rId52" w:tooltip="copy" w:history="1">
        <w:r>
          <w:rPr>
            <w:rStyle w:val="a5"/>
            <w:rFonts w:ascii="Consolas" w:hAnsi="Consolas" w:cs="Consolas"/>
            <w:sz w:val="18"/>
            <w:szCs w:val="18"/>
          </w:rPr>
          <w:t>copy</w:t>
        </w:r>
      </w:hyperlink>
      <w:hyperlink r:id="rId53" w:tooltip="print" w:history="1">
        <w:r>
          <w:rPr>
            <w:rStyle w:val="a5"/>
            <w:rFonts w:ascii="Consolas" w:hAnsi="Consolas" w:cs="Consolas"/>
            <w:sz w:val="18"/>
            <w:szCs w:val="18"/>
          </w:rPr>
          <w:t>print</w:t>
        </w:r>
      </w:hyperlink>
      <w:hyperlink r:id="rId54" w:tooltip="?" w:history="1">
        <w:r>
          <w:rPr>
            <w:rStyle w:val="a5"/>
            <w:rFonts w:ascii="Consolas" w:hAnsi="Consolas" w:cs="Consolas"/>
            <w:sz w:val="18"/>
            <w:szCs w:val="18"/>
          </w:rPr>
          <w:t>?</w:t>
        </w:r>
      </w:hyperlink>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&lt;title&gt;FireEvent&lt;/title&gt;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lastRenderedPageBreak/>
        <w:t>            .mo {color: blue;}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.tips {display:none;border: 1px solid #ccc; background-color:#EFEFEF;width: 100px;height:100px}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&lt;script&gt;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function show_tips(){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document.getElementById("t").style.display = "block";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function hide_tips(){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document.getElementById("t").style.display = "none";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&lt;/script&gt;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&lt;a class = "mo" href = "#" onmouseover = "show_tips()" onmouseout = "hide_tips()"&gt;Mouse Over Here&lt;/a&gt;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&lt;div id = "t" class = "tips"&gt;This is the tips of link&lt;/div&gt;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57"/>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&lt;title&gt;FireEvent&lt;/title&gt;</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.mo {color: blue;}</w:t>
      </w:r>
    </w:p>
    <w:p w:rsidR="008C526C" w:rsidRDefault="008C526C" w:rsidP="008C526C">
      <w:pPr>
        <w:pStyle w:val="HTML"/>
        <w:shd w:val="clear" w:color="auto" w:fill="FFFFFF"/>
        <w:spacing w:line="390" w:lineRule="atLeast"/>
        <w:rPr>
          <w:vanish/>
        </w:rPr>
      </w:pPr>
      <w:r>
        <w:rPr>
          <w:vanish/>
        </w:rPr>
        <w:t xml:space="preserve">            .tips {display:none;border: 1px solid #ccc; background-color:#EFEFEF;width: 100px;height:100px}</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&lt;script&gt;</w:t>
      </w:r>
    </w:p>
    <w:p w:rsidR="008C526C" w:rsidRDefault="008C526C" w:rsidP="008C526C">
      <w:pPr>
        <w:pStyle w:val="HTML"/>
        <w:shd w:val="clear" w:color="auto" w:fill="FFFFFF"/>
        <w:spacing w:line="390" w:lineRule="atLeast"/>
        <w:rPr>
          <w:vanish/>
        </w:rPr>
      </w:pPr>
      <w:r>
        <w:rPr>
          <w:vanish/>
        </w:rPr>
        <w:t xml:space="preserve">            function show_tips(){</w:t>
      </w:r>
    </w:p>
    <w:p w:rsidR="008C526C" w:rsidRDefault="008C526C" w:rsidP="008C526C">
      <w:pPr>
        <w:pStyle w:val="HTML"/>
        <w:shd w:val="clear" w:color="auto" w:fill="FFFFFF"/>
        <w:spacing w:line="390" w:lineRule="atLeast"/>
        <w:rPr>
          <w:vanish/>
        </w:rPr>
      </w:pPr>
      <w:r>
        <w:rPr>
          <w:vanish/>
        </w:rPr>
        <w:t xml:space="preserve">                document.getElementById("t").style.display = "block";</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function hide_tips(){</w:t>
      </w:r>
    </w:p>
    <w:p w:rsidR="008C526C" w:rsidRDefault="008C526C" w:rsidP="008C526C">
      <w:pPr>
        <w:pStyle w:val="HTML"/>
        <w:shd w:val="clear" w:color="auto" w:fill="FFFFFF"/>
        <w:spacing w:line="390" w:lineRule="atLeast"/>
        <w:rPr>
          <w:vanish/>
        </w:rPr>
      </w:pPr>
      <w:r>
        <w:rPr>
          <w:vanish/>
        </w:rPr>
        <w:t xml:space="preserve">                document.getElementById("t").style.display = "none";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&lt;/script&gt;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 xml:space="preserve">        &lt;a class = "mo" href = "#" onmouseover = "show_tips()" onmouseout = "hide_tips()"&gt;Mouse Over Here&lt;/a&gt;</w:t>
      </w:r>
    </w:p>
    <w:p w:rsidR="008C526C" w:rsidRDefault="008C526C" w:rsidP="008C526C">
      <w:pPr>
        <w:pStyle w:val="HTML"/>
        <w:shd w:val="clear" w:color="auto" w:fill="FFFFFF"/>
        <w:spacing w:line="390" w:lineRule="atLeast"/>
        <w:rPr>
          <w:vanish/>
        </w:rPr>
      </w:pPr>
      <w:r>
        <w:rPr>
          <w:vanish/>
        </w:rPr>
        <w:t xml:space="preserve">        &lt;div id = "t" class = "tips"&gt;This is the tips of link&lt;/div&gt;</w:t>
      </w:r>
    </w:p>
    <w:p w:rsidR="008C526C" w:rsidRDefault="008C526C" w:rsidP="008C526C">
      <w:pPr>
        <w:pStyle w:val="HTML"/>
        <w:shd w:val="clear" w:color="auto" w:fill="FFFFFF"/>
        <w:spacing w:line="390" w:lineRule="atLeast"/>
        <w:rPr>
          <w:vanish/>
        </w:rPr>
      </w:pPr>
      <w:r>
        <w:rPr>
          <w:vanish/>
        </w:rPr>
        <w:t xml:space="preserve">    &lt;/body&gt;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如果存在</w:t>
      </w:r>
      <w:r>
        <w:rPr>
          <w:rFonts w:ascii="Arial" w:hAnsi="Arial" w:cs="Arial"/>
          <w:sz w:val="21"/>
          <w:szCs w:val="21"/>
        </w:rPr>
        <w:t>fire_event</w:t>
      </w:r>
      <w:r>
        <w:rPr>
          <w:rFonts w:ascii="Arial" w:hAnsi="Arial" w:cs="Arial"/>
          <w:sz w:val="21"/>
          <w:szCs w:val="21"/>
        </w:rPr>
        <w:t>方法的话，直接在</w:t>
      </w:r>
      <w:r>
        <w:rPr>
          <w:rFonts w:ascii="Arial" w:hAnsi="Arial" w:cs="Arial"/>
          <w:sz w:val="21"/>
          <w:szCs w:val="21"/>
        </w:rPr>
        <w:t>Mouse Over Here</w:t>
      </w:r>
      <w:r>
        <w:rPr>
          <w:rFonts w:ascii="Arial" w:hAnsi="Arial" w:cs="Arial"/>
          <w:sz w:val="21"/>
          <w:szCs w:val="21"/>
        </w:rPr>
        <w:t>链接上触发</w:t>
      </w:r>
      <w:r>
        <w:rPr>
          <w:rFonts w:ascii="Arial" w:hAnsi="Arial" w:cs="Arial"/>
          <w:sz w:val="21"/>
          <w:szCs w:val="21"/>
        </w:rPr>
        <w:t>oumouseover</w:t>
      </w:r>
      <w:r>
        <w:rPr>
          <w:rFonts w:ascii="Arial" w:hAnsi="Arial" w:cs="Arial"/>
          <w:sz w:val="21"/>
          <w:szCs w:val="21"/>
        </w:rPr>
        <w:t>就能达到显示隐藏</w:t>
      </w:r>
      <w:r>
        <w:rPr>
          <w:rFonts w:ascii="Arial" w:hAnsi="Arial" w:cs="Arial"/>
          <w:sz w:val="21"/>
          <w:szCs w:val="21"/>
        </w:rPr>
        <w:t>div</w:t>
      </w:r>
      <w:r>
        <w:rPr>
          <w:rFonts w:ascii="Arial" w:hAnsi="Arial" w:cs="Arial"/>
          <w:sz w:val="21"/>
          <w:szCs w:val="21"/>
        </w:rPr>
        <w:t>的效果了，但是</w:t>
      </w:r>
      <w:r>
        <w:rPr>
          <w:rFonts w:ascii="Arial" w:hAnsi="Arial" w:cs="Arial"/>
          <w:sz w:val="21"/>
          <w:szCs w:val="21"/>
        </w:rPr>
        <w:t>webdriver</w:t>
      </w:r>
      <w:r>
        <w:rPr>
          <w:rFonts w:ascii="Arial" w:hAnsi="Arial" w:cs="Arial"/>
          <w:sz w:val="21"/>
          <w:szCs w:val="21"/>
        </w:rPr>
        <w:t>取消了</w:t>
      </w:r>
      <w:r>
        <w:rPr>
          <w:rFonts w:ascii="Arial" w:hAnsi="Arial" w:cs="Arial"/>
          <w:sz w:val="21"/>
          <w:szCs w:val="21"/>
        </w:rPr>
        <w:t>fire_event</w:t>
      </w:r>
      <w:r>
        <w:rPr>
          <w:rFonts w:ascii="Arial" w:hAnsi="Arial" w:cs="Arial"/>
          <w:sz w:val="21"/>
          <w:szCs w:val="21"/>
        </w:rPr>
        <w:t>，所以这时候我们就需要求助于另一个功能强大的类，</w:t>
      </w:r>
      <w:r>
        <w:rPr>
          <w:rFonts w:ascii="Arial" w:hAnsi="Arial" w:cs="Arial"/>
          <w:sz w:val="21"/>
          <w:szCs w:val="21"/>
        </w:rPr>
        <w:t>Action</w:t>
      </w:r>
      <w:r>
        <w:rPr>
          <w:rFonts w:ascii="Arial" w:hAnsi="Arial" w:cs="Arial"/>
          <w:sz w:val="21"/>
          <w:szCs w:val="21"/>
        </w:rPr>
        <w:t>类。</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Action</w:t>
      </w:r>
      <w:r>
        <w:rPr>
          <w:rFonts w:ascii="Arial" w:hAnsi="Arial" w:cs="Arial"/>
          <w:sz w:val="21"/>
          <w:szCs w:val="21"/>
        </w:rPr>
        <w:t>类给用户提供了一些模拟用户交互方法，比如模拟</w:t>
      </w:r>
      <w:r>
        <w:rPr>
          <w:rFonts w:ascii="Arial" w:hAnsi="Arial" w:cs="Arial"/>
          <w:sz w:val="21"/>
          <w:szCs w:val="21"/>
        </w:rPr>
        <w:t>key_down</w:t>
      </w:r>
      <w:r>
        <w:rPr>
          <w:rFonts w:ascii="Arial" w:hAnsi="Arial" w:cs="Arial"/>
          <w:sz w:val="21"/>
          <w:szCs w:val="21"/>
        </w:rPr>
        <w:t>，</w:t>
      </w:r>
      <w:r>
        <w:rPr>
          <w:rFonts w:ascii="Arial" w:hAnsi="Arial" w:cs="Arial"/>
          <w:sz w:val="21"/>
          <w:szCs w:val="21"/>
        </w:rPr>
        <w:t>key_up, double_click</w:t>
      </w:r>
      <w:r>
        <w:rPr>
          <w:rFonts w:ascii="Arial" w:hAnsi="Arial" w:cs="Arial"/>
          <w:sz w:val="21"/>
          <w:szCs w:val="21"/>
        </w:rPr>
        <w:t>等。</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下面的代码使用</w:t>
      </w:r>
      <w:r>
        <w:rPr>
          <w:rFonts w:ascii="Arial" w:hAnsi="Arial" w:cs="Arial"/>
          <w:sz w:val="21"/>
          <w:szCs w:val="21"/>
        </w:rPr>
        <w:t>Action</w:t>
      </w:r>
      <w:r>
        <w:rPr>
          <w:rFonts w:ascii="Arial" w:hAnsi="Arial" w:cs="Arial"/>
          <w:sz w:val="21"/>
          <w:szCs w:val="21"/>
        </w:rPr>
        <w:t>类的</w:t>
      </w:r>
      <w:r>
        <w:rPr>
          <w:rFonts w:ascii="Arial" w:hAnsi="Arial" w:cs="Arial"/>
          <w:sz w:val="21"/>
          <w:szCs w:val="21"/>
        </w:rPr>
        <w:t>move_to</w:t>
      </w:r>
      <w:r>
        <w:rPr>
          <w:rFonts w:ascii="Arial" w:hAnsi="Arial" w:cs="Arial"/>
          <w:sz w:val="21"/>
          <w:szCs w:val="21"/>
        </w:rPr>
        <w:t>方法模拟了鼠标的悬停事件，需要注意</w:t>
      </w:r>
      <w:r>
        <w:rPr>
          <w:rFonts w:ascii="Arial" w:hAnsi="Arial" w:cs="Arial"/>
          <w:sz w:val="21"/>
          <w:szCs w:val="21"/>
        </w:rPr>
        <w:t>3</w:t>
      </w:r>
      <w:r>
        <w:rPr>
          <w:rFonts w:ascii="Arial" w:hAnsi="Arial" w:cs="Arial"/>
          <w:sz w:val="21"/>
          <w:szCs w:val="21"/>
        </w:rPr>
        <w:t>点：</w:t>
      </w:r>
    </w:p>
    <w:p w:rsidR="008C526C" w:rsidRDefault="008C526C" w:rsidP="008F1DD4">
      <w:pPr>
        <w:pStyle w:val="a7"/>
        <w:numPr>
          <w:ilvl w:val="0"/>
          <w:numId w:val="9"/>
        </w:numPr>
        <w:shd w:val="clear" w:color="auto" w:fill="FFFFFF"/>
        <w:spacing w:line="390" w:lineRule="atLeast"/>
        <w:rPr>
          <w:rFonts w:ascii="Arial" w:hAnsi="Arial" w:cs="Arial"/>
          <w:sz w:val="21"/>
          <w:szCs w:val="21"/>
        </w:rPr>
      </w:pPr>
      <w:r>
        <w:rPr>
          <w:rFonts w:ascii="Arial" w:hAnsi="Arial" w:cs="Arial"/>
          <w:sz w:val="21"/>
          <w:szCs w:val="21"/>
        </w:rPr>
        <w:t>Action</w:t>
      </w:r>
      <w:proofErr w:type="gramStart"/>
      <w:r>
        <w:rPr>
          <w:rFonts w:ascii="Arial" w:hAnsi="Arial" w:cs="Arial"/>
          <w:sz w:val="21"/>
          <w:szCs w:val="21"/>
        </w:rPr>
        <w:t>类并不</w:t>
      </w:r>
      <w:proofErr w:type="gramEnd"/>
      <w:r>
        <w:rPr>
          <w:rFonts w:ascii="Arial" w:hAnsi="Arial" w:cs="Arial"/>
          <w:sz w:val="21"/>
          <w:szCs w:val="21"/>
        </w:rPr>
        <w:t>需要显示的实例化，调用时只需要通过</w:t>
      </w:r>
      <w:r>
        <w:rPr>
          <w:rFonts w:ascii="Arial" w:hAnsi="Arial" w:cs="Arial"/>
          <w:sz w:val="21"/>
          <w:szCs w:val="21"/>
        </w:rPr>
        <w:t>driver.action</w:t>
      </w:r>
      <w:r>
        <w:rPr>
          <w:rFonts w:ascii="Arial" w:hAnsi="Arial" w:cs="Arial"/>
          <w:sz w:val="21"/>
          <w:szCs w:val="21"/>
        </w:rPr>
        <w:t>直接调用该实例既可；</w:t>
      </w:r>
    </w:p>
    <w:p w:rsidR="008C526C" w:rsidRDefault="008C526C" w:rsidP="008F1DD4">
      <w:pPr>
        <w:pStyle w:val="a7"/>
        <w:numPr>
          <w:ilvl w:val="0"/>
          <w:numId w:val="9"/>
        </w:numPr>
        <w:shd w:val="clear" w:color="auto" w:fill="FFFFFF"/>
        <w:spacing w:line="390" w:lineRule="atLeast"/>
        <w:rPr>
          <w:rFonts w:ascii="Arial" w:hAnsi="Arial" w:cs="Arial"/>
          <w:sz w:val="21"/>
          <w:szCs w:val="21"/>
        </w:rPr>
      </w:pPr>
      <w:r>
        <w:rPr>
          <w:rFonts w:ascii="Arial" w:hAnsi="Arial" w:cs="Arial"/>
          <w:sz w:val="21"/>
          <w:szCs w:val="21"/>
        </w:rPr>
        <w:t>move_to</w:t>
      </w:r>
      <w:r>
        <w:rPr>
          <w:rFonts w:ascii="Arial" w:hAnsi="Arial" w:cs="Arial"/>
          <w:sz w:val="21"/>
          <w:szCs w:val="21"/>
        </w:rPr>
        <w:t>方法执行完毕后悬停的效果也就消失了，所以代码中使用了循环</w:t>
      </w:r>
      <w:r>
        <w:rPr>
          <w:rFonts w:ascii="Arial" w:hAnsi="Arial" w:cs="Arial"/>
          <w:sz w:val="21"/>
          <w:szCs w:val="21"/>
        </w:rPr>
        <w:t>10</w:t>
      </w:r>
      <w:r>
        <w:rPr>
          <w:rFonts w:ascii="Arial" w:hAnsi="Arial" w:cs="Arial"/>
          <w:sz w:val="21"/>
          <w:szCs w:val="21"/>
        </w:rPr>
        <w:t>次的方法来人为</w:t>
      </w:r>
      <w:r>
        <w:rPr>
          <w:rFonts w:ascii="Arial" w:hAnsi="Arial" w:cs="Arial"/>
          <w:sz w:val="21"/>
          <w:szCs w:val="21"/>
        </w:rPr>
        <w:t>"</w:t>
      </w:r>
      <w:r>
        <w:rPr>
          <w:rFonts w:ascii="Arial" w:hAnsi="Arial" w:cs="Arial"/>
          <w:sz w:val="21"/>
          <w:szCs w:val="21"/>
        </w:rPr>
        <w:t>延长</w:t>
      </w:r>
      <w:r>
        <w:rPr>
          <w:rFonts w:ascii="Arial" w:hAnsi="Arial" w:cs="Arial"/>
          <w:sz w:val="21"/>
          <w:szCs w:val="21"/>
        </w:rPr>
        <w:t>"</w:t>
      </w:r>
      <w:r>
        <w:rPr>
          <w:rFonts w:ascii="Arial" w:hAnsi="Arial" w:cs="Arial"/>
          <w:sz w:val="21"/>
          <w:szCs w:val="21"/>
        </w:rPr>
        <w:t>事件的持续时间；</w:t>
      </w:r>
    </w:p>
    <w:p w:rsidR="008C526C" w:rsidRDefault="008C526C" w:rsidP="008F1DD4">
      <w:pPr>
        <w:pStyle w:val="a7"/>
        <w:numPr>
          <w:ilvl w:val="0"/>
          <w:numId w:val="9"/>
        </w:numPr>
        <w:shd w:val="clear" w:color="auto" w:fill="FFFFFF"/>
        <w:spacing w:line="390" w:lineRule="atLeast"/>
        <w:rPr>
          <w:rFonts w:ascii="Arial" w:hAnsi="Arial" w:cs="Arial"/>
          <w:sz w:val="21"/>
          <w:szCs w:val="21"/>
        </w:rPr>
      </w:pPr>
      <w:r>
        <w:rPr>
          <w:rFonts w:ascii="Arial" w:hAnsi="Arial" w:cs="Arial"/>
          <w:sz w:val="21"/>
          <w:szCs w:val="21"/>
        </w:rPr>
        <w:t>调用</w:t>
      </w:r>
      <w:r>
        <w:rPr>
          <w:rFonts w:ascii="Arial" w:hAnsi="Arial" w:cs="Arial"/>
          <w:sz w:val="21"/>
          <w:szCs w:val="21"/>
        </w:rPr>
        <w:t>move_to</w:t>
      </w:r>
      <w:r>
        <w:rPr>
          <w:rFonts w:ascii="Arial" w:hAnsi="Arial" w:cs="Arial"/>
          <w:sz w:val="21"/>
          <w:szCs w:val="21"/>
        </w:rPr>
        <w:t>方法只是注册但并未真正的触发实际动作，需要调用</w:t>
      </w:r>
      <w:r>
        <w:rPr>
          <w:rStyle w:val="a6"/>
          <w:rFonts w:ascii="Arial" w:hAnsi="Arial" w:cs="Arial"/>
          <w:sz w:val="21"/>
          <w:szCs w:val="21"/>
        </w:rPr>
        <w:t>perform</w:t>
      </w:r>
      <w:r>
        <w:rPr>
          <w:rFonts w:ascii="Arial" w:hAnsi="Arial" w:cs="Arial"/>
          <w:sz w:val="21"/>
          <w:szCs w:val="21"/>
        </w:rPr>
        <w:t>方法来执行注册了的动作；</w:t>
      </w:r>
    </w:p>
    <w:p w:rsidR="008C526C" w:rsidRDefault="008C526C" w:rsidP="008C526C">
      <w:pPr>
        <w:shd w:val="clear" w:color="auto" w:fill="E7E5DC"/>
        <w:spacing w:beforeAutospacing="1" w:afterAutospacing="1" w:line="390" w:lineRule="atLeast"/>
        <w:ind w:left="720"/>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55" w:tooltip="view plain" w:history="1">
        <w:r>
          <w:rPr>
            <w:rStyle w:val="a5"/>
            <w:rFonts w:ascii="Consolas" w:hAnsi="Consolas" w:cs="Consolas"/>
            <w:sz w:val="18"/>
            <w:szCs w:val="18"/>
          </w:rPr>
          <w:t>view plain</w:t>
        </w:r>
      </w:hyperlink>
      <w:hyperlink r:id="rId56" w:tooltip="copy" w:history="1">
        <w:r>
          <w:rPr>
            <w:rFonts w:ascii="Consolas" w:hAnsi="Consolas" w:cs="Consolas"/>
            <w:color w:val="CA0000"/>
            <w:sz w:val="18"/>
            <w:szCs w:val="18"/>
          </w:rPr>
          <w:t>copy</w:t>
        </w:r>
      </w:hyperlink>
      <w:hyperlink r:id="rId57" w:tooltip="print" w:history="1">
        <w:r>
          <w:rPr>
            <w:rFonts w:ascii="Consolas" w:hAnsi="Consolas" w:cs="Consolas"/>
            <w:color w:val="CA0000"/>
            <w:sz w:val="18"/>
            <w:szCs w:val="18"/>
          </w:rPr>
          <w:t>print</w:t>
        </w:r>
      </w:hyperlink>
      <w:hyperlink r:id="rId58" w:tooltip="?" w:history="1">
        <w:r>
          <w:rPr>
            <w:rFonts w:ascii="Consolas" w:hAnsi="Consolas" w:cs="Consolas"/>
            <w:color w:val="CA0000"/>
            <w:sz w:val="18"/>
            <w:szCs w:val="18"/>
          </w:rPr>
          <w:t>?</w:t>
        </w:r>
      </w:hyperlink>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require 'rubygems'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require 'selenium-webdriver'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dr = Selenium::WebDriver.for :firefox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select_file = 'file:///'.concat File.expand_path(File.join(File.dirname(__FILE__), 'fire_event.html'))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dr.navigate.to select_file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lastRenderedPageBreak/>
        <w:t>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m = dr.find_element(:css =&gt; '.mo')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10.times do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    dr.action.move_to(m).perform  </w:t>
      </w:r>
    </w:p>
    <w:p w:rsidR="008C526C" w:rsidRPr="008F1DD4" w:rsidRDefault="008C526C" w:rsidP="008F1DD4">
      <w:pPr>
        <w:widowControl/>
        <w:numPr>
          <w:ilvl w:val="0"/>
          <w:numId w:val="58"/>
        </w:numPr>
        <w:shd w:val="clear" w:color="auto" w:fill="E7E5DC"/>
        <w:spacing w:before="100" w:beforeAutospacing="1" w:after="100" w:afterAutospacing="1" w:line="20" w:lineRule="atLeast"/>
        <w:jc w:val="left"/>
        <w:rPr>
          <w:rStyle w:val="keyword2"/>
        </w:rPr>
      </w:pPr>
      <w:r w:rsidRPr="008F1DD4">
        <w:rPr>
          <w:rStyle w:val="keyword2"/>
        </w:rPr>
        <w:t>end  </w:t>
      </w:r>
    </w:p>
    <w:p w:rsidR="008C526C" w:rsidRDefault="008C526C" w:rsidP="008C526C">
      <w:pPr>
        <w:pStyle w:val="HTML"/>
        <w:shd w:val="clear" w:color="auto" w:fill="FFFFFF"/>
        <w:spacing w:line="390" w:lineRule="atLeast"/>
        <w:ind w:left="720"/>
        <w:rPr>
          <w:vanish/>
        </w:rPr>
      </w:pPr>
      <w:r>
        <w:rPr>
          <w:vanish/>
        </w:rPr>
        <w:t>require 'rubygems'</w:t>
      </w:r>
    </w:p>
    <w:p w:rsidR="008C526C" w:rsidRDefault="008C526C" w:rsidP="008C526C">
      <w:pPr>
        <w:pStyle w:val="HTML"/>
        <w:shd w:val="clear" w:color="auto" w:fill="FFFFFF"/>
        <w:spacing w:line="390" w:lineRule="atLeast"/>
        <w:ind w:left="720"/>
        <w:rPr>
          <w:vanish/>
        </w:rPr>
      </w:pPr>
      <w:r>
        <w:rPr>
          <w:vanish/>
        </w:rPr>
        <w:t>require 'selenium-webdriver'</w:t>
      </w:r>
    </w:p>
    <w:p w:rsidR="008C526C" w:rsidRDefault="008C526C" w:rsidP="008C526C">
      <w:pPr>
        <w:pStyle w:val="HTML"/>
        <w:shd w:val="clear" w:color="auto" w:fill="FFFFFF"/>
        <w:spacing w:line="390" w:lineRule="atLeast"/>
        <w:ind w:left="720"/>
        <w:rPr>
          <w:vanish/>
        </w:rPr>
      </w:pPr>
      <w:r>
        <w:rPr>
          <w:vanish/>
        </w:rPr>
        <w:t>dr = Selenium::WebDriver.for :firefox</w:t>
      </w:r>
    </w:p>
    <w:p w:rsidR="008C526C" w:rsidRDefault="008C526C" w:rsidP="008C526C">
      <w:pPr>
        <w:pStyle w:val="HTML"/>
        <w:shd w:val="clear" w:color="auto" w:fill="FFFFFF"/>
        <w:spacing w:line="390" w:lineRule="atLeast"/>
        <w:ind w:left="720"/>
        <w:rPr>
          <w:vanish/>
        </w:rPr>
      </w:pPr>
      <w:r>
        <w:rPr>
          <w:vanish/>
        </w:rPr>
        <w:t>select_file = 'file:///'.concat File.expand_path(File.join(File.dirname(__FILE__), 'fire_event.html'))</w:t>
      </w:r>
    </w:p>
    <w:p w:rsidR="008C526C" w:rsidRDefault="008C526C" w:rsidP="008C526C">
      <w:pPr>
        <w:pStyle w:val="HTML"/>
        <w:shd w:val="clear" w:color="auto" w:fill="FFFFFF"/>
        <w:spacing w:line="390" w:lineRule="atLeast"/>
        <w:ind w:left="720"/>
        <w:rPr>
          <w:vanish/>
        </w:rPr>
      </w:pPr>
      <w:r>
        <w:rPr>
          <w:vanish/>
        </w:rPr>
        <w:t>dr.navigate.to select_file</w:t>
      </w:r>
    </w:p>
    <w:p w:rsidR="008C526C" w:rsidRDefault="008C526C" w:rsidP="008C526C">
      <w:pPr>
        <w:pStyle w:val="HTML"/>
        <w:shd w:val="clear" w:color="auto" w:fill="FFFFFF"/>
        <w:spacing w:line="390" w:lineRule="atLeast"/>
        <w:ind w:left="720"/>
        <w:rPr>
          <w:vanish/>
        </w:rPr>
      </w:pPr>
    </w:p>
    <w:p w:rsidR="008C526C" w:rsidRDefault="008C526C" w:rsidP="008C526C">
      <w:pPr>
        <w:pStyle w:val="HTML"/>
        <w:shd w:val="clear" w:color="auto" w:fill="FFFFFF"/>
        <w:spacing w:line="390" w:lineRule="atLeast"/>
        <w:ind w:left="720"/>
        <w:rPr>
          <w:vanish/>
        </w:rPr>
      </w:pPr>
      <w:r>
        <w:rPr>
          <w:vanish/>
        </w:rPr>
        <w:t>m = dr.find_element(:css =&gt; '.mo')</w:t>
      </w:r>
    </w:p>
    <w:p w:rsidR="008C526C" w:rsidRDefault="008C526C" w:rsidP="008C526C">
      <w:pPr>
        <w:pStyle w:val="HTML"/>
        <w:shd w:val="clear" w:color="auto" w:fill="FFFFFF"/>
        <w:spacing w:line="390" w:lineRule="atLeast"/>
        <w:ind w:left="720"/>
        <w:rPr>
          <w:vanish/>
        </w:rPr>
      </w:pPr>
      <w:r>
        <w:rPr>
          <w:vanish/>
        </w:rPr>
        <w:t xml:space="preserve">10.times do </w:t>
      </w:r>
    </w:p>
    <w:p w:rsidR="008C526C" w:rsidRDefault="008C526C" w:rsidP="008C526C">
      <w:pPr>
        <w:pStyle w:val="HTML"/>
        <w:shd w:val="clear" w:color="auto" w:fill="FFFFFF"/>
        <w:spacing w:line="390" w:lineRule="atLeast"/>
        <w:ind w:left="720"/>
        <w:rPr>
          <w:vanish/>
        </w:rPr>
      </w:pPr>
      <w:r>
        <w:rPr>
          <w:vanish/>
        </w:rPr>
        <w:tab/>
        <w:t>dr.action.move_to(m).perform</w:t>
      </w:r>
    </w:p>
    <w:p w:rsidR="008C526C" w:rsidRDefault="008C526C" w:rsidP="008C526C">
      <w:pPr>
        <w:pStyle w:val="HTML"/>
        <w:shd w:val="clear" w:color="auto" w:fill="FFFFFF"/>
        <w:spacing w:line="390" w:lineRule="atLeast"/>
        <w:ind w:left="720"/>
        <w:rPr>
          <w:vanish/>
        </w:rPr>
      </w:pPr>
      <w:r>
        <w:rPr>
          <w:vanish/>
        </w:rPr>
        <w:t>end</w:t>
      </w:r>
    </w:p>
    <w:p w:rsidR="008C526C" w:rsidRDefault="008C526C" w:rsidP="008C526C">
      <w:pPr>
        <w:pStyle w:val="a7"/>
        <w:shd w:val="clear" w:color="auto" w:fill="FFFFFF"/>
        <w:spacing w:line="390" w:lineRule="atLeast"/>
        <w:ind w:left="720"/>
        <w:rPr>
          <w:rFonts w:ascii="Arial" w:hAnsi="Arial" w:cs="Arial"/>
          <w:sz w:val="21"/>
          <w:szCs w:val="21"/>
        </w:rPr>
      </w:pPr>
      <w:r>
        <w:rPr>
          <w:rFonts w:ascii="Arial" w:hAnsi="Arial" w:cs="Arial"/>
          <w:sz w:val="21"/>
          <w:szCs w:val="21"/>
        </w:rPr>
        <w:t>另外也可以直接调用</w:t>
      </w:r>
      <w:r>
        <w:rPr>
          <w:rFonts w:ascii="Arial" w:hAnsi="Arial" w:cs="Arial"/>
          <w:sz w:val="21"/>
          <w:szCs w:val="21"/>
        </w:rPr>
        <w:t>js</w:t>
      </w:r>
      <w:r>
        <w:rPr>
          <w:rFonts w:ascii="Arial" w:hAnsi="Arial" w:cs="Arial"/>
          <w:sz w:val="21"/>
          <w:szCs w:val="21"/>
        </w:rPr>
        <w:t>引擎执行</w:t>
      </w:r>
      <w:r>
        <w:rPr>
          <w:rFonts w:ascii="Arial" w:hAnsi="Arial" w:cs="Arial"/>
          <w:sz w:val="21"/>
          <w:szCs w:val="21"/>
        </w:rPr>
        <w:t>show_tips</w:t>
      </w:r>
      <w:r>
        <w:rPr>
          <w:rFonts w:ascii="Arial" w:hAnsi="Arial" w:cs="Arial"/>
          <w:sz w:val="21"/>
          <w:szCs w:val="21"/>
        </w:rPr>
        <w:t>函数，这样就不需要去模拟事件了。</w:t>
      </w:r>
    </w:p>
    <w:p w:rsidR="008C526C" w:rsidRDefault="008C526C" w:rsidP="008C526C">
      <w:pPr>
        <w:shd w:val="clear" w:color="auto" w:fill="E7E5DC"/>
        <w:spacing w:beforeAutospacing="1" w:afterAutospacing="1" w:line="390" w:lineRule="atLeast"/>
        <w:ind w:left="720"/>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59" w:tooltip="view plain" w:history="1">
        <w:r>
          <w:rPr>
            <w:rStyle w:val="a5"/>
            <w:rFonts w:ascii="Consolas" w:hAnsi="Consolas" w:cs="Consolas"/>
            <w:sz w:val="18"/>
            <w:szCs w:val="18"/>
          </w:rPr>
          <w:t>view plain</w:t>
        </w:r>
      </w:hyperlink>
      <w:hyperlink r:id="rId60" w:tooltip="copy" w:history="1">
        <w:r>
          <w:rPr>
            <w:rFonts w:ascii="Consolas" w:hAnsi="Consolas" w:cs="Consolas"/>
            <w:color w:val="CA0000"/>
            <w:sz w:val="18"/>
            <w:szCs w:val="18"/>
          </w:rPr>
          <w:t>copy</w:t>
        </w:r>
      </w:hyperlink>
      <w:hyperlink r:id="rId61" w:tooltip="print" w:history="1">
        <w:r>
          <w:rPr>
            <w:rFonts w:ascii="Consolas" w:hAnsi="Consolas" w:cs="Consolas"/>
            <w:color w:val="CA0000"/>
            <w:sz w:val="18"/>
            <w:szCs w:val="18"/>
          </w:rPr>
          <w:t>print</w:t>
        </w:r>
      </w:hyperlink>
      <w:hyperlink r:id="rId62" w:tooltip="?" w:history="1">
        <w:r>
          <w:rPr>
            <w:rFonts w:ascii="Consolas" w:hAnsi="Consolas" w:cs="Consolas"/>
            <w:color w:val="CA0000"/>
            <w:sz w:val="18"/>
            <w:szCs w:val="18"/>
          </w:rPr>
          <w:t>?</w:t>
        </w:r>
      </w:hyperlink>
    </w:p>
    <w:p w:rsidR="008C526C" w:rsidRPr="008F1DD4" w:rsidRDefault="008C526C" w:rsidP="008F1DD4">
      <w:pPr>
        <w:widowControl/>
        <w:numPr>
          <w:ilvl w:val="0"/>
          <w:numId w:val="59"/>
        </w:numPr>
        <w:shd w:val="clear" w:color="auto" w:fill="E7E5DC"/>
        <w:spacing w:before="100" w:beforeAutospacing="1" w:after="100" w:afterAutospacing="1" w:line="20" w:lineRule="atLeast"/>
        <w:jc w:val="left"/>
        <w:rPr>
          <w:rStyle w:val="keyword2"/>
        </w:rPr>
      </w:pPr>
      <w:r w:rsidRPr="008F1DD4">
        <w:rPr>
          <w:rStyle w:val="keyword2"/>
        </w:rPr>
        <w:t>js = %q[show_tips();]  </w:t>
      </w:r>
    </w:p>
    <w:p w:rsidR="008C526C" w:rsidRPr="008F1DD4" w:rsidRDefault="008C526C" w:rsidP="008F1DD4">
      <w:pPr>
        <w:widowControl/>
        <w:numPr>
          <w:ilvl w:val="0"/>
          <w:numId w:val="59"/>
        </w:numPr>
        <w:shd w:val="clear" w:color="auto" w:fill="E7E5DC"/>
        <w:spacing w:before="100" w:beforeAutospacing="1" w:after="100" w:afterAutospacing="1" w:line="20" w:lineRule="atLeast"/>
        <w:jc w:val="left"/>
        <w:rPr>
          <w:rStyle w:val="keyword2"/>
        </w:rPr>
      </w:pPr>
      <w:r w:rsidRPr="008F1DD4">
        <w:rPr>
          <w:rStyle w:val="keyword2"/>
        </w:rPr>
        <w:t>dr.execute_script js  </w:t>
      </w:r>
    </w:p>
    <w:p w:rsidR="008C526C" w:rsidRDefault="008C526C" w:rsidP="00147D58">
      <w:pPr>
        <w:pStyle w:val="7"/>
        <w:numPr>
          <w:ilvl w:val="2"/>
          <w:numId w:val="1"/>
        </w:numPr>
      </w:pPr>
      <w:bookmarkStart w:id="97" w:name="_Toc359676007"/>
      <w:r>
        <w:rPr>
          <w:rFonts w:hint="eastAsia"/>
        </w:rPr>
        <w:t>如何处理</w:t>
      </w:r>
      <w:r>
        <w:rPr>
          <w:rFonts w:hint="eastAsia"/>
        </w:rPr>
        <w:t>table</w:t>
      </w:r>
      <w:bookmarkEnd w:id="97"/>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Table</w:t>
      </w:r>
      <w:r>
        <w:rPr>
          <w:rFonts w:ascii="Arial" w:hAnsi="Arial" w:cs="Arial"/>
          <w:sz w:val="21"/>
          <w:szCs w:val="21"/>
        </w:rPr>
        <w:t>对象是自动化测试中经常需要处理的对象。由于</w:t>
      </w:r>
      <w:r>
        <w:rPr>
          <w:rFonts w:ascii="Arial" w:hAnsi="Arial" w:cs="Arial"/>
          <w:sz w:val="21"/>
          <w:szCs w:val="21"/>
        </w:rPr>
        <w:t>webdriver</w:t>
      </w:r>
      <w:r>
        <w:rPr>
          <w:rFonts w:ascii="Arial" w:hAnsi="Arial" w:cs="Arial"/>
          <w:sz w:val="21"/>
          <w:szCs w:val="21"/>
        </w:rPr>
        <w:t>中没有专门的</w:t>
      </w:r>
      <w:r>
        <w:rPr>
          <w:rFonts w:ascii="Arial" w:hAnsi="Arial" w:cs="Arial"/>
          <w:sz w:val="21"/>
          <w:szCs w:val="21"/>
        </w:rPr>
        <w:t>table</w:t>
      </w:r>
      <w:r>
        <w:rPr>
          <w:rFonts w:ascii="Arial" w:hAnsi="Arial" w:cs="Arial"/>
          <w:sz w:val="21"/>
          <w:szCs w:val="21"/>
        </w:rPr>
        <w:t>类，所以我们需要简单的封装出一个易用易扩展的</w:t>
      </w:r>
      <w:r>
        <w:rPr>
          <w:rFonts w:ascii="Arial" w:hAnsi="Arial" w:cs="Arial"/>
          <w:sz w:val="21"/>
          <w:szCs w:val="21"/>
        </w:rPr>
        <w:t>Table</w:t>
      </w:r>
      <w:r>
        <w:rPr>
          <w:rFonts w:ascii="Arial" w:hAnsi="Arial" w:cs="Arial"/>
          <w:sz w:val="21"/>
          <w:szCs w:val="21"/>
        </w:rPr>
        <w:t>类来帮助简化代码。</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63" w:tooltip="view plain" w:history="1">
        <w:r>
          <w:rPr>
            <w:rStyle w:val="a5"/>
            <w:rFonts w:ascii="Consolas" w:hAnsi="Consolas" w:cs="Consolas"/>
            <w:sz w:val="18"/>
            <w:szCs w:val="18"/>
          </w:rPr>
          <w:t>view plain</w:t>
        </w:r>
      </w:hyperlink>
      <w:hyperlink r:id="rId64" w:tooltip="copy" w:history="1">
        <w:r>
          <w:rPr>
            <w:rStyle w:val="a5"/>
            <w:rFonts w:ascii="Consolas" w:hAnsi="Consolas" w:cs="Consolas"/>
            <w:sz w:val="18"/>
            <w:szCs w:val="18"/>
          </w:rPr>
          <w:t>copy</w:t>
        </w:r>
      </w:hyperlink>
      <w:hyperlink r:id="rId65" w:tooltip="print" w:history="1">
        <w:r>
          <w:rPr>
            <w:rStyle w:val="a5"/>
            <w:rFonts w:ascii="Consolas" w:hAnsi="Consolas" w:cs="Consolas"/>
            <w:sz w:val="18"/>
            <w:szCs w:val="18"/>
          </w:rPr>
          <w:t>print</w:t>
        </w:r>
      </w:hyperlink>
      <w:hyperlink r:id="rId66" w:tooltip="?" w:history="1">
        <w:r>
          <w:rPr>
            <w:rStyle w:val="a5"/>
            <w:rFonts w:ascii="Consolas" w:hAnsi="Consolas" w:cs="Consolas"/>
            <w:sz w:val="18"/>
            <w:szCs w:val="18"/>
          </w:rPr>
          <w:t>?</w:t>
        </w:r>
      </w:hyperlink>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module EasyWrap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class EasyWrapError &lt; StandardError;end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class NotValidElementError &lt; EasyWrapError;end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class IncorrectdIndexError &lt; EasyWrapError;end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class TableBase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attr_reader :e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initialize 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raise NotValidElementError unless e.is_a?(Selenium::WebDriver::Element)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@e</w:t>
      </w:r>
      <w:r w:rsidRPr="008F1DD4">
        <w:rPr>
          <w:rStyle w:val="keyword2"/>
        </w:rPr>
        <w:t> = 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method_missing(m, *params, &amp;blk)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@e</w:t>
      </w:r>
      <w:r w:rsidRPr="008F1DD4">
        <w:rPr>
          <w:rStyle w:val="keyword2"/>
        </w:rPr>
        <w:t>.send(m, *params) if </w:t>
      </w:r>
      <w:r w:rsidRPr="008F1DD4">
        <w:rPr>
          <w:rStyle w:val="keyword2"/>
          <w:b/>
          <w:bCs/>
        </w:rPr>
        <w:t>@e</w:t>
      </w:r>
      <w:r w:rsidRPr="008F1DD4">
        <w:rPr>
          <w:rStyle w:val="keyword2"/>
        </w:rPr>
        <w:t>.respond_to?(m)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#TableBase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class Table &lt; TableBase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initialize 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super(e)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__rows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__rows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@rows</w:t>
      </w:r>
      <w:r w:rsidRPr="008F1DD4">
        <w:rPr>
          <w:rStyle w:val="keyword2"/>
        </w:rPr>
        <w:t> = </w:t>
      </w:r>
      <w:r w:rsidRPr="008F1DD4">
        <w:rPr>
          <w:rStyle w:val="keyword2"/>
          <w:b/>
          <w:bCs/>
        </w:rPr>
        <w:t>@e</w:t>
      </w:r>
      <w:r w:rsidRPr="008F1DD4">
        <w:rPr>
          <w:rStyle w:val="keyword2"/>
        </w:rPr>
        <w:t>.find_elements(:css =&gt; 'tr')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private :__rows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lastRenderedPageBreak/>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rows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all_rows = []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@rows</w:t>
      </w:r>
      <w:r w:rsidRPr="008F1DD4">
        <w:rPr>
          <w:rStyle w:val="keyword2"/>
        </w:rPr>
        <w:t>.each { |r| rows &lt;&lt; TableRow.new(r)}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all_rows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row_count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@rows</w:t>
      </w:r>
      <w:r w:rsidRPr="008F1DD4">
        <w:rPr>
          <w:rStyle w:val="keyword2"/>
        </w:rPr>
        <w:t>.size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valid_index? 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TableRow.new </w:t>
      </w:r>
      <w:r w:rsidRPr="008F1DD4">
        <w:rPr>
          <w:rStyle w:val="keyword2"/>
          <w:b/>
          <w:bCs/>
        </w:rPr>
        <w:t>@rows</w:t>
      </w:r>
      <w:r w:rsidRPr="008F1DD4">
        <w:rPr>
          <w:rStyle w:val="keyword2"/>
        </w:rPr>
        <w:t>[index]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valid_index?(index)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raise IncorrectdIndexError if index.to_i &gt; row_count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#Table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class TableRow &lt; TableBase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initialize 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super(e)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__cells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__cells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@cells</w:t>
      </w:r>
      <w:r w:rsidRPr="008F1DD4">
        <w:rPr>
          <w:rStyle w:val="keyword2"/>
        </w:rPr>
        <w:t> = </w:t>
      </w:r>
      <w:r w:rsidRPr="008F1DD4">
        <w:rPr>
          <w:rStyle w:val="keyword2"/>
          <w:b/>
          <w:bCs/>
        </w:rPr>
        <w:t>@e</w:t>
      </w:r>
      <w:r w:rsidRPr="008F1DD4">
        <w:rPr>
          <w:rStyle w:val="keyword2"/>
        </w:rPr>
        <w:t>.find_elements(:tag_name =&gt; 'td')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 </w:t>
      </w:r>
      <w:r w:rsidRPr="008F1DD4">
        <w:rPr>
          <w:rStyle w:val="keyword2"/>
        </w:rPr>
        <w:t>如果找不到</w:t>
      </w:r>
      <w:r w:rsidRPr="008F1DD4">
        <w:rPr>
          <w:rStyle w:val="keyword2"/>
        </w:rPr>
        <w:t>td</w:t>
      </w:r>
      <w:r w:rsidRPr="008F1DD4">
        <w:rPr>
          <w:rStyle w:val="keyword2"/>
        </w:rPr>
        <w:t>那么试着去找</w:t>
      </w:r>
      <w:r w:rsidRPr="008F1DD4">
        <w:rPr>
          <w:rStyle w:val="keyword2"/>
        </w:rPr>
        <w:t>th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@cells</w:t>
      </w:r>
      <w:r w:rsidRPr="008F1DD4">
        <w:rPr>
          <w:rStyle w:val="keyword2"/>
        </w:rPr>
        <w:t> = </w:t>
      </w:r>
      <w:r w:rsidRPr="008F1DD4">
        <w:rPr>
          <w:rStyle w:val="keyword2"/>
          <w:b/>
          <w:bCs/>
        </w:rPr>
        <w:t>@e</w:t>
      </w:r>
      <w:r w:rsidRPr="008F1DD4">
        <w:rPr>
          <w:rStyle w:val="keyword2"/>
        </w:rPr>
        <w:t>.find_</w:t>
      </w:r>
      <w:proofErr w:type="gramStart"/>
      <w:r w:rsidRPr="008F1DD4">
        <w:rPr>
          <w:rStyle w:val="keyword2"/>
        </w:rPr>
        <w:t>elements(</w:t>
      </w:r>
      <w:proofErr w:type="gramEnd"/>
      <w:r w:rsidRPr="008F1DD4">
        <w:rPr>
          <w:rStyle w:val="keyword2"/>
        </w:rPr>
        <w:t>:tag_name =&gt; 'th') if </w:t>
      </w:r>
      <w:r w:rsidRPr="008F1DD4">
        <w:rPr>
          <w:rStyle w:val="keyword2"/>
          <w:b/>
          <w:bCs/>
        </w:rPr>
        <w:t>@cells</w:t>
      </w:r>
      <w:r w:rsidRPr="008F1DD4">
        <w:rPr>
          <w:rStyle w:val="keyword2"/>
        </w:rPr>
        <w:t>.empty?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private :__cells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cells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all_cells = []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@cells</w:t>
      </w:r>
      <w:r w:rsidRPr="008F1DD4">
        <w:rPr>
          <w:rStyle w:val="keyword2"/>
        </w:rPr>
        <w:t>.each {|c| all_cells &lt;&lt; TableCell.new(c)}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cell_count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b/>
          <w:bCs/>
        </w:rPr>
        <w:t>@cells</w:t>
      </w:r>
      <w:r w:rsidRPr="008F1DD4">
        <w:rPr>
          <w:rStyle w:val="keyword2"/>
        </w:rPr>
        <w:t>.size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lastRenderedPageBreak/>
        <w:t>            valid_index? 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TableCell.new </w:t>
      </w:r>
      <w:r w:rsidRPr="008F1DD4">
        <w:rPr>
          <w:rStyle w:val="keyword2"/>
          <w:b/>
          <w:bCs/>
        </w:rPr>
        <w:t>@cells</w:t>
      </w:r>
      <w:r w:rsidRPr="008F1DD4">
        <w:rPr>
          <w:rStyle w:val="keyword2"/>
        </w:rPr>
        <w:t>[index]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def valid_index?(index)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raise IncorrectdIndexError if index.to_i &gt; cell_count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#TableRow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class TableCell &lt; TableBase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    end #TableCell   </w:t>
      </w:r>
    </w:p>
    <w:p w:rsidR="008C526C" w:rsidRPr="008F1DD4" w:rsidRDefault="008C526C" w:rsidP="008F1DD4">
      <w:pPr>
        <w:widowControl/>
        <w:numPr>
          <w:ilvl w:val="0"/>
          <w:numId w:val="60"/>
        </w:numPr>
        <w:shd w:val="clear" w:color="auto" w:fill="E7E5DC"/>
        <w:spacing w:before="100" w:beforeAutospacing="1" w:after="100" w:afterAutospacing="1" w:line="20" w:lineRule="atLeast"/>
        <w:jc w:val="left"/>
        <w:rPr>
          <w:rStyle w:val="keyword2"/>
        </w:rPr>
      </w:pPr>
      <w:r w:rsidRPr="008F1DD4">
        <w:rPr>
          <w:rStyle w:val="keyword2"/>
        </w:rPr>
        <w:t>end #EasyWrap  </w:t>
      </w:r>
    </w:p>
    <w:p w:rsidR="008C526C" w:rsidRDefault="008C526C" w:rsidP="008C526C">
      <w:pPr>
        <w:pStyle w:val="HTML"/>
        <w:shd w:val="clear" w:color="auto" w:fill="FFFFFF"/>
        <w:spacing w:line="390" w:lineRule="atLeast"/>
        <w:rPr>
          <w:vanish/>
        </w:rPr>
      </w:pPr>
      <w:r>
        <w:rPr>
          <w:vanish/>
        </w:rPr>
        <w:t>module EasyWrap</w:t>
      </w:r>
    </w:p>
    <w:p w:rsidR="008C526C" w:rsidRDefault="008C526C" w:rsidP="008C526C">
      <w:pPr>
        <w:pStyle w:val="HTML"/>
        <w:shd w:val="clear" w:color="auto" w:fill="FFFFFF"/>
        <w:spacing w:line="390" w:lineRule="atLeast"/>
        <w:rPr>
          <w:vanish/>
        </w:rPr>
      </w:pPr>
      <w:r>
        <w:rPr>
          <w:vanish/>
        </w:rPr>
        <w:t xml:space="preserve">    class EasyWrapError &lt; StandardError;end </w:t>
      </w:r>
    </w:p>
    <w:p w:rsidR="008C526C" w:rsidRDefault="008C526C" w:rsidP="008C526C">
      <w:pPr>
        <w:pStyle w:val="HTML"/>
        <w:shd w:val="clear" w:color="auto" w:fill="FFFFFF"/>
        <w:spacing w:line="390" w:lineRule="atLeast"/>
        <w:rPr>
          <w:vanish/>
        </w:rPr>
      </w:pPr>
      <w:r>
        <w:rPr>
          <w:vanish/>
        </w:rPr>
        <w:t xml:space="preserve">    class NotValidElementError &lt; EasyWrapError;end  </w:t>
      </w:r>
    </w:p>
    <w:p w:rsidR="008C526C" w:rsidRDefault="008C526C" w:rsidP="008C526C">
      <w:pPr>
        <w:pStyle w:val="HTML"/>
        <w:shd w:val="clear" w:color="auto" w:fill="FFFFFF"/>
        <w:spacing w:line="390" w:lineRule="atLeast"/>
        <w:rPr>
          <w:vanish/>
        </w:rPr>
      </w:pPr>
      <w:r>
        <w:rPr>
          <w:vanish/>
        </w:rPr>
        <w:t xml:space="preserve">    class IncorrectdIndexError &lt; EasyWrapError;end  </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class TableBase</w:t>
      </w:r>
    </w:p>
    <w:p w:rsidR="008C526C" w:rsidRDefault="008C526C" w:rsidP="008C526C">
      <w:pPr>
        <w:pStyle w:val="HTML"/>
        <w:shd w:val="clear" w:color="auto" w:fill="FFFFFF"/>
        <w:spacing w:line="390" w:lineRule="atLeast"/>
        <w:rPr>
          <w:vanish/>
        </w:rPr>
      </w:pPr>
      <w:r>
        <w:rPr>
          <w:vanish/>
        </w:rPr>
        <w:t xml:space="preserve">        attr_reader :e</w:t>
      </w:r>
    </w:p>
    <w:p w:rsidR="008C526C" w:rsidRDefault="008C526C" w:rsidP="008C526C">
      <w:pPr>
        <w:pStyle w:val="HTML"/>
        <w:shd w:val="clear" w:color="auto" w:fill="FFFFFF"/>
        <w:spacing w:line="390" w:lineRule="atLeast"/>
        <w:rPr>
          <w:vanish/>
        </w:rPr>
      </w:pPr>
      <w:r>
        <w:rPr>
          <w:vanish/>
        </w:rPr>
        <w:t xml:space="preserve">        def initialize e</w:t>
      </w:r>
    </w:p>
    <w:p w:rsidR="008C526C" w:rsidRDefault="008C526C" w:rsidP="008C526C">
      <w:pPr>
        <w:pStyle w:val="HTML"/>
        <w:shd w:val="clear" w:color="auto" w:fill="FFFFFF"/>
        <w:spacing w:line="390" w:lineRule="atLeast"/>
        <w:rPr>
          <w:vanish/>
        </w:rPr>
      </w:pPr>
      <w:r>
        <w:rPr>
          <w:vanish/>
        </w:rPr>
        <w:t xml:space="preserve">            raise NotValidElementError unless e.is_a?(Selenium::WebDriver::Element)</w:t>
      </w:r>
    </w:p>
    <w:p w:rsidR="008C526C" w:rsidRDefault="008C526C" w:rsidP="008C526C">
      <w:pPr>
        <w:pStyle w:val="HTML"/>
        <w:shd w:val="clear" w:color="auto" w:fill="FFFFFF"/>
        <w:spacing w:line="390" w:lineRule="atLeast"/>
        <w:rPr>
          <w:vanish/>
        </w:rPr>
      </w:pPr>
      <w:r>
        <w:rPr>
          <w:vanish/>
        </w:rPr>
        <w:t xml:space="preserve">            @e = e </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method_missing(m, *params, &amp;blk)</w:t>
      </w:r>
    </w:p>
    <w:p w:rsidR="008C526C" w:rsidRDefault="008C526C" w:rsidP="008C526C">
      <w:pPr>
        <w:pStyle w:val="HTML"/>
        <w:shd w:val="clear" w:color="auto" w:fill="FFFFFF"/>
        <w:spacing w:line="390" w:lineRule="atLeast"/>
        <w:rPr>
          <w:vanish/>
        </w:rPr>
      </w:pPr>
      <w:r>
        <w:rPr>
          <w:vanish/>
        </w:rPr>
        <w:t xml:space="preserve">            @e.send(m, *params) if @e.respond_to?(m)</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 #TableBase</w:t>
      </w:r>
    </w:p>
    <w:p w:rsidR="008C526C" w:rsidRDefault="008C526C" w:rsidP="008C526C">
      <w:pPr>
        <w:pStyle w:val="HTML"/>
        <w:shd w:val="clear" w:color="auto" w:fill="FFFFFF"/>
        <w:spacing w:line="390" w:lineRule="atLeast"/>
        <w:rPr>
          <w:vanish/>
        </w:rPr>
      </w:pPr>
      <w:r>
        <w:rPr>
          <w:vanish/>
        </w:rPr>
        <w:t xml:space="preserve">    class Table &lt; TableBase</w:t>
      </w:r>
    </w:p>
    <w:p w:rsidR="008C526C" w:rsidRDefault="008C526C" w:rsidP="008C526C">
      <w:pPr>
        <w:pStyle w:val="HTML"/>
        <w:shd w:val="clear" w:color="auto" w:fill="FFFFFF"/>
        <w:spacing w:line="390" w:lineRule="atLeast"/>
        <w:rPr>
          <w:vanish/>
        </w:rPr>
      </w:pPr>
      <w:r>
        <w:rPr>
          <w:vanish/>
        </w:rPr>
        <w:t xml:space="preserve">        def initialize e</w:t>
      </w:r>
    </w:p>
    <w:p w:rsidR="008C526C" w:rsidRDefault="008C526C" w:rsidP="008C526C">
      <w:pPr>
        <w:pStyle w:val="HTML"/>
        <w:shd w:val="clear" w:color="auto" w:fill="FFFFFF"/>
        <w:spacing w:line="390" w:lineRule="atLeast"/>
        <w:rPr>
          <w:vanish/>
        </w:rPr>
      </w:pPr>
      <w:r>
        <w:rPr>
          <w:vanish/>
        </w:rPr>
        <w:t xml:space="preserve">            super(e)</w:t>
      </w:r>
    </w:p>
    <w:p w:rsidR="008C526C" w:rsidRDefault="008C526C" w:rsidP="008C526C">
      <w:pPr>
        <w:pStyle w:val="HTML"/>
        <w:shd w:val="clear" w:color="auto" w:fill="FFFFFF"/>
        <w:spacing w:line="390" w:lineRule="atLeast"/>
        <w:rPr>
          <w:vanish/>
        </w:rPr>
      </w:pPr>
      <w:r>
        <w:rPr>
          <w:vanish/>
        </w:rPr>
        <w:t xml:space="preserve">            __rows</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def __rows</w:t>
      </w:r>
    </w:p>
    <w:p w:rsidR="008C526C" w:rsidRDefault="008C526C" w:rsidP="008C526C">
      <w:pPr>
        <w:pStyle w:val="HTML"/>
        <w:shd w:val="clear" w:color="auto" w:fill="FFFFFF"/>
        <w:spacing w:line="390" w:lineRule="atLeast"/>
        <w:rPr>
          <w:vanish/>
        </w:rPr>
      </w:pPr>
      <w:r>
        <w:rPr>
          <w:vanish/>
        </w:rPr>
        <w:t xml:space="preserve">            @rows = @e.find_elements(:css =&gt; 'tr')</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private :__rows</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rows</w:t>
      </w:r>
    </w:p>
    <w:p w:rsidR="008C526C" w:rsidRDefault="008C526C" w:rsidP="008C526C">
      <w:pPr>
        <w:pStyle w:val="HTML"/>
        <w:shd w:val="clear" w:color="auto" w:fill="FFFFFF"/>
        <w:spacing w:line="390" w:lineRule="atLeast"/>
        <w:rPr>
          <w:vanish/>
        </w:rPr>
      </w:pPr>
      <w:r>
        <w:rPr>
          <w:vanish/>
        </w:rPr>
        <w:t xml:space="preserve">            all_rows = []   </w:t>
      </w:r>
    </w:p>
    <w:p w:rsidR="008C526C" w:rsidRDefault="008C526C" w:rsidP="008C526C">
      <w:pPr>
        <w:pStyle w:val="HTML"/>
        <w:shd w:val="clear" w:color="auto" w:fill="FFFFFF"/>
        <w:spacing w:line="390" w:lineRule="atLeast"/>
        <w:rPr>
          <w:vanish/>
        </w:rPr>
      </w:pPr>
      <w:r>
        <w:rPr>
          <w:vanish/>
        </w:rPr>
        <w:t xml:space="preserve">            @rows.each { |r| rows &lt;&lt; TableRow.new(r)}</w:t>
      </w:r>
    </w:p>
    <w:p w:rsidR="008C526C" w:rsidRDefault="008C526C" w:rsidP="008C526C">
      <w:pPr>
        <w:pStyle w:val="HTML"/>
        <w:shd w:val="clear" w:color="auto" w:fill="FFFFFF"/>
        <w:spacing w:line="390" w:lineRule="atLeast"/>
        <w:rPr>
          <w:vanish/>
        </w:rPr>
      </w:pPr>
      <w:r>
        <w:rPr>
          <w:vanish/>
        </w:rPr>
        <w:t xml:space="preserve">            all_rows</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row_count</w:t>
      </w:r>
    </w:p>
    <w:p w:rsidR="008C526C" w:rsidRDefault="008C526C" w:rsidP="008C526C">
      <w:pPr>
        <w:pStyle w:val="HTML"/>
        <w:shd w:val="clear" w:color="auto" w:fill="FFFFFF"/>
        <w:spacing w:line="390" w:lineRule="atLeast"/>
        <w:rPr>
          <w:vanish/>
        </w:rPr>
      </w:pPr>
      <w:r>
        <w:rPr>
          <w:vanish/>
        </w:rPr>
        <w:t xml:space="preserve">            @rows.size</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[](index)</w:t>
      </w:r>
    </w:p>
    <w:p w:rsidR="008C526C" w:rsidRDefault="008C526C" w:rsidP="008C526C">
      <w:pPr>
        <w:pStyle w:val="HTML"/>
        <w:shd w:val="clear" w:color="auto" w:fill="FFFFFF"/>
        <w:spacing w:line="390" w:lineRule="atLeast"/>
        <w:rPr>
          <w:vanish/>
        </w:rPr>
      </w:pPr>
      <w:r>
        <w:rPr>
          <w:vanish/>
        </w:rPr>
        <w:t xml:space="preserve">            valid_index? index</w:t>
      </w:r>
    </w:p>
    <w:p w:rsidR="008C526C" w:rsidRDefault="008C526C" w:rsidP="008C526C">
      <w:pPr>
        <w:pStyle w:val="HTML"/>
        <w:shd w:val="clear" w:color="auto" w:fill="FFFFFF"/>
        <w:spacing w:line="390" w:lineRule="atLeast"/>
        <w:rPr>
          <w:vanish/>
        </w:rPr>
      </w:pPr>
      <w:r>
        <w:rPr>
          <w:vanish/>
        </w:rPr>
        <w:t xml:space="preserve">            TableRow.new @rows[index]</w:t>
      </w:r>
    </w:p>
    <w:p w:rsidR="008C526C" w:rsidRDefault="008C526C" w:rsidP="008C526C">
      <w:pPr>
        <w:pStyle w:val="HTML"/>
        <w:shd w:val="clear" w:color="auto" w:fill="FFFFFF"/>
        <w:spacing w:line="390" w:lineRule="atLeast"/>
        <w:rPr>
          <w:vanish/>
        </w:rPr>
      </w:pPr>
      <w:r>
        <w:rPr>
          <w:vanish/>
        </w:rPr>
        <w:t xml:space="preserve">        end </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valid_index?(index)</w:t>
      </w:r>
    </w:p>
    <w:p w:rsidR="008C526C" w:rsidRDefault="008C526C" w:rsidP="008C526C">
      <w:pPr>
        <w:pStyle w:val="HTML"/>
        <w:shd w:val="clear" w:color="auto" w:fill="FFFFFF"/>
        <w:spacing w:line="390" w:lineRule="atLeast"/>
        <w:rPr>
          <w:vanish/>
        </w:rPr>
      </w:pPr>
      <w:r>
        <w:rPr>
          <w:vanish/>
        </w:rPr>
        <w:t xml:space="preserve">            raise IncorrectdIndexError if index.to_i &gt; row_count</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 #Table</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class TableRow &lt; TableBase</w:t>
      </w:r>
    </w:p>
    <w:p w:rsidR="008C526C" w:rsidRDefault="008C526C" w:rsidP="008C526C">
      <w:pPr>
        <w:pStyle w:val="HTML"/>
        <w:shd w:val="clear" w:color="auto" w:fill="FFFFFF"/>
        <w:spacing w:line="390" w:lineRule="atLeast"/>
        <w:rPr>
          <w:vanish/>
        </w:rPr>
      </w:pPr>
      <w:r>
        <w:rPr>
          <w:vanish/>
        </w:rPr>
        <w:t xml:space="preserve">        def initialize e</w:t>
      </w:r>
    </w:p>
    <w:p w:rsidR="008C526C" w:rsidRDefault="008C526C" w:rsidP="008C526C">
      <w:pPr>
        <w:pStyle w:val="HTML"/>
        <w:shd w:val="clear" w:color="auto" w:fill="FFFFFF"/>
        <w:spacing w:line="390" w:lineRule="atLeast"/>
        <w:rPr>
          <w:vanish/>
        </w:rPr>
      </w:pPr>
      <w:r>
        <w:rPr>
          <w:vanish/>
        </w:rPr>
        <w:t xml:space="preserve">            super(e)</w:t>
      </w:r>
    </w:p>
    <w:p w:rsidR="008C526C" w:rsidRDefault="008C526C" w:rsidP="008C526C">
      <w:pPr>
        <w:pStyle w:val="HTML"/>
        <w:shd w:val="clear" w:color="auto" w:fill="FFFFFF"/>
        <w:spacing w:line="390" w:lineRule="atLeast"/>
        <w:rPr>
          <w:vanish/>
        </w:rPr>
      </w:pPr>
      <w:r>
        <w:rPr>
          <w:vanish/>
        </w:rPr>
        <w:t xml:space="preserve">            __cells</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__cells </w:t>
      </w:r>
    </w:p>
    <w:p w:rsidR="008C526C" w:rsidRDefault="008C526C" w:rsidP="008C526C">
      <w:pPr>
        <w:pStyle w:val="HTML"/>
        <w:shd w:val="clear" w:color="auto" w:fill="FFFFFF"/>
        <w:spacing w:line="390" w:lineRule="atLeast"/>
        <w:rPr>
          <w:vanish/>
        </w:rPr>
      </w:pPr>
      <w:r>
        <w:rPr>
          <w:vanish/>
        </w:rPr>
        <w:t xml:space="preserve">            @cells = @e.find_elements(:tag_name =&gt; 'td') </w:t>
      </w:r>
    </w:p>
    <w:p w:rsidR="008C526C" w:rsidRDefault="008C526C" w:rsidP="008C526C">
      <w:pPr>
        <w:pStyle w:val="HTML"/>
        <w:shd w:val="clear" w:color="auto" w:fill="FFFFFF"/>
        <w:spacing w:line="390" w:lineRule="atLeast"/>
        <w:rPr>
          <w:vanish/>
        </w:rPr>
      </w:pPr>
      <w:r>
        <w:rPr>
          <w:vanish/>
        </w:rPr>
        <w:t xml:space="preserve">            # 如果找不到td那么试着去找th</w:t>
      </w:r>
    </w:p>
    <w:p w:rsidR="008C526C" w:rsidRDefault="008C526C" w:rsidP="008C526C">
      <w:pPr>
        <w:pStyle w:val="HTML"/>
        <w:shd w:val="clear" w:color="auto" w:fill="FFFFFF"/>
        <w:spacing w:line="390" w:lineRule="atLeast"/>
        <w:rPr>
          <w:vanish/>
        </w:rPr>
      </w:pPr>
      <w:r>
        <w:rPr>
          <w:vanish/>
        </w:rPr>
        <w:t xml:space="preserve">            @cells = @e.find_elements(:tag_name =&gt; 'th') if @cells.empty?</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private :__cells</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cells</w:t>
      </w:r>
    </w:p>
    <w:p w:rsidR="008C526C" w:rsidRDefault="008C526C" w:rsidP="008C526C">
      <w:pPr>
        <w:pStyle w:val="HTML"/>
        <w:shd w:val="clear" w:color="auto" w:fill="FFFFFF"/>
        <w:spacing w:line="390" w:lineRule="atLeast"/>
        <w:rPr>
          <w:vanish/>
        </w:rPr>
      </w:pPr>
      <w:r>
        <w:rPr>
          <w:vanish/>
        </w:rPr>
        <w:t xml:space="preserve">            all_cells = []</w:t>
      </w:r>
    </w:p>
    <w:p w:rsidR="008C526C" w:rsidRDefault="008C526C" w:rsidP="008C526C">
      <w:pPr>
        <w:pStyle w:val="HTML"/>
        <w:shd w:val="clear" w:color="auto" w:fill="FFFFFF"/>
        <w:spacing w:line="390" w:lineRule="atLeast"/>
        <w:rPr>
          <w:vanish/>
        </w:rPr>
      </w:pPr>
      <w:r>
        <w:rPr>
          <w:vanish/>
        </w:rPr>
        <w:t xml:space="preserve">            @cells.each {|c| all_cells &lt;&lt; TableCell.new(c)} </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cell_count</w:t>
      </w:r>
    </w:p>
    <w:p w:rsidR="008C526C" w:rsidRDefault="008C526C" w:rsidP="008C526C">
      <w:pPr>
        <w:pStyle w:val="HTML"/>
        <w:shd w:val="clear" w:color="auto" w:fill="FFFFFF"/>
        <w:spacing w:line="390" w:lineRule="atLeast"/>
        <w:rPr>
          <w:vanish/>
        </w:rPr>
      </w:pPr>
      <w:r>
        <w:rPr>
          <w:vanish/>
        </w:rPr>
        <w:t xml:space="preserve">            @cells.size</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[](index)</w:t>
      </w:r>
    </w:p>
    <w:p w:rsidR="008C526C" w:rsidRDefault="008C526C" w:rsidP="008C526C">
      <w:pPr>
        <w:pStyle w:val="HTML"/>
        <w:shd w:val="clear" w:color="auto" w:fill="FFFFFF"/>
        <w:spacing w:line="390" w:lineRule="atLeast"/>
        <w:rPr>
          <w:vanish/>
        </w:rPr>
      </w:pPr>
      <w:r>
        <w:rPr>
          <w:vanish/>
        </w:rPr>
        <w:t xml:space="preserve">            valid_index? index</w:t>
      </w:r>
    </w:p>
    <w:p w:rsidR="008C526C" w:rsidRDefault="008C526C" w:rsidP="008C526C">
      <w:pPr>
        <w:pStyle w:val="HTML"/>
        <w:shd w:val="clear" w:color="auto" w:fill="FFFFFF"/>
        <w:spacing w:line="390" w:lineRule="atLeast"/>
        <w:rPr>
          <w:vanish/>
        </w:rPr>
      </w:pPr>
      <w:r>
        <w:rPr>
          <w:vanish/>
        </w:rPr>
        <w:t xml:space="preserve">            TableCell.new @cells[index]</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def valid_index?(index)</w:t>
      </w:r>
    </w:p>
    <w:p w:rsidR="008C526C" w:rsidRDefault="008C526C" w:rsidP="008C526C">
      <w:pPr>
        <w:pStyle w:val="HTML"/>
        <w:shd w:val="clear" w:color="auto" w:fill="FFFFFF"/>
        <w:spacing w:line="390" w:lineRule="atLeast"/>
        <w:rPr>
          <w:vanish/>
        </w:rPr>
      </w:pPr>
      <w:r>
        <w:rPr>
          <w:vanish/>
        </w:rPr>
        <w:t xml:space="preserve">            raise IncorrectdIndexError if index.to_i &gt; cell_count</w:t>
      </w:r>
    </w:p>
    <w:p w:rsidR="008C526C" w:rsidRDefault="008C526C" w:rsidP="008C526C">
      <w:pPr>
        <w:pStyle w:val="HTML"/>
        <w:shd w:val="clear" w:color="auto" w:fill="FFFFFF"/>
        <w:spacing w:line="390" w:lineRule="atLeast"/>
        <w:rPr>
          <w:vanish/>
        </w:rPr>
      </w:pPr>
      <w:r>
        <w:rPr>
          <w:vanish/>
        </w:rPr>
        <w:t xml:space="preserve">        end</w:t>
      </w:r>
    </w:p>
    <w:p w:rsidR="008C526C" w:rsidRDefault="008C526C" w:rsidP="008C526C">
      <w:pPr>
        <w:pStyle w:val="HTML"/>
        <w:shd w:val="clear" w:color="auto" w:fill="FFFFFF"/>
        <w:spacing w:line="390" w:lineRule="atLeast"/>
        <w:rPr>
          <w:vanish/>
        </w:rPr>
      </w:pPr>
      <w:r>
        <w:rPr>
          <w:vanish/>
        </w:rPr>
        <w:t xml:space="preserve">    end #TableRow</w:t>
      </w:r>
    </w:p>
    <w:p w:rsidR="008C526C" w:rsidRDefault="008C526C" w:rsidP="008C526C">
      <w:pPr>
        <w:pStyle w:val="HTML"/>
        <w:shd w:val="clear" w:color="auto" w:fill="FFFFFF"/>
        <w:spacing w:line="390" w:lineRule="atLeast"/>
        <w:rPr>
          <w:vanish/>
        </w:rPr>
      </w:pPr>
      <w:r>
        <w:rPr>
          <w:vanish/>
        </w:rPr>
        <w:t xml:space="preserve"> </w:t>
      </w:r>
    </w:p>
    <w:p w:rsidR="008C526C" w:rsidRDefault="008C526C" w:rsidP="008C526C">
      <w:pPr>
        <w:pStyle w:val="HTML"/>
        <w:shd w:val="clear" w:color="auto" w:fill="FFFFFF"/>
        <w:spacing w:line="390" w:lineRule="atLeast"/>
        <w:rPr>
          <w:vanish/>
        </w:rPr>
      </w:pPr>
      <w:r>
        <w:rPr>
          <w:vanish/>
        </w:rPr>
        <w:t xml:space="preserve">    class TableCell &lt; TableBase</w:t>
      </w:r>
    </w:p>
    <w:p w:rsidR="008C526C" w:rsidRDefault="008C526C" w:rsidP="008C526C">
      <w:pPr>
        <w:pStyle w:val="HTML"/>
        <w:shd w:val="clear" w:color="auto" w:fill="FFFFFF"/>
        <w:spacing w:line="390" w:lineRule="atLeast"/>
        <w:rPr>
          <w:vanish/>
        </w:rPr>
      </w:pPr>
      <w:r>
        <w:rPr>
          <w:vanish/>
        </w:rPr>
        <w:t xml:space="preserve">    end #TableCell</w:t>
      </w:r>
    </w:p>
    <w:p w:rsidR="008C526C" w:rsidRDefault="008C526C" w:rsidP="008C526C">
      <w:pPr>
        <w:pStyle w:val="HTML"/>
        <w:shd w:val="clear" w:color="auto" w:fill="FFFFFF"/>
        <w:spacing w:line="390" w:lineRule="atLeast"/>
        <w:rPr>
          <w:vanish/>
        </w:rPr>
      </w:pPr>
      <w:r>
        <w:rPr>
          <w:vanish/>
        </w:rPr>
        <w:t>end #EasyWrap</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EasyWrap</w:t>
      </w:r>
      <w:r>
        <w:rPr>
          <w:rFonts w:ascii="Arial" w:hAnsi="Arial" w:cs="Arial"/>
          <w:sz w:val="21"/>
          <w:szCs w:val="21"/>
        </w:rPr>
        <w:t>定义了</w:t>
      </w:r>
      <w:r>
        <w:rPr>
          <w:rFonts w:ascii="Arial" w:hAnsi="Arial" w:cs="Arial"/>
          <w:sz w:val="21"/>
          <w:szCs w:val="21"/>
        </w:rPr>
        <w:t>3</w:t>
      </w:r>
      <w:r>
        <w:rPr>
          <w:rFonts w:ascii="Arial" w:hAnsi="Arial" w:cs="Arial"/>
          <w:sz w:val="21"/>
          <w:szCs w:val="21"/>
        </w:rPr>
        <w:t>个类</w:t>
      </w:r>
    </w:p>
    <w:p w:rsidR="008C526C" w:rsidRDefault="008C526C" w:rsidP="008F1DD4">
      <w:pPr>
        <w:pStyle w:val="a7"/>
        <w:numPr>
          <w:ilvl w:val="0"/>
          <w:numId w:val="10"/>
        </w:numPr>
        <w:shd w:val="clear" w:color="auto" w:fill="FFFFFF"/>
        <w:spacing w:line="390" w:lineRule="atLeast"/>
        <w:rPr>
          <w:rFonts w:ascii="Arial" w:hAnsi="Arial" w:cs="Arial"/>
          <w:sz w:val="21"/>
          <w:szCs w:val="21"/>
        </w:rPr>
      </w:pPr>
      <w:r>
        <w:rPr>
          <w:rFonts w:ascii="Arial" w:hAnsi="Arial" w:cs="Arial"/>
          <w:sz w:val="21"/>
          <w:szCs w:val="21"/>
        </w:rPr>
        <w:t>Table</w:t>
      </w:r>
      <w:r>
        <w:rPr>
          <w:rFonts w:ascii="Arial" w:hAnsi="Arial" w:cs="Arial"/>
          <w:sz w:val="21"/>
          <w:szCs w:val="21"/>
        </w:rPr>
        <w:t>类，代表</w:t>
      </w:r>
      <w:r>
        <w:rPr>
          <w:rFonts w:ascii="Arial" w:hAnsi="Arial" w:cs="Arial"/>
          <w:sz w:val="21"/>
          <w:szCs w:val="21"/>
        </w:rPr>
        <w:t>1</w:t>
      </w:r>
      <w:r>
        <w:rPr>
          <w:rFonts w:ascii="Arial" w:hAnsi="Arial" w:cs="Arial"/>
          <w:sz w:val="21"/>
          <w:szCs w:val="21"/>
        </w:rPr>
        <w:t>个</w:t>
      </w:r>
      <w:r>
        <w:rPr>
          <w:rFonts w:ascii="Arial" w:hAnsi="Arial" w:cs="Arial"/>
          <w:sz w:val="21"/>
          <w:szCs w:val="21"/>
        </w:rPr>
        <w:t>table</w:t>
      </w:r>
      <w:r>
        <w:rPr>
          <w:rFonts w:ascii="Arial" w:hAnsi="Arial" w:cs="Arial"/>
          <w:sz w:val="21"/>
          <w:szCs w:val="21"/>
        </w:rPr>
        <w:t>对象，可以通过该对象来访问该</w:t>
      </w:r>
      <w:r>
        <w:rPr>
          <w:rFonts w:ascii="Arial" w:hAnsi="Arial" w:cs="Arial"/>
          <w:sz w:val="21"/>
          <w:szCs w:val="21"/>
        </w:rPr>
        <w:t>table</w:t>
      </w:r>
      <w:r>
        <w:rPr>
          <w:rFonts w:ascii="Arial" w:hAnsi="Arial" w:cs="Arial"/>
          <w:sz w:val="21"/>
          <w:szCs w:val="21"/>
        </w:rPr>
        <w:t>的行和列；</w:t>
      </w:r>
    </w:p>
    <w:p w:rsidR="008C526C" w:rsidRDefault="008C526C" w:rsidP="008F1DD4">
      <w:pPr>
        <w:pStyle w:val="a7"/>
        <w:numPr>
          <w:ilvl w:val="0"/>
          <w:numId w:val="10"/>
        </w:numPr>
        <w:shd w:val="clear" w:color="auto" w:fill="FFFFFF"/>
        <w:spacing w:line="390" w:lineRule="atLeast"/>
        <w:rPr>
          <w:rFonts w:ascii="Arial" w:hAnsi="Arial" w:cs="Arial"/>
          <w:sz w:val="21"/>
          <w:szCs w:val="21"/>
        </w:rPr>
      </w:pPr>
      <w:r>
        <w:rPr>
          <w:rFonts w:ascii="Arial" w:hAnsi="Arial" w:cs="Arial"/>
          <w:sz w:val="21"/>
          <w:szCs w:val="21"/>
        </w:rPr>
        <w:t>TableRow</w:t>
      </w:r>
      <w:r>
        <w:rPr>
          <w:rFonts w:ascii="Arial" w:hAnsi="Arial" w:cs="Arial"/>
          <w:sz w:val="21"/>
          <w:szCs w:val="21"/>
        </w:rPr>
        <w:t>类</w:t>
      </w:r>
      <w:r>
        <w:rPr>
          <w:rFonts w:ascii="Arial" w:hAnsi="Arial" w:cs="Arial"/>
          <w:sz w:val="21"/>
          <w:szCs w:val="21"/>
        </w:rPr>
        <w:t xml:space="preserve"> </w:t>
      </w:r>
      <w:r>
        <w:rPr>
          <w:rFonts w:ascii="Arial" w:hAnsi="Arial" w:cs="Arial"/>
          <w:sz w:val="21"/>
          <w:szCs w:val="21"/>
        </w:rPr>
        <w:t>代表</w:t>
      </w:r>
      <w:r>
        <w:rPr>
          <w:rFonts w:ascii="Arial" w:hAnsi="Arial" w:cs="Arial"/>
          <w:sz w:val="21"/>
          <w:szCs w:val="21"/>
        </w:rPr>
        <w:t>table</w:t>
      </w:r>
      <w:r>
        <w:rPr>
          <w:rFonts w:ascii="Arial" w:hAnsi="Arial" w:cs="Arial"/>
          <w:sz w:val="21"/>
          <w:szCs w:val="21"/>
        </w:rPr>
        <w:t>的某</w:t>
      </w:r>
      <w:r>
        <w:rPr>
          <w:rFonts w:ascii="Arial" w:hAnsi="Arial" w:cs="Arial"/>
          <w:sz w:val="21"/>
          <w:szCs w:val="21"/>
        </w:rPr>
        <w:t>1</w:t>
      </w:r>
      <w:r>
        <w:rPr>
          <w:rFonts w:ascii="Arial" w:hAnsi="Arial" w:cs="Arial"/>
          <w:sz w:val="21"/>
          <w:szCs w:val="21"/>
        </w:rPr>
        <w:t>行，可以通过其访问</w:t>
      </w:r>
      <w:r>
        <w:rPr>
          <w:rFonts w:ascii="Arial" w:hAnsi="Arial" w:cs="Arial"/>
          <w:sz w:val="21"/>
          <w:szCs w:val="21"/>
        </w:rPr>
        <w:t>table</w:t>
      </w:r>
      <w:r>
        <w:rPr>
          <w:rFonts w:ascii="Arial" w:hAnsi="Arial" w:cs="Arial"/>
          <w:sz w:val="21"/>
          <w:szCs w:val="21"/>
        </w:rPr>
        <w:t>的某一列；</w:t>
      </w:r>
    </w:p>
    <w:p w:rsidR="008C526C" w:rsidRDefault="008C526C" w:rsidP="008F1DD4">
      <w:pPr>
        <w:pStyle w:val="a7"/>
        <w:numPr>
          <w:ilvl w:val="0"/>
          <w:numId w:val="10"/>
        </w:numPr>
        <w:shd w:val="clear" w:color="auto" w:fill="FFFFFF"/>
        <w:spacing w:line="390" w:lineRule="atLeast"/>
        <w:rPr>
          <w:rFonts w:ascii="Arial" w:hAnsi="Arial" w:cs="Arial"/>
          <w:sz w:val="21"/>
          <w:szCs w:val="21"/>
        </w:rPr>
      </w:pPr>
      <w:r>
        <w:rPr>
          <w:rFonts w:ascii="Arial" w:hAnsi="Arial" w:cs="Arial"/>
          <w:sz w:val="21"/>
          <w:szCs w:val="21"/>
        </w:rPr>
        <w:t>TableCell</w:t>
      </w:r>
      <w:r>
        <w:rPr>
          <w:rFonts w:ascii="Arial" w:hAnsi="Arial" w:cs="Arial"/>
          <w:sz w:val="21"/>
          <w:szCs w:val="21"/>
        </w:rPr>
        <w:t>类</w:t>
      </w:r>
      <w:r>
        <w:rPr>
          <w:rFonts w:ascii="Arial" w:hAnsi="Arial" w:cs="Arial"/>
          <w:sz w:val="21"/>
          <w:szCs w:val="21"/>
        </w:rPr>
        <w:t xml:space="preserve"> </w:t>
      </w:r>
      <w:r>
        <w:rPr>
          <w:rFonts w:ascii="Arial" w:hAnsi="Arial" w:cs="Arial"/>
          <w:sz w:val="21"/>
          <w:szCs w:val="21"/>
        </w:rPr>
        <w:t>代表</w:t>
      </w:r>
      <w:r>
        <w:rPr>
          <w:rFonts w:ascii="Arial" w:hAnsi="Arial" w:cs="Arial"/>
          <w:sz w:val="21"/>
          <w:szCs w:val="21"/>
        </w:rPr>
        <w:t>table</w:t>
      </w:r>
      <w:r>
        <w:rPr>
          <w:rFonts w:ascii="Arial" w:hAnsi="Arial" w:cs="Arial"/>
          <w:sz w:val="21"/>
          <w:szCs w:val="21"/>
        </w:rPr>
        <w:t>的某</w:t>
      </w:r>
      <w:r>
        <w:rPr>
          <w:rFonts w:ascii="Arial" w:hAnsi="Arial" w:cs="Arial"/>
          <w:sz w:val="21"/>
          <w:szCs w:val="21"/>
        </w:rPr>
        <w:t>1</w:t>
      </w:r>
      <w:r>
        <w:rPr>
          <w:rFonts w:ascii="Arial" w:hAnsi="Arial" w:cs="Arial"/>
          <w:sz w:val="21"/>
          <w:szCs w:val="21"/>
        </w:rPr>
        <w:t>个单元格</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假如我们需要点击</w:t>
      </w:r>
      <w:r>
        <w:rPr>
          <w:rFonts w:ascii="Arial" w:hAnsi="Arial" w:cs="Arial"/>
          <w:sz w:val="21"/>
          <w:szCs w:val="21"/>
        </w:rPr>
        <w:t>table</w:t>
      </w:r>
      <w:r>
        <w:rPr>
          <w:rFonts w:ascii="Arial" w:hAnsi="Arial" w:cs="Arial"/>
          <w:sz w:val="21"/>
          <w:szCs w:val="21"/>
        </w:rPr>
        <w:t>的第</w:t>
      </w:r>
      <w:r>
        <w:rPr>
          <w:rFonts w:ascii="Arial" w:hAnsi="Arial" w:cs="Arial"/>
          <w:sz w:val="21"/>
          <w:szCs w:val="21"/>
        </w:rPr>
        <w:t>3</w:t>
      </w:r>
      <w:r>
        <w:rPr>
          <w:rFonts w:ascii="Arial" w:hAnsi="Arial" w:cs="Arial"/>
          <w:sz w:val="21"/>
          <w:szCs w:val="21"/>
        </w:rPr>
        <w:t>行第</w:t>
      </w:r>
      <w:r>
        <w:rPr>
          <w:rFonts w:ascii="Arial" w:hAnsi="Arial" w:cs="Arial"/>
          <w:sz w:val="21"/>
          <w:szCs w:val="21"/>
        </w:rPr>
        <w:t>1</w:t>
      </w:r>
      <w:r>
        <w:rPr>
          <w:rFonts w:ascii="Arial" w:hAnsi="Arial" w:cs="Arial"/>
          <w:sz w:val="21"/>
          <w:szCs w:val="21"/>
        </w:rPr>
        <w:t>列，通过</w:t>
      </w:r>
      <w:r>
        <w:rPr>
          <w:rFonts w:ascii="Arial" w:hAnsi="Arial" w:cs="Arial"/>
          <w:sz w:val="21"/>
          <w:szCs w:val="21"/>
        </w:rPr>
        <w:t>EasyWrap</w:t>
      </w:r>
      <w:r>
        <w:rPr>
          <w:rFonts w:ascii="Arial" w:hAnsi="Arial" w:cs="Arial"/>
          <w:sz w:val="21"/>
          <w:szCs w:val="21"/>
        </w:rPr>
        <w:t>，我们可以这样来实现</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67" w:tooltip="view plain" w:history="1">
        <w:r>
          <w:rPr>
            <w:rStyle w:val="a5"/>
            <w:rFonts w:ascii="Consolas" w:hAnsi="Consolas" w:cs="Consolas"/>
            <w:sz w:val="18"/>
            <w:szCs w:val="18"/>
          </w:rPr>
          <w:t>view plain</w:t>
        </w:r>
      </w:hyperlink>
      <w:hyperlink r:id="rId68" w:tooltip="copy" w:history="1">
        <w:r>
          <w:rPr>
            <w:rStyle w:val="a5"/>
            <w:rFonts w:ascii="Consolas" w:hAnsi="Consolas" w:cs="Consolas"/>
            <w:sz w:val="18"/>
            <w:szCs w:val="18"/>
          </w:rPr>
          <w:t>copy</w:t>
        </w:r>
      </w:hyperlink>
      <w:hyperlink r:id="rId69" w:tooltip="print" w:history="1">
        <w:r>
          <w:rPr>
            <w:rStyle w:val="a5"/>
            <w:rFonts w:ascii="Consolas" w:hAnsi="Consolas" w:cs="Consolas"/>
            <w:sz w:val="18"/>
            <w:szCs w:val="18"/>
          </w:rPr>
          <w:t>print</w:t>
        </w:r>
      </w:hyperlink>
      <w:hyperlink r:id="rId70" w:tooltip="?" w:history="1">
        <w:r>
          <w:rPr>
            <w:rStyle w:val="a5"/>
            <w:rFonts w:ascii="Consolas" w:hAnsi="Consolas" w:cs="Consolas"/>
            <w:sz w:val="18"/>
            <w:szCs w:val="18"/>
          </w:rPr>
          <w:t>?</w:t>
        </w:r>
      </w:hyperlink>
    </w:p>
    <w:p w:rsidR="008C526C" w:rsidRPr="008F1DD4" w:rsidRDefault="008C526C" w:rsidP="008F1DD4">
      <w:pPr>
        <w:widowControl/>
        <w:numPr>
          <w:ilvl w:val="0"/>
          <w:numId w:val="61"/>
        </w:numPr>
        <w:shd w:val="clear" w:color="auto" w:fill="E7E5DC"/>
        <w:spacing w:before="100" w:beforeAutospacing="1" w:after="100" w:afterAutospacing="1" w:line="20" w:lineRule="atLeast"/>
        <w:jc w:val="left"/>
        <w:rPr>
          <w:rStyle w:val="keyword2"/>
        </w:rPr>
      </w:pPr>
      <w:r w:rsidRPr="008F1DD4">
        <w:rPr>
          <w:rStyle w:val="keyword2"/>
        </w:rPr>
        <w:t>talbe = EasyWrap::Table(dr.find_element(:id =&gt; 'table_id'))  </w:t>
      </w:r>
    </w:p>
    <w:p w:rsidR="008C526C" w:rsidRPr="008F1DD4" w:rsidRDefault="008C526C" w:rsidP="008F1DD4">
      <w:pPr>
        <w:widowControl/>
        <w:numPr>
          <w:ilvl w:val="0"/>
          <w:numId w:val="61"/>
        </w:numPr>
        <w:shd w:val="clear" w:color="auto" w:fill="E7E5DC"/>
        <w:spacing w:before="100" w:beforeAutospacing="1" w:after="100" w:afterAutospacing="1" w:line="20" w:lineRule="atLeast"/>
        <w:jc w:val="left"/>
        <w:rPr>
          <w:rStyle w:val="keyword2"/>
        </w:rPr>
      </w:pPr>
      <w:r w:rsidRPr="008F1DD4">
        <w:rPr>
          <w:rStyle w:val="keyword2"/>
        </w:rPr>
        <w:t>table[2][0].click  </w:t>
      </w:r>
    </w:p>
    <w:p w:rsidR="008C526C" w:rsidRDefault="008C526C" w:rsidP="008C526C">
      <w:pPr>
        <w:pStyle w:val="HTML"/>
        <w:shd w:val="clear" w:color="auto" w:fill="FFFFFF"/>
        <w:spacing w:line="390" w:lineRule="atLeast"/>
        <w:rPr>
          <w:vanish/>
        </w:rPr>
      </w:pPr>
      <w:r>
        <w:rPr>
          <w:vanish/>
        </w:rPr>
        <w:t>talbe = EasyWrap::Table(dr.find_element(:id =&gt; 'table_id'))</w:t>
      </w:r>
    </w:p>
    <w:p w:rsidR="008C526C" w:rsidRDefault="008C526C" w:rsidP="008C526C">
      <w:pPr>
        <w:pStyle w:val="HTML"/>
        <w:shd w:val="clear" w:color="auto" w:fill="FFFFFF"/>
        <w:spacing w:line="390" w:lineRule="atLeast"/>
        <w:rPr>
          <w:vanish/>
        </w:rPr>
      </w:pPr>
      <w:r>
        <w:rPr>
          <w:vanish/>
        </w:rPr>
        <w:t>table[2][0].click</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以下面的</w:t>
      </w:r>
      <w:r>
        <w:rPr>
          <w:rFonts w:ascii="Arial" w:hAnsi="Arial" w:cs="Arial"/>
          <w:sz w:val="21"/>
          <w:szCs w:val="21"/>
        </w:rPr>
        <w:t>html</w:t>
      </w:r>
      <w:r>
        <w:rPr>
          <w:rFonts w:ascii="Arial" w:hAnsi="Arial" w:cs="Arial"/>
          <w:sz w:val="21"/>
          <w:szCs w:val="21"/>
        </w:rPr>
        <w:t>代码为例：</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71" w:tooltip="view plain" w:history="1">
        <w:r>
          <w:rPr>
            <w:rStyle w:val="a5"/>
            <w:rFonts w:ascii="Consolas" w:hAnsi="Consolas" w:cs="Consolas"/>
            <w:sz w:val="18"/>
            <w:szCs w:val="18"/>
          </w:rPr>
          <w:t>view plain</w:t>
        </w:r>
      </w:hyperlink>
      <w:hyperlink r:id="rId72" w:tooltip="copy" w:history="1">
        <w:r>
          <w:rPr>
            <w:rStyle w:val="a5"/>
            <w:rFonts w:ascii="Consolas" w:hAnsi="Consolas" w:cs="Consolas"/>
            <w:sz w:val="18"/>
            <w:szCs w:val="18"/>
          </w:rPr>
          <w:t>copy</w:t>
        </w:r>
      </w:hyperlink>
      <w:hyperlink r:id="rId73" w:tooltip="print" w:history="1">
        <w:r>
          <w:rPr>
            <w:rStyle w:val="a5"/>
            <w:rFonts w:ascii="Consolas" w:hAnsi="Consolas" w:cs="Consolas"/>
            <w:sz w:val="18"/>
            <w:szCs w:val="18"/>
          </w:rPr>
          <w:t>print</w:t>
        </w:r>
      </w:hyperlink>
      <w:hyperlink r:id="rId74" w:tooltip="?" w:history="1">
        <w:r>
          <w:rPr>
            <w:rStyle w:val="a5"/>
            <w:rFonts w:ascii="Consolas" w:hAnsi="Consolas" w:cs="Consolas"/>
            <w:sz w:val="18"/>
            <w:szCs w:val="18"/>
          </w:rPr>
          <w:t>?</w:t>
        </w:r>
      </w:hyperlink>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&lt;title&gt;Table&lt;/title&gt;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table {border: 1px solid #ccc}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&lt;/style&gt;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&lt;/head&gt;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&lt;table id = "t"&gt;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&lt;th&gt;C1&lt;/th&gt;&lt;th&gt;C2&lt;/th&gt;&lt;th&gt;C3&lt;/th&gt;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&lt;tr&gt;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&lt;td&gt;v1&lt;/td&gt;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&lt;td&gt;v2&lt;/td&gt;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&lt;td&gt;v3&lt;/td&gt;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&lt;/tr&gt;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&lt;tr&gt;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&lt;td&gt;k1&lt;/td&gt;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lastRenderedPageBreak/>
        <w:t>                &lt;td&gt;k2&lt;/td&gt;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&lt;td&gt;k3&lt;/td&gt;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&lt;/tr&gt;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&lt;/table&gt;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    &lt;/body&gt;  </w:t>
      </w:r>
    </w:p>
    <w:p w:rsidR="008C526C" w:rsidRPr="008F1DD4" w:rsidRDefault="008C526C" w:rsidP="008F1DD4">
      <w:pPr>
        <w:widowControl/>
        <w:numPr>
          <w:ilvl w:val="0"/>
          <w:numId w:val="62"/>
        </w:numPr>
        <w:shd w:val="clear" w:color="auto" w:fill="E7E5DC"/>
        <w:spacing w:before="100" w:beforeAutospacing="1" w:after="100" w:afterAutospacing="1" w:line="20" w:lineRule="atLeast"/>
        <w:jc w:val="left"/>
        <w:rPr>
          <w:rStyle w:val="keyword2"/>
        </w:rPr>
      </w:pPr>
      <w:r w:rsidRPr="008F1DD4">
        <w:rPr>
          <w:rStyle w:val="keyword2"/>
        </w:rPr>
        <w:t>&lt;/html&gt;  </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&lt;title&gt;Table&lt;/title&gt;</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table {border: 1px solid #ccc}</w:t>
      </w:r>
    </w:p>
    <w:p w:rsidR="008C526C" w:rsidRDefault="008C526C" w:rsidP="008C526C">
      <w:pPr>
        <w:pStyle w:val="HTML"/>
        <w:shd w:val="clear" w:color="auto" w:fill="FFFFFF"/>
        <w:spacing w:line="390" w:lineRule="atLeast"/>
        <w:rPr>
          <w:vanish/>
        </w:rPr>
      </w:pPr>
      <w:r>
        <w:rPr>
          <w:vanish/>
        </w:rPr>
        <w:t xml:space="preserve">        &lt;/style&gt;</w:t>
      </w:r>
    </w:p>
    <w:p w:rsidR="008C526C" w:rsidRDefault="008C526C" w:rsidP="008C526C">
      <w:pPr>
        <w:pStyle w:val="HTML"/>
        <w:shd w:val="clear" w:color="auto" w:fill="FFFFFF"/>
        <w:spacing w:line="390" w:lineRule="atLeast"/>
        <w:rPr>
          <w:vanish/>
        </w:rPr>
      </w:pPr>
      <w:r>
        <w:rPr>
          <w:vanish/>
        </w:rPr>
        <w:t xml:space="preserve">    &lt;/head&gt;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 xml:space="preserve">        &lt;table id = "t"&gt;</w:t>
      </w:r>
    </w:p>
    <w:p w:rsidR="008C526C" w:rsidRDefault="008C526C" w:rsidP="008C526C">
      <w:pPr>
        <w:pStyle w:val="HTML"/>
        <w:shd w:val="clear" w:color="auto" w:fill="FFFFFF"/>
        <w:spacing w:line="390" w:lineRule="atLeast"/>
        <w:rPr>
          <w:vanish/>
        </w:rPr>
      </w:pPr>
      <w:r>
        <w:rPr>
          <w:vanish/>
        </w:rPr>
        <w:t xml:space="preserve">            &lt;th&gt;C1&lt;/th&gt;&lt;th&gt;C2&lt;/th&gt;&lt;th&gt;C3&lt;/th&gt;</w:t>
      </w:r>
    </w:p>
    <w:p w:rsidR="008C526C" w:rsidRDefault="008C526C" w:rsidP="008C526C">
      <w:pPr>
        <w:pStyle w:val="HTML"/>
        <w:shd w:val="clear" w:color="auto" w:fill="FFFFFF"/>
        <w:spacing w:line="390" w:lineRule="atLeast"/>
        <w:rPr>
          <w:vanish/>
        </w:rPr>
      </w:pPr>
      <w:r>
        <w:rPr>
          <w:vanish/>
        </w:rPr>
        <w:t xml:space="preserve">            &lt;tr&gt;</w:t>
      </w:r>
    </w:p>
    <w:p w:rsidR="008C526C" w:rsidRDefault="008C526C" w:rsidP="008C526C">
      <w:pPr>
        <w:pStyle w:val="HTML"/>
        <w:shd w:val="clear" w:color="auto" w:fill="FFFFFF"/>
        <w:spacing w:line="390" w:lineRule="atLeast"/>
        <w:rPr>
          <w:vanish/>
        </w:rPr>
      </w:pPr>
      <w:r>
        <w:rPr>
          <w:vanish/>
        </w:rPr>
        <w:t xml:space="preserve">                &lt;td&gt;v1&lt;/td&gt;</w:t>
      </w:r>
    </w:p>
    <w:p w:rsidR="008C526C" w:rsidRDefault="008C526C" w:rsidP="008C526C">
      <w:pPr>
        <w:pStyle w:val="HTML"/>
        <w:shd w:val="clear" w:color="auto" w:fill="FFFFFF"/>
        <w:spacing w:line="390" w:lineRule="atLeast"/>
        <w:rPr>
          <w:vanish/>
        </w:rPr>
      </w:pPr>
      <w:r>
        <w:rPr>
          <w:vanish/>
        </w:rPr>
        <w:t xml:space="preserve">                &lt;td&gt;v2&lt;/td&gt;</w:t>
      </w:r>
    </w:p>
    <w:p w:rsidR="008C526C" w:rsidRDefault="008C526C" w:rsidP="008C526C">
      <w:pPr>
        <w:pStyle w:val="HTML"/>
        <w:shd w:val="clear" w:color="auto" w:fill="FFFFFF"/>
        <w:spacing w:line="390" w:lineRule="atLeast"/>
        <w:rPr>
          <w:vanish/>
        </w:rPr>
      </w:pPr>
      <w:r>
        <w:rPr>
          <w:vanish/>
        </w:rPr>
        <w:t xml:space="preserve">                &lt;td&gt;v3&lt;/td&gt;</w:t>
      </w:r>
    </w:p>
    <w:p w:rsidR="008C526C" w:rsidRDefault="008C526C" w:rsidP="008C526C">
      <w:pPr>
        <w:pStyle w:val="HTML"/>
        <w:shd w:val="clear" w:color="auto" w:fill="FFFFFF"/>
        <w:spacing w:line="390" w:lineRule="atLeast"/>
        <w:rPr>
          <w:vanish/>
        </w:rPr>
      </w:pPr>
      <w:r>
        <w:rPr>
          <w:vanish/>
        </w:rPr>
        <w:t xml:space="preserve">            &lt;/tr&gt;</w:t>
      </w:r>
    </w:p>
    <w:p w:rsidR="008C526C" w:rsidRDefault="008C526C" w:rsidP="008C526C">
      <w:pPr>
        <w:pStyle w:val="HTML"/>
        <w:shd w:val="clear" w:color="auto" w:fill="FFFFFF"/>
        <w:spacing w:line="390" w:lineRule="atLeast"/>
        <w:rPr>
          <w:vanish/>
        </w:rPr>
      </w:pPr>
      <w:r>
        <w:rPr>
          <w:vanish/>
        </w:rPr>
        <w:t xml:space="preserve">            &lt;tr&gt;</w:t>
      </w:r>
    </w:p>
    <w:p w:rsidR="008C526C" w:rsidRDefault="008C526C" w:rsidP="008C526C">
      <w:pPr>
        <w:pStyle w:val="HTML"/>
        <w:shd w:val="clear" w:color="auto" w:fill="FFFFFF"/>
        <w:spacing w:line="390" w:lineRule="atLeast"/>
        <w:rPr>
          <w:vanish/>
        </w:rPr>
      </w:pPr>
      <w:r>
        <w:rPr>
          <w:vanish/>
        </w:rPr>
        <w:t xml:space="preserve">                &lt;td&gt;k1&lt;/td&gt;</w:t>
      </w:r>
    </w:p>
    <w:p w:rsidR="008C526C" w:rsidRDefault="008C526C" w:rsidP="008C526C">
      <w:pPr>
        <w:pStyle w:val="HTML"/>
        <w:shd w:val="clear" w:color="auto" w:fill="FFFFFF"/>
        <w:spacing w:line="390" w:lineRule="atLeast"/>
        <w:rPr>
          <w:vanish/>
        </w:rPr>
      </w:pPr>
      <w:r>
        <w:rPr>
          <w:vanish/>
        </w:rPr>
        <w:t xml:space="preserve">                &lt;td&gt;k2&lt;/td&gt;</w:t>
      </w:r>
    </w:p>
    <w:p w:rsidR="008C526C" w:rsidRDefault="008C526C" w:rsidP="008C526C">
      <w:pPr>
        <w:pStyle w:val="HTML"/>
        <w:shd w:val="clear" w:color="auto" w:fill="FFFFFF"/>
        <w:spacing w:line="390" w:lineRule="atLeast"/>
        <w:rPr>
          <w:vanish/>
        </w:rPr>
      </w:pPr>
      <w:r>
        <w:rPr>
          <w:vanish/>
        </w:rPr>
        <w:t xml:space="preserve">                &lt;td&gt;k3&lt;/td&gt;</w:t>
      </w:r>
    </w:p>
    <w:p w:rsidR="008C526C" w:rsidRDefault="008C526C" w:rsidP="008C526C">
      <w:pPr>
        <w:pStyle w:val="HTML"/>
        <w:shd w:val="clear" w:color="auto" w:fill="FFFFFF"/>
        <w:spacing w:line="390" w:lineRule="atLeast"/>
        <w:rPr>
          <w:vanish/>
        </w:rPr>
      </w:pPr>
      <w:r>
        <w:rPr>
          <w:vanish/>
        </w:rPr>
        <w:t xml:space="preserve">            &lt;/tr&gt;</w:t>
      </w:r>
    </w:p>
    <w:p w:rsidR="008C526C" w:rsidRDefault="008C526C" w:rsidP="008C526C">
      <w:pPr>
        <w:pStyle w:val="HTML"/>
        <w:shd w:val="clear" w:color="auto" w:fill="FFFFFF"/>
        <w:spacing w:line="390" w:lineRule="atLeast"/>
        <w:rPr>
          <w:vanish/>
        </w:rPr>
      </w:pPr>
      <w:r>
        <w:rPr>
          <w:vanish/>
        </w:rPr>
        <w:t xml:space="preserve">        &lt;/table&gt;</w:t>
      </w:r>
    </w:p>
    <w:p w:rsidR="008C526C" w:rsidRDefault="008C526C" w:rsidP="008C526C">
      <w:pPr>
        <w:pStyle w:val="HTML"/>
        <w:shd w:val="clear" w:color="auto" w:fill="FFFFFF"/>
        <w:spacing w:line="390" w:lineRule="atLeast"/>
        <w:rPr>
          <w:vanish/>
        </w:rPr>
      </w:pPr>
      <w:r>
        <w:rPr>
          <w:vanish/>
        </w:rPr>
        <w:t xml:space="preserve">    &lt;/body&gt;</w:t>
      </w:r>
    </w:p>
    <w:p w:rsidR="008C526C" w:rsidRDefault="008C526C" w:rsidP="008C526C">
      <w:pPr>
        <w:pStyle w:val="HTML"/>
        <w:shd w:val="clear" w:color="auto" w:fill="FFFFFF"/>
        <w:spacing w:line="390" w:lineRule="atLeast"/>
        <w:rPr>
          <w:vanish/>
        </w:rPr>
      </w:pPr>
      <w:r>
        <w:rPr>
          <w:vanish/>
        </w:rPr>
        <w:t>&lt;/html&gt;</w:t>
      </w:r>
    </w:p>
    <w:p w:rsidR="008C526C" w:rsidRDefault="008C526C" w:rsidP="008C526C">
      <w:pPr>
        <w:pStyle w:val="a7"/>
        <w:shd w:val="clear" w:color="auto" w:fill="FFFFFF"/>
        <w:spacing w:line="390" w:lineRule="atLeast"/>
        <w:rPr>
          <w:rFonts w:ascii="Arial" w:hAnsi="Arial" w:cs="Arial"/>
          <w:sz w:val="21"/>
          <w:szCs w:val="21"/>
        </w:rPr>
      </w:pPr>
      <w:r>
        <w:rPr>
          <w:rFonts w:ascii="Arial" w:hAnsi="Arial" w:cs="Arial"/>
          <w:sz w:val="21"/>
          <w:szCs w:val="21"/>
        </w:rPr>
        <w:t>接下来的脚本实现了高亮页面上</w:t>
      </w:r>
      <w:r>
        <w:rPr>
          <w:rFonts w:ascii="Arial" w:hAnsi="Arial" w:cs="Arial"/>
          <w:sz w:val="21"/>
          <w:szCs w:val="21"/>
        </w:rPr>
        <w:t>table</w:t>
      </w:r>
      <w:r>
        <w:rPr>
          <w:rFonts w:ascii="Arial" w:hAnsi="Arial" w:cs="Arial"/>
          <w:sz w:val="21"/>
          <w:szCs w:val="21"/>
        </w:rPr>
        <w:t>元素首行首列的功能</w:t>
      </w:r>
    </w:p>
    <w:p w:rsidR="008C526C" w:rsidRDefault="008C526C" w:rsidP="008C526C">
      <w:pPr>
        <w:shd w:val="clear" w:color="auto" w:fill="E7E5DC"/>
        <w:spacing w:line="390" w:lineRule="atLeast"/>
        <w:rPr>
          <w:rFonts w:ascii="Consolas" w:hAnsi="Consolas" w:cs="Consolas"/>
          <w:sz w:val="18"/>
          <w:szCs w:val="18"/>
        </w:rPr>
      </w:pPr>
      <w:r>
        <w:rPr>
          <w:rFonts w:ascii="Consolas" w:hAnsi="Consolas" w:cs="Consolas"/>
          <w:b/>
          <w:bCs/>
          <w:sz w:val="18"/>
          <w:szCs w:val="18"/>
        </w:rPr>
        <w:t>[</w:t>
      </w:r>
      <w:proofErr w:type="gramStart"/>
      <w:r>
        <w:rPr>
          <w:rFonts w:ascii="Consolas" w:hAnsi="Consolas" w:cs="Consolas"/>
          <w:b/>
          <w:bCs/>
          <w:sz w:val="18"/>
          <w:szCs w:val="18"/>
        </w:rPr>
        <w:t>ruby</w:t>
      </w:r>
      <w:proofErr w:type="gramEnd"/>
      <w:r>
        <w:rPr>
          <w:rFonts w:ascii="Consolas" w:hAnsi="Consolas" w:cs="Consolas"/>
          <w:b/>
          <w:bCs/>
          <w:sz w:val="18"/>
          <w:szCs w:val="18"/>
        </w:rPr>
        <w:t>]</w:t>
      </w:r>
      <w:r>
        <w:rPr>
          <w:rFonts w:ascii="Consolas" w:hAnsi="Consolas" w:cs="Consolas"/>
          <w:sz w:val="18"/>
          <w:szCs w:val="18"/>
        </w:rPr>
        <w:t xml:space="preserve"> </w:t>
      </w:r>
      <w:hyperlink r:id="rId75" w:tooltip="view plain" w:history="1">
        <w:r>
          <w:rPr>
            <w:rStyle w:val="a5"/>
            <w:rFonts w:ascii="Consolas" w:hAnsi="Consolas" w:cs="Consolas"/>
            <w:sz w:val="18"/>
            <w:szCs w:val="18"/>
          </w:rPr>
          <w:t>view plain</w:t>
        </w:r>
      </w:hyperlink>
      <w:hyperlink r:id="rId76" w:tooltip="copy" w:history="1">
        <w:r>
          <w:rPr>
            <w:rStyle w:val="a5"/>
            <w:rFonts w:ascii="Consolas" w:hAnsi="Consolas" w:cs="Consolas"/>
            <w:sz w:val="18"/>
            <w:szCs w:val="18"/>
          </w:rPr>
          <w:t>copy</w:t>
        </w:r>
      </w:hyperlink>
      <w:hyperlink r:id="rId77" w:tooltip="print" w:history="1">
        <w:r>
          <w:rPr>
            <w:rStyle w:val="a5"/>
            <w:rFonts w:ascii="Consolas" w:hAnsi="Consolas" w:cs="Consolas"/>
            <w:sz w:val="18"/>
            <w:szCs w:val="18"/>
          </w:rPr>
          <w:t>print</w:t>
        </w:r>
      </w:hyperlink>
      <w:hyperlink r:id="rId78" w:tooltip="?" w:history="1">
        <w:r>
          <w:rPr>
            <w:rStyle w:val="a5"/>
            <w:rFonts w:ascii="Consolas" w:hAnsi="Consolas" w:cs="Consolas"/>
            <w:sz w:val="18"/>
            <w:szCs w:val="18"/>
          </w:rPr>
          <w:t>?</w:t>
        </w:r>
      </w:hyperlink>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require 'rubygems'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require 'selenium-webdriver'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require './easy_wrap'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include EasyWrap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dr = Selenium::WebDriver.for :firefox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table_file = 'file:///'+File.expand_path(File.join(File.dirname(__FILE__), 'table.html'))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dr.get table_file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t = dr.find_element(:id =&gt; 't')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table = Table.new t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p table.row_count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highlight = &lt;&lt;JS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    arguments[0].style.border = "2px solid red"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JS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dr.execute_script highlight, table[0][0].e  </w:t>
      </w:r>
    </w:p>
    <w:p w:rsidR="008C526C" w:rsidRPr="008F1DD4" w:rsidRDefault="008C526C" w:rsidP="008F1DD4">
      <w:pPr>
        <w:widowControl/>
        <w:numPr>
          <w:ilvl w:val="0"/>
          <w:numId w:val="63"/>
        </w:numPr>
        <w:shd w:val="clear" w:color="auto" w:fill="E7E5DC"/>
        <w:spacing w:before="100" w:beforeAutospacing="1" w:after="100" w:afterAutospacing="1" w:line="20" w:lineRule="atLeast"/>
        <w:jc w:val="left"/>
        <w:rPr>
          <w:rStyle w:val="keyword2"/>
        </w:rPr>
      </w:pPr>
      <w:r w:rsidRPr="008F1DD4">
        <w:rPr>
          <w:rStyle w:val="keyword2"/>
        </w:rPr>
        <w:t># </w:t>
      </w:r>
      <w:r w:rsidRPr="008F1DD4">
        <w:rPr>
          <w:rStyle w:val="keyword2"/>
        </w:rPr>
        <w:t>打印第</w:t>
      </w:r>
      <w:r w:rsidRPr="008F1DD4">
        <w:rPr>
          <w:rStyle w:val="keyword2"/>
        </w:rPr>
        <w:t>2</w:t>
      </w:r>
      <w:r w:rsidRPr="008F1DD4">
        <w:rPr>
          <w:rStyle w:val="keyword2"/>
        </w:rPr>
        <w:t>行第</w:t>
      </w:r>
      <w:r w:rsidRPr="008F1DD4">
        <w:rPr>
          <w:rStyle w:val="keyword2"/>
        </w:rPr>
        <w:t>2</w:t>
      </w:r>
      <w:r w:rsidRPr="008F1DD4">
        <w:rPr>
          <w:rStyle w:val="keyword2"/>
        </w:rPr>
        <w:t>列的值</w:t>
      </w:r>
      <w:r w:rsidRPr="008F1DD4">
        <w:rPr>
          <w:rStyle w:val="keyword2"/>
        </w:rPr>
        <w:t xml:space="preserve">   </w:t>
      </w:r>
    </w:p>
    <w:p w:rsidR="008C526C" w:rsidRDefault="008C526C" w:rsidP="008F1DD4">
      <w:pPr>
        <w:widowControl/>
        <w:numPr>
          <w:ilvl w:val="0"/>
          <w:numId w:val="63"/>
        </w:numPr>
        <w:shd w:val="clear" w:color="auto" w:fill="E7E5DC"/>
        <w:spacing w:before="100" w:beforeAutospacing="1" w:after="100" w:afterAutospacing="1" w:line="20" w:lineRule="atLeast"/>
        <w:jc w:val="left"/>
        <w:rPr>
          <w:rFonts w:ascii="Consolas" w:hAnsi="Consolas" w:cs="Consolas"/>
          <w:sz w:val="18"/>
          <w:szCs w:val="18"/>
        </w:rPr>
      </w:pPr>
      <w:r w:rsidRPr="008F1DD4">
        <w:rPr>
          <w:rStyle w:val="keyword2"/>
        </w:rPr>
        <w:t>puts table[1][1].text </w:t>
      </w:r>
      <w:r>
        <w:rPr>
          <w:rFonts w:ascii="Consolas" w:hAnsi="Consolas" w:cs="Consolas"/>
          <w:sz w:val="18"/>
          <w:szCs w:val="18"/>
        </w:rPr>
        <w:t> </w:t>
      </w:r>
    </w:p>
    <w:p w:rsidR="008C526C" w:rsidRDefault="008C526C" w:rsidP="00147D58">
      <w:pPr>
        <w:pStyle w:val="5"/>
        <w:numPr>
          <w:ilvl w:val="1"/>
          <w:numId w:val="1"/>
        </w:numPr>
      </w:pPr>
      <w:bookmarkStart w:id="98" w:name="_Toc359676008"/>
      <w:r>
        <w:rPr>
          <w:rFonts w:hint="eastAsia"/>
        </w:rPr>
        <w:t>Rspec</w:t>
      </w:r>
      <w:r>
        <w:rPr>
          <w:rFonts w:hint="eastAsia"/>
        </w:rPr>
        <w:t>教程：</w:t>
      </w:r>
      <w:bookmarkEnd w:id="98"/>
    </w:p>
    <w:p w:rsidR="000425D9" w:rsidRDefault="000425D9" w:rsidP="000425D9">
      <w:r>
        <w:rPr>
          <w:rFonts w:hint="eastAsia"/>
        </w:rPr>
        <w:t>要了解</w:t>
      </w:r>
      <w:r>
        <w:rPr>
          <w:rFonts w:hint="eastAsia"/>
        </w:rPr>
        <w:t>RSpec</w:t>
      </w:r>
      <w:r>
        <w:rPr>
          <w:rFonts w:hint="eastAsia"/>
        </w:rPr>
        <w:t>，我们首先需要了解什么是行为驱动开发（</w:t>
      </w:r>
      <w:r>
        <w:rPr>
          <w:rFonts w:hint="eastAsia"/>
        </w:rPr>
        <w:t>Behaviour Driven Development</w:t>
      </w:r>
      <w:r>
        <w:rPr>
          <w:rFonts w:hint="eastAsia"/>
        </w:rPr>
        <w:t>，简称</w:t>
      </w:r>
      <w:r>
        <w:rPr>
          <w:rFonts w:hint="eastAsia"/>
        </w:rPr>
        <w:t>BDD</w:t>
      </w:r>
      <w:r>
        <w:rPr>
          <w:rFonts w:hint="eastAsia"/>
        </w:rPr>
        <w:t>），</w:t>
      </w:r>
      <w:r>
        <w:rPr>
          <w:rFonts w:hint="eastAsia"/>
        </w:rPr>
        <w:t>BDD</w:t>
      </w:r>
      <w:r>
        <w:rPr>
          <w:rFonts w:hint="eastAsia"/>
        </w:rPr>
        <w:t>是一种融合了可接受性测试驱动计划（</w:t>
      </w:r>
      <w:r>
        <w:rPr>
          <w:rFonts w:hint="eastAsia"/>
        </w:rPr>
        <w:t>Acceptance Test Driven Planning</w:t>
      </w:r>
      <w:r>
        <w:rPr>
          <w:rFonts w:hint="eastAsia"/>
        </w:rPr>
        <w:t>），域驱动设计（</w:t>
      </w:r>
      <w:r>
        <w:rPr>
          <w:rFonts w:hint="eastAsia"/>
        </w:rPr>
        <w:t>Domain Driven Design</w:t>
      </w:r>
      <w:r>
        <w:rPr>
          <w:rFonts w:hint="eastAsia"/>
        </w:rPr>
        <w:t>）以及测试驱动开发（</w:t>
      </w:r>
      <w:r>
        <w:rPr>
          <w:rFonts w:hint="eastAsia"/>
        </w:rPr>
        <w:t>Test Driven Development</w:t>
      </w:r>
      <w:r>
        <w:rPr>
          <w:rFonts w:hint="eastAsia"/>
        </w:rPr>
        <w:t>，简称</w:t>
      </w:r>
      <w:r>
        <w:rPr>
          <w:rFonts w:hint="eastAsia"/>
        </w:rPr>
        <w:t>TDD</w:t>
      </w:r>
      <w:r>
        <w:rPr>
          <w:rFonts w:hint="eastAsia"/>
        </w:rPr>
        <w:t>）的敏捷开发模型。</w:t>
      </w:r>
      <w:r>
        <w:rPr>
          <w:rFonts w:hint="eastAsia"/>
        </w:rPr>
        <w:t>RSpec</w:t>
      </w:r>
      <w:r>
        <w:rPr>
          <w:rFonts w:hint="eastAsia"/>
        </w:rPr>
        <w:t>为</w:t>
      </w:r>
      <w:r>
        <w:rPr>
          <w:rFonts w:hint="eastAsia"/>
        </w:rPr>
        <w:t>BDD</w:t>
      </w:r>
      <w:r>
        <w:rPr>
          <w:rFonts w:hint="eastAsia"/>
        </w:rPr>
        <w:t>开发提供</w:t>
      </w:r>
      <w:r>
        <w:rPr>
          <w:rFonts w:hint="eastAsia"/>
        </w:rPr>
        <w:t>TDD</w:t>
      </w:r>
      <w:r>
        <w:rPr>
          <w:rFonts w:hint="eastAsia"/>
        </w:rPr>
        <w:t>支持。</w:t>
      </w:r>
    </w:p>
    <w:p w:rsidR="000425D9" w:rsidRDefault="000425D9" w:rsidP="000425D9">
      <w:r>
        <w:rPr>
          <w:rFonts w:hint="eastAsia"/>
        </w:rPr>
        <w:t>我们将使用行为（</w:t>
      </w:r>
      <w:r>
        <w:rPr>
          <w:rFonts w:hint="eastAsia"/>
        </w:rPr>
        <w:t>behavior</w:t>
      </w:r>
      <w:r>
        <w:rPr>
          <w:rFonts w:hint="eastAsia"/>
        </w:rPr>
        <w:t>）和样例（</w:t>
      </w:r>
      <w:r>
        <w:rPr>
          <w:rFonts w:hint="eastAsia"/>
        </w:rPr>
        <w:t>example</w:t>
      </w:r>
      <w:r>
        <w:rPr>
          <w:rFonts w:hint="eastAsia"/>
        </w:rPr>
        <w:t>）来代替测试例（</w:t>
      </w:r>
      <w:r>
        <w:rPr>
          <w:rFonts w:hint="eastAsia"/>
        </w:rPr>
        <w:t>test case</w:t>
      </w:r>
      <w:r>
        <w:rPr>
          <w:rFonts w:hint="eastAsia"/>
        </w:rPr>
        <w:t>）和测试方法（</w:t>
      </w:r>
      <w:r>
        <w:rPr>
          <w:rFonts w:hint="eastAsia"/>
        </w:rPr>
        <w:t>test method</w:t>
      </w:r>
      <w:r>
        <w:rPr>
          <w:rFonts w:hint="eastAsia"/>
        </w:rPr>
        <w:t>）。</w:t>
      </w:r>
    </w:p>
    <w:p w:rsidR="000425D9" w:rsidRDefault="000425D9" w:rsidP="000425D9"/>
    <w:p w:rsidR="000425D9" w:rsidRDefault="000425D9" w:rsidP="00147D58">
      <w:pPr>
        <w:pStyle w:val="7"/>
        <w:numPr>
          <w:ilvl w:val="2"/>
          <w:numId w:val="1"/>
        </w:numPr>
      </w:pPr>
      <w:bookmarkStart w:id="99" w:name="_Toc359676009"/>
      <w:r>
        <w:rPr>
          <w:rFonts w:hint="eastAsia"/>
        </w:rPr>
        <w:t>Rspec</w:t>
      </w:r>
      <w:r>
        <w:rPr>
          <w:rFonts w:hint="eastAsia"/>
        </w:rPr>
        <w:t>定义的方法</w:t>
      </w:r>
      <w:bookmarkEnd w:id="99"/>
    </w:p>
    <w:p w:rsidR="000425D9" w:rsidRPr="000425D9" w:rsidRDefault="000425D9" w:rsidP="00147D58">
      <w:pPr>
        <w:pStyle w:val="a4"/>
        <w:numPr>
          <w:ilvl w:val="3"/>
          <w:numId w:val="1"/>
        </w:numPr>
        <w:ind w:firstLineChars="0"/>
        <w:rPr>
          <w:b/>
        </w:rPr>
      </w:pPr>
      <w:r w:rsidRPr="000425D9">
        <w:rPr>
          <w:rFonts w:hint="eastAsia"/>
          <w:b/>
        </w:rPr>
        <w:t>describe()</w:t>
      </w:r>
      <w:r w:rsidRPr="000425D9">
        <w:rPr>
          <w:rFonts w:hint="eastAsia"/>
          <w:b/>
        </w:rPr>
        <w:t>方法：</w:t>
      </w:r>
    </w:p>
    <w:p w:rsidR="000425D9" w:rsidRDefault="000425D9" w:rsidP="000425D9">
      <w:r>
        <w:rPr>
          <w:rFonts w:hint="eastAsia"/>
        </w:rPr>
        <w:t xml:space="preserve">      </w:t>
      </w:r>
      <w:r>
        <w:rPr>
          <w:rFonts w:hint="eastAsia"/>
        </w:rPr>
        <w:t>我们用</w:t>
      </w:r>
      <w:r>
        <w:rPr>
          <w:rFonts w:hint="eastAsia"/>
        </w:rPr>
        <w:t>describe()</w:t>
      </w:r>
      <w:r>
        <w:rPr>
          <w:rFonts w:hint="eastAsia"/>
        </w:rPr>
        <w:t>方法定义一个测试用例组，</w:t>
      </w:r>
      <w:r>
        <w:rPr>
          <w:rFonts w:hint="eastAsia"/>
        </w:rPr>
        <w:t>describe()</w:t>
      </w:r>
      <w:r>
        <w:rPr>
          <w:rFonts w:hint="eastAsia"/>
        </w:rPr>
        <w:t>方法的参数可以是我们要测试的对象</w:t>
      </w:r>
      <w:r>
        <w:rPr>
          <w:rFonts w:hint="eastAsia"/>
        </w:rPr>
        <w:t>(</w:t>
      </w:r>
      <w:r>
        <w:rPr>
          <w:rFonts w:hint="eastAsia"/>
        </w:rPr>
        <w:t>如例中的</w:t>
      </w:r>
      <w:r>
        <w:rPr>
          <w:rFonts w:hint="eastAsia"/>
        </w:rPr>
        <w:t>People)</w:t>
      </w:r>
      <w:r>
        <w:rPr>
          <w:rFonts w:hint="eastAsia"/>
        </w:rPr>
        <w:t>，可以是一个字符串，用来描述该组，</w:t>
      </w:r>
      <w:r>
        <w:rPr>
          <w:rFonts w:hint="eastAsia"/>
        </w:rPr>
        <w:t>describe</w:t>
      </w:r>
      <w:r>
        <w:rPr>
          <w:rFonts w:hint="eastAsia"/>
        </w:rPr>
        <w:t>方法后的字符串所描述的内容可以对应一个用户故事。</w:t>
      </w:r>
    </w:p>
    <w:p w:rsidR="000425D9" w:rsidRDefault="000425D9" w:rsidP="000425D9">
      <w:r>
        <w:rPr>
          <w:rFonts w:hint="eastAsia"/>
        </w:rPr>
        <w:lastRenderedPageBreak/>
        <w:t xml:space="preserve">      </w:t>
      </w:r>
      <w:r>
        <w:rPr>
          <w:rFonts w:hint="eastAsia"/>
        </w:rPr>
        <w:t>注意</w:t>
      </w:r>
      <w:r>
        <w:rPr>
          <w:rFonts w:hint="eastAsia"/>
        </w:rPr>
        <w:t>describe()</w:t>
      </w:r>
      <w:r>
        <w:rPr>
          <w:rFonts w:hint="eastAsia"/>
        </w:rPr>
        <w:t>方法是可以嵌套的，两个</w:t>
      </w:r>
      <w:r>
        <w:rPr>
          <w:rFonts w:hint="eastAsia"/>
        </w:rPr>
        <w:t>describe()</w:t>
      </w:r>
      <w:r>
        <w:rPr>
          <w:rFonts w:hint="eastAsia"/>
        </w:rPr>
        <w:t>方法衔接起来可以更细化一个用户故事，如上边的里面的</w:t>
      </w:r>
      <w:r>
        <w:rPr>
          <w:rFonts w:hint="eastAsia"/>
        </w:rPr>
        <w:t>describe()</w:t>
      </w:r>
      <w:r>
        <w:rPr>
          <w:rFonts w:hint="eastAsia"/>
        </w:rPr>
        <w:t>方法内就表示：”</w:t>
      </w:r>
      <w:r>
        <w:rPr>
          <w:rFonts w:hint="eastAsia"/>
        </w:rPr>
        <w:t>People have enough money pay for house</w:t>
      </w:r>
      <w:proofErr w:type="gramStart"/>
      <w:r>
        <w:rPr>
          <w:rFonts w:hint="eastAsia"/>
        </w:rPr>
        <w:t>”</w:t>
      </w:r>
      <w:proofErr w:type="gramEnd"/>
      <w:r>
        <w:rPr>
          <w:rFonts w:hint="eastAsia"/>
        </w:rPr>
        <w:t>。</w:t>
      </w:r>
    </w:p>
    <w:p w:rsidR="000425D9" w:rsidRDefault="000425D9" w:rsidP="00147D58">
      <w:pPr>
        <w:pStyle w:val="a4"/>
        <w:numPr>
          <w:ilvl w:val="3"/>
          <w:numId w:val="1"/>
        </w:numPr>
        <w:ind w:firstLineChars="0"/>
      </w:pPr>
      <w:r w:rsidRPr="000425D9">
        <w:rPr>
          <w:rFonts w:hint="eastAsia"/>
          <w:b/>
        </w:rPr>
        <w:t>it()</w:t>
      </w:r>
      <w:r w:rsidRPr="000425D9">
        <w:rPr>
          <w:rFonts w:hint="eastAsia"/>
          <w:b/>
        </w:rPr>
        <w:t>方法</w:t>
      </w:r>
      <w:r>
        <w:rPr>
          <w:rFonts w:hint="eastAsia"/>
        </w:rPr>
        <w:t>：</w:t>
      </w:r>
    </w:p>
    <w:p w:rsidR="000425D9" w:rsidRDefault="000425D9" w:rsidP="000425D9">
      <w:r>
        <w:rPr>
          <w:rFonts w:hint="eastAsia"/>
        </w:rPr>
        <w:t xml:space="preserve">      </w:t>
      </w:r>
      <w:r>
        <w:rPr>
          <w:rFonts w:hint="eastAsia"/>
        </w:rPr>
        <w:t>我们用</w:t>
      </w:r>
      <w:r>
        <w:rPr>
          <w:rFonts w:hint="eastAsia"/>
        </w:rPr>
        <w:t>it()</w:t>
      </w:r>
      <w:r>
        <w:rPr>
          <w:rFonts w:hint="eastAsia"/>
        </w:rPr>
        <w:t>方法定义一个具体的测试用例（在</w:t>
      </w:r>
      <w:r>
        <w:rPr>
          <w:rFonts w:hint="eastAsia"/>
        </w:rPr>
        <w:t>RSpec</w:t>
      </w:r>
      <w:r>
        <w:rPr>
          <w:rFonts w:hint="eastAsia"/>
        </w:rPr>
        <w:t>中，称一个测试用例为一个</w:t>
      </w:r>
      <w:r>
        <w:rPr>
          <w:rFonts w:hint="eastAsia"/>
        </w:rPr>
        <w:t>example</w:t>
      </w:r>
      <w:r>
        <w:rPr>
          <w:rFonts w:hint="eastAsia"/>
        </w:rPr>
        <w:t>）。其后的字符串为该方法的参数，用来描述一个具体的场景，</w:t>
      </w:r>
      <w:r>
        <w:rPr>
          <w:rFonts w:hint="eastAsia"/>
        </w:rPr>
        <w:t>it</w:t>
      </w:r>
      <w:r>
        <w:rPr>
          <w:rFonts w:hint="eastAsia"/>
        </w:rPr>
        <w:t>方法体就是我们对系统在该场景下的行为的定义。</w:t>
      </w:r>
    </w:p>
    <w:p w:rsidR="000425D9" w:rsidRDefault="000425D9" w:rsidP="000425D9">
      <w:r>
        <w:rPr>
          <w:rFonts w:hint="eastAsia"/>
        </w:rPr>
        <w:t xml:space="preserve">      It()</w:t>
      </w:r>
      <w:r>
        <w:rPr>
          <w:rFonts w:hint="eastAsia"/>
        </w:rPr>
        <w:t>方法和</w:t>
      </w:r>
      <w:r>
        <w:rPr>
          <w:rFonts w:hint="eastAsia"/>
        </w:rPr>
        <w:t>describe()</w:t>
      </w:r>
      <w:r>
        <w:rPr>
          <w:rFonts w:hint="eastAsia"/>
        </w:rPr>
        <w:t>方法衔接起来，可以完整的描述一个系统行为，以上边的最后的一个测试用例为：”</w:t>
      </w:r>
      <w:r>
        <w:rPr>
          <w:rFonts w:hint="eastAsia"/>
        </w:rPr>
        <w:t xml:space="preserve">People have enough money pay for house should travel </w:t>
      </w:r>
      <w:proofErr w:type="gramStart"/>
      <w:r>
        <w:rPr>
          <w:rFonts w:hint="eastAsia"/>
        </w:rPr>
        <w:t>”</w:t>
      </w:r>
      <w:proofErr w:type="gramEnd"/>
      <w:r>
        <w:rPr>
          <w:rFonts w:hint="eastAsia"/>
        </w:rPr>
        <w:t>。</w:t>
      </w:r>
    </w:p>
    <w:p w:rsidR="000425D9" w:rsidRDefault="000425D9" w:rsidP="00147D58">
      <w:pPr>
        <w:pStyle w:val="a4"/>
        <w:numPr>
          <w:ilvl w:val="3"/>
          <w:numId w:val="1"/>
        </w:numPr>
        <w:ind w:firstLineChars="0"/>
      </w:pPr>
      <w:r w:rsidRPr="000425D9">
        <w:rPr>
          <w:rFonts w:hint="eastAsia"/>
          <w:b/>
        </w:rPr>
        <w:t>context</w:t>
      </w:r>
      <w:r>
        <w:rPr>
          <w:rFonts w:hint="eastAsia"/>
        </w:rPr>
        <w:t>()</w:t>
      </w:r>
      <w:r>
        <w:rPr>
          <w:rFonts w:hint="eastAsia"/>
        </w:rPr>
        <w:t>方法：</w:t>
      </w:r>
    </w:p>
    <w:p w:rsidR="000425D9" w:rsidRDefault="000425D9" w:rsidP="000425D9">
      <w:r>
        <w:rPr>
          <w:rFonts w:hint="eastAsia"/>
        </w:rPr>
        <w:t xml:space="preserve">      Context()</w:t>
      </w:r>
      <w:r>
        <w:rPr>
          <w:rFonts w:hint="eastAsia"/>
        </w:rPr>
        <w:t>方法和</w:t>
      </w:r>
      <w:r>
        <w:rPr>
          <w:rFonts w:hint="eastAsia"/>
        </w:rPr>
        <w:t>describe()</w:t>
      </w:r>
      <w:r>
        <w:rPr>
          <w:rFonts w:hint="eastAsia"/>
        </w:rPr>
        <w:t>方法的作用一样，不同点在于</w:t>
      </w:r>
      <w:r>
        <w:rPr>
          <w:rFonts w:hint="eastAsia"/>
        </w:rPr>
        <w:t>describe</w:t>
      </w:r>
      <w:r>
        <w:rPr>
          <w:rFonts w:hint="eastAsia"/>
        </w:rPr>
        <w:t>倾向于描述我们的测试对象，而</w:t>
      </w:r>
      <w:r>
        <w:rPr>
          <w:rFonts w:hint="eastAsia"/>
        </w:rPr>
        <w:t>context()</w:t>
      </w:r>
      <w:r>
        <w:rPr>
          <w:rFonts w:hint="eastAsia"/>
        </w:rPr>
        <w:t>方法倾向于用字符串描述用户故事。</w:t>
      </w:r>
    </w:p>
    <w:p w:rsidR="000425D9" w:rsidRDefault="000425D9" w:rsidP="000425D9">
      <w:r>
        <w:rPr>
          <w:rFonts w:hint="eastAsia"/>
        </w:rPr>
        <w:t>before()</w:t>
      </w:r>
      <w:r>
        <w:rPr>
          <w:rFonts w:hint="eastAsia"/>
        </w:rPr>
        <w:t>和</w:t>
      </w:r>
      <w:r>
        <w:rPr>
          <w:rFonts w:hint="eastAsia"/>
        </w:rPr>
        <w:t>after()</w:t>
      </w:r>
      <w:r>
        <w:rPr>
          <w:rFonts w:hint="eastAsia"/>
        </w:rPr>
        <w:t>：</w:t>
      </w:r>
    </w:p>
    <w:p w:rsidR="000425D9" w:rsidRDefault="000425D9" w:rsidP="000425D9">
      <w:r>
        <w:rPr>
          <w:rFonts w:hint="eastAsia"/>
        </w:rPr>
        <w:t xml:space="preserve">      </w:t>
      </w:r>
      <w:r>
        <w:rPr>
          <w:rFonts w:hint="eastAsia"/>
        </w:rPr>
        <w:t>这两个方法很多测试框架都支持，需要说明的是这两个方法的参数，例子中为符号</w:t>
      </w:r>
      <w:proofErr w:type="gramStart"/>
      <w:r>
        <w:rPr>
          <w:rFonts w:hint="eastAsia"/>
        </w:rPr>
        <w:t>’</w:t>
      </w:r>
      <w:proofErr w:type="gramEnd"/>
      <w:r>
        <w:rPr>
          <w:rFonts w:hint="eastAsia"/>
        </w:rPr>
        <w:t>:each</w:t>
      </w:r>
      <w:proofErr w:type="gramStart"/>
      <w:r>
        <w:rPr>
          <w:rFonts w:hint="eastAsia"/>
        </w:rPr>
        <w:t>’</w:t>
      </w:r>
      <w:proofErr w:type="gramEnd"/>
      <w:r>
        <w:rPr>
          <w:rFonts w:hint="eastAsia"/>
        </w:rPr>
        <w:t>，表明对于每一个测试用例，先执行</w:t>
      </w:r>
      <w:r>
        <w:rPr>
          <w:rFonts w:hint="eastAsia"/>
        </w:rPr>
        <w:t xml:space="preserve"> before()</w:t>
      </w:r>
      <w:r>
        <w:rPr>
          <w:rFonts w:hint="eastAsia"/>
        </w:rPr>
        <w:t>方法中的代码，用例完成后执行</w:t>
      </w:r>
      <w:r>
        <w:rPr>
          <w:rFonts w:hint="eastAsia"/>
        </w:rPr>
        <w:t>after()</w:t>
      </w:r>
      <w:r>
        <w:rPr>
          <w:rFonts w:hint="eastAsia"/>
        </w:rPr>
        <w:t>方法中的代码，</w:t>
      </w:r>
      <w:proofErr w:type="gramStart"/>
      <w:r>
        <w:rPr>
          <w:rFonts w:hint="eastAsia"/>
        </w:rPr>
        <w:t>若参</w:t>
      </w:r>
      <w:proofErr w:type="gramEnd"/>
      <w:r>
        <w:rPr>
          <w:rFonts w:hint="eastAsia"/>
        </w:rPr>
        <w:t>数为</w:t>
      </w:r>
      <w:proofErr w:type="gramStart"/>
      <w:r>
        <w:rPr>
          <w:rFonts w:hint="eastAsia"/>
        </w:rPr>
        <w:t>’</w:t>
      </w:r>
      <w:proofErr w:type="gramEnd"/>
      <w:r>
        <w:rPr>
          <w:rFonts w:hint="eastAsia"/>
        </w:rPr>
        <w:t>:all</w:t>
      </w:r>
      <w:proofErr w:type="gramStart"/>
      <w:r>
        <w:rPr>
          <w:rFonts w:hint="eastAsia"/>
        </w:rPr>
        <w:t>’</w:t>
      </w:r>
      <w:proofErr w:type="gramEnd"/>
      <w:r>
        <w:rPr>
          <w:rFonts w:hint="eastAsia"/>
        </w:rPr>
        <w:t>，则表示在所有的测试用例执行之前，先执行</w:t>
      </w:r>
      <w:r>
        <w:rPr>
          <w:rFonts w:hint="eastAsia"/>
        </w:rPr>
        <w:t xml:space="preserve"> before()</w:t>
      </w:r>
      <w:r>
        <w:rPr>
          <w:rFonts w:hint="eastAsia"/>
        </w:rPr>
        <w:t>方法中的代码，所有的用例完成后执行</w:t>
      </w:r>
      <w:r>
        <w:rPr>
          <w:rFonts w:hint="eastAsia"/>
        </w:rPr>
        <w:t>after()</w:t>
      </w:r>
      <w:r>
        <w:rPr>
          <w:rFonts w:hint="eastAsia"/>
        </w:rPr>
        <w:t>方法中的代码。</w:t>
      </w:r>
    </w:p>
    <w:p w:rsidR="000425D9" w:rsidRDefault="000425D9" w:rsidP="000425D9"/>
    <w:p w:rsidR="000425D9" w:rsidRDefault="000425D9" w:rsidP="00147D58">
      <w:pPr>
        <w:pStyle w:val="a4"/>
        <w:numPr>
          <w:ilvl w:val="3"/>
          <w:numId w:val="1"/>
        </w:numPr>
        <w:ind w:firstLineChars="0"/>
      </w:pPr>
      <w:r>
        <w:rPr>
          <w:rFonts w:hint="eastAsia"/>
        </w:rPr>
        <w:t>共享</w:t>
      </w:r>
      <w:r w:rsidRPr="000425D9">
        <w:rPr>
          <w:rFonts w:hint="eastAsia"/>
          <w:b/>
        </w:rPr>
        <w:t>行为</w:t>
      </w:r>
      <w:r>
        <w:rPr>
          <w:rFonts w:hint="eastAsia"/>
        </w:rPr>
        <w:t>：</w:t>
      </w:r>
    </w:p>
    <w:p w:rsidR="000425D9" w:rsidRDefault="000425D9" w:rsidP="000425D9">
      <w:r>
        <w:rPr>
          <w:rFonts w:hint="eastAsia"/>
        </w:rPr>
        <w:t xml:space="preserve">      </w:t>
      </w:r>
      <w:r>
        <w:rPr>
          <w:rFonts w:hint="eastAsia"/>
        </w:rPr>
        <w:t>系统的某一个行为是很多场景下都具有的，那么我们可以把它定义为一个共享行为，我们通过</w:t>
      </w:r>
      <w:r>
        <w:rPr>
          <w:rFonts w:hint="eastAsia"/>
        </w:rPr>
        <w:t>share_examples_for()</w:t>
      </w:r>
      <w:r>
        <w:rPr>
          <w:rFonts w:hint="eastAsia"/>
        </w:rPr>
        <w:t>方法</w:t>
      </w:r>
      <w:r>
        <w:rPr>
          <w:rFonts w:hint="eastAsia"/>
        </w:rPr>
        <w:t xml:space="preserve"> </w:t>
      </w:r>
      <w:r>
        <w:rPr>
          <w:rFonts w:hint="eastAsia"/>
        </w:rPr>
        <w:t>定义共享行为，使用</w:t>
      </w:r>
      <w:r>
        <w:rPr>
          <w:rFonts w:hint="eastAsia"/>
        </w:rPr>
        <w:t>it_behaves_like()</w:t>
      </w:r>
      <w:r>
        <w:rPr>
          <w:rFonts w:hint="eastAsia"/>
        </w:rPr>
        <w:t>方法共享定义过的系统行为，如例子中的</w:t>
      </w:r>
      <w:r>
        <w:rPr>
          <w:rFonts w:hint="eastAsia"/>
        </w:rPr>
        <w:t xml:space="preserve">share_examples_for </w:t>
      </w:r>
      <w:r>
        <w:rPr>
          <w:rFonts w:hint="eastAsia"/>
        </w:rPr>
        <w:t>“</w:t>
      </w:r>
      <w:r>
        <w:rPr>
          <w:rFonts w:hint="eastAsia"/>
        </w:rPr>
        <w:t>any people</w:t>
      </w:r>
      <w:r>
        <w:rPr>
          <w:rFonts w:hint="eastAsia"/>
        </w:rPr>
        <w:t>”，</w:t>
      </w:r>
      <w:r>
        <w:rPr>
          <w:rFonts w:hint="eastAsia"/>
        </w:rPr>
        <w:t xml:space="preserve"> it_behaves_like </w:t>
      </w:r>
      <w:r>
        <w:rPr>
          <w:rFonts w:hint="eastAsia"/>
        </w:rPr>
        <w:t>“</w:t>
      </w:r>
      <w:r>
        <w:rPr>
          <w:rFonts w:hint="eastAsia"/>
        </w:rPr>
        <w:t>any people</w:t>
      </w:r>
      <w:r>
        <w:rPr>
          <w:rFonts w:hint="eastAsia"/>
        </w:rPr>
        <w:t>”。</w:t>
      </w:r>
    </w:p>
    <w:p w:rsidR="000425D9" w:rsidRDefault="000425D9" w:rsidP="00147D58">
      <w:pPr>
        <w:pStyle w:val="a4"/>
        <w:numPr>
          <w:ilvl w:val="3"/>
          <w:numId w:val="1"/>
        </w:numPr>
        <w:ind w:firstLineChars="0"/>
      </w:pPr>
      <w:r w:rsidRPr="000425D9">
        <w:rPr>
          <w:rFonts w:hint="eastAsia"/>
          <w:b/>
        </w:rPr>
        <w:t>pending</w:t>
      </w:r>
      <w:r>
        <w:rPr>
          <w:rFonts w:hint="eastAsia"/>
        </w:rPr>
        <w:t>()</w:t>
      </w:r>
      <w:r>
        <w:rPr>
          <w:rFonts w:hint="eastAsia"/>
        </w:rPr>
        <w:t>方法：</w:t>
      </w:r>
    </w:p>
    <w:p w:rsidR="000425D9" w:rsidRDefault="000425D9" w:rsidP="000425D9">
      <w:r>
        <w:rPr>
          <w:rFonts w:hint="eastAsia"/>
        </w:rPr>
        <w:t xml:space="preserve">      </w:t>
      </w:r>
      <w:r>
        <w:rPr>
          <w:rFonts w:hint="eastAsia"/>
        </w:rPr>
        <w:t>我们确定系统拥有一个行为，但是还没有具体定义，这时我们可以将该行为使用</w:t>
      </w:r>
      <w:r>
        <w:rPr>
          <w:rFonts w:hint="eastAsia"/>
        </w:rPr>
        <w:t>pending()</w:t>
      </w:r>
      <w:r>
        <w:rPr>
          <w:rFonts w:hint="eastAsia"/>
        </w:rPr>
        <w:t>方法来设置该行为为待定义，其后的字符串参数将在生成的报告中显示。</w:t>
      </w:r>
    </w:p>
    <w:p w:rsidR="000425D9" w:rsidRPr="000425D9" w:rsidRDefault="000425D9" w:rsidP="000425D9">
      <w:r>
        <w:rPr>
          <w:rFonts w:hint="eastAsia"/>
        </w:rPr>
        <w:t xml:space="preserve">      pending()</w:t>
      </w:r>
      <w:r>
        <w:rPr>
          <w:rFonts w:hint="eastAsia"/>
        </w:rPr>
        <w:t>方法的另外一种用法就是，当一个测试用例失败时，我们可以利用</w:t>
      </w:r>
      <w:r>
        <w:rPr>
          <w:rFonts w:hint="eastAsia"/>
        </w:rPr>
        <w:t>pending</w:t>
      </w:r>
      <w:r>
        <w:rPr>
          <w:rFonts w:hint="eastAsia"/>
        </w:rPr>
        <w:t>方法设置其为一个待修复的</w:t>
      </w:r>
      <w:r>
        <w:rPr>
          <w:rFonts w:hint="eastAsia"/>
        </w:rPr>
        <w:t>bug</w:t>
      </w:r>
      <w:r>
        <w:rPr>
          <w:rFonts w:hint="eastAsia"/>
        </w:rPr>
        <w:t>，方法体内包含使用例失败的代码。例如最后一个测试用例的内容。</w:t>
      </w:r>
    </w:p>
    <w:p w:rsidR="008C526C" w:rsidRDefault="008C526C" w:rsidP="00147D58">
      <w:pPr>
        <w:pStyle w:val="7"/>
        <w:numPr>
          <w:ilvl w:val="2"/>
          <w:numId w:val="1"/>
        </w:numPr>
      </w:pPr>
      <w:bookmarkStart w:id="100" w:name="_Toc359676010"/>
      <w:r>
        <w:rPr>
          <w:rFonts w:hint="eastAsia"/>
        </w:rPr>
        <w:t>文件目录结构：</w:t>
      </w:r>
      <w:bookmarkEnd w:id="100"/>
    </w:p>
    <w:p w:rsidR="000425D9" w:rsidRDefault="000425D9" w:rsidP="00147D58">
      <w:pPr>
        <w:pStyle w:val="a4"/>
        <w:numPr>
          <w:ilvl w:val="3"/>
          <w:numId w:val="1"/>
        </w:numPr>
        <w:ind w:firstLineChars="0"/>
      </w:pPr>
      <w:r>
        <w:rPr>
          <w:rFonts w:hint="eastAsia"/>
        </w:rPr>
        <w:t>文件</w:t>
      </w:r>
      <w:r>
        <w:rPr>
          <w:rFonts w:hint="eastAsia"/>
        </w:rPr>
        <w:t>path/spec/</w:t>
      </w:r>
    </w:p>
    <w:p w:rsidR="000425D9" w:rsidRDefault="000425D9" w:rsidP="000425D9">
      <w:r>
        <w:rPr>
          <w:rFonts w:hint="eastAsia"/>
        </w:rPr>
        <w:t>在</w:t>
      </w:r>
      <w:r>
        <w:rPr>
          <w:rFonts w:hint="eastAsia"/>
        </w:rPr>
        <w:t>spec/</w:t>
      </w:r>
      <w:r>
        <w:rPr>
          <w:rFonts w:hint="eastAsia"/>
        </w:rPr>
        <w:t>下建立一系列测试用例命名为</w:t>
      </w:r>
      <w:r>
        <w:rPr>
          <w:rFonts w:hint="eastAsia"/>
        </w:rPr>
        <w:t xml:space="preserve"> XXX_spec.rb</w:t>
      </w:r>
      <w:r>
        <w:rPr>
          <w:rFonts w:hint="eastAsia"/>
        </w:rPr>
        <w:t>。</w:t>
      </w:r>
    </w:p>
    <w:p w:rsidR="000425D9" w:rsidRDefault="000425D9" w:rsidP="00147D58">
      <w:pPr>
        <w:pStyle w:val="7"/>
        <w:numPr>
          <w:ilvl w:val="2"/>
          <w:numId w:val="1"/>
        </w:numPr>
      </w:pPr>
      <w:bookmarkStart w:id="101" w:name="_Toc359676011"/>
      <w:r>
        <w:rPr>
          <w:rFonts w:hint="eastAsia"/>
        </w:rPr>
        <w:t>运行测试用例</w:t>
      </w:r>
      <w:bookmarkEnd w:id="101"/>
    </w:p>
    <w:p w:rsidR="000425D9" w:rsidRDefault="000425D9" w:rsidP="000425D9">
      <w:r>
        <w:rPr>
          <w:rFonts w:hint="eastAsia"/>
        </w:rPr>
        <w:t>来到</w:t>
      </w:r>
      <w:r>
        <w:rPr>
          <w:rFonts w:hint="eastAsia"/>
        </w:rPr>
        <w:t>path/</w:t>
      </w:r>
      <w:r>
        <w:rPr>
          <w:rFonts w:hint="eastAsia"/>
        </w:rPr>
        <w:t>下</w:t>
      </w:r>
      <w:r>
        <w:rPr>
          <w:rFonts w:hint="eastAsia"/>
        </w:rPr>
        <w:t xml:space="preserve"> </w:t>
      </w:r>
      <w:r>
        <w:rPr>
          <w:rFonts w:hint="eastAsia"/>
        </w:rPr>
        <w:t>执行</w:t>
      </w:r>
      <w:r>
        <w:rPr>
          <w:rFonts w:hint="eastAsia"/>
        </w:rPr>
        <w:t xml:space="preserve">rspec </w:t>
      </w:r>
      <w:r>
        <w:t>–</w:t>
      </w:r>
      <w:r>
        <w:rPr>
          <w:rFonts w:hint="eastAsia"/>
        </w:rPr>
        <w:t xml:space="preserve">f doc </w:t>
      </w:r>
      <w:r>
        <w:rPr>
          <w:rFonts w:hint="eastAsia"/>
        </w:rPr>
        <w:t>即可。</w:t>
      </w:r>
    </w:p>
    <w:p w:rsidR="000425D9" w:rsidRPr="000425D9" w:rsidRDefault="000425D9" w:rsidP="00147D58">
      <w:pPr>
        <w:pStyle w:val="7"/>
        <w:numPr>
          <w:ilvl w:val="2"/>
          <w:numId w:val="1"/>
        </w:numPr>
      </w:pPr>
      <w:bookmarkStart w:id="102" w:name="_Toc359676012"/>
      <w:r>
        <w:rPr>
          <w:rFonts w:hint="eastAsia"/>
        </w:rPr>
        <w:t>生成测试报告</w:t>
      </w:r>
      <w:bookmarkEnd w:id="102"/>
    </w:p>
    <w:p w:rsidR="000425D9" w:rsidRPr="008C526C" w:rsidRDefault="000425D9" w:rsidP="000425D9">
      <w:r>
        <w:rPr>
          <w:rFonts w:hint="eastAsia"/>
        </w:rPr>
        <w:t>来到</w:t>
      </w:r>
      <w:r>
        <w:rPr>
          <w:rFonts w:hint="eastAsia"/>
        </w:rPr>
        <w:t>path/</w:t>
      </w:r>
      <w:r>
        <w:rPr>
          <w:rFonts w:hint="eastAsia"/>
        </w:rPr>
        <w:t>下</w:t>
      </w:r>
      <w:r>
        <w:rPr>
          <w:rFonts w:hint="eastAsia"/>
        </w:rPr>
        <w:t xml:space="preserve"> </w:t>
      </w:r>
      <w:r>
        <w:rPr>
          <w:rFonts w:hint="eastAsia"/>
        </w:rPr>
        <w:t>执行</w:t>
      </w:r>
      <w:r>
        <w:rPr>
          <w:rFonts w:hint="eastAsia"/>
        </w:rPr>
        <w:t xml:space="preserve">rspec </w:t>
      </w:r>
      <w:r>
        <w:t>–</w:t>
      </w:r>
      <w:r>
        <w:rPr>
          <w:rFonts w:hint="eastAsia"/>
        </w:rPr>
        <w:t xml:space="preserve">f html &gt;result.html </w:t>
      </w:r>
      <w:r>
        <w:rPr>
          <w:rFonts w:hint="eastAsia"/>
        </w:rPr>
        <w:t>即可。</w:t>
      </w:r>
    </w:p>
    <w:p w:rsidR="008C526C" w:rsidRDefault="008C526C" w:rsidP="008C526C"/>
    <w:p w:rsidR="00B70F36" w:rsidRDefault="00B70F36" w:rsidP="008C526C"/>
    <w:p w:rsidR="00B70F36" w:rsidRDefault="00B70F36" w:rsidP="008C526C"/>
    <w:p w:rsidR="00B70F36" w:rsidRDefault="00B70F36" w:rsidP="008C526C"/>
    <w:p w:rsidR="00B70F36" w:rsidRDefault="00B70F36" w:rsidP="008C526C"/>
    <w:p w:rsidR="00B70F36" w:rsidRDefault="00B70F36" w:rsidP="008C526C"/>
    <w:p w:rsidR="00B70F36" w:rsidRDefault="00B70F36" w:rsidP="008C526C"/>
    <w:p w:rsidR="00B70F36" w:rsidRDefault="00B70F36" w:rsidP="00B70F36">
      <w:pPr>
        <w:pStyle w:val="a3"/>
      </w:pPr>
      <w:bookmarkStart w:id="103" w:name="_Toc359676013"/>
      <w:r>
        <w:rPr>
          <w:rFonts w:hint="eastAsia"/>
        </w:rPr>
        <w:t>LoadRunner</w:t>
      </w:r>
      <w:r>
        <w:rPr>
          <w:rFonts w:hint="eastAsia"/>
        </w:rPr>
        <w:t>进行</w:t>
      </w:r>
      <w:r>
        <w:rPr>
          <w:rFonts w:hint="eastAsia"/>
        </w:rPr>
        <w:t>web</w:t>
      </w:r>
      <w:r>
        <w:rPr>
          <w:rFonts w:hint="eastAsia"/>
        </w:rPr>
        <w:t>压力测试</w:t>
      </w:r>
      <w:bookmarkEnd w:id="103"/>
    </w:p>
    <w:p w:rsidR="00B70F36" w:rsidRDefault="00B70F36" w:rsidP="008F1DD4">
      <w:pPr>
        <w:pStyle w:val="1"/>
        <w:numPr>
          <w:ilvl w:val="0"/>
          <w:numId w:val="15"/>
        </w:numPr>
        <w:rPr>
          <w:rFonts w:ascii="Times New Roman" w:eastAsia="黑体" w:hAnsi="Times New Roman" w:cs="Times New Roman"/>
          <w:sz w:val="30"/>
          <w:szCs w:val="30"/>
        </w:rPr>
      </w:pPr>
      <w:bookmarkStart w:id="104" w:name="_Toc2059"/>
      <w:bookmarkStart w:id="105" w:name="_Toc3454"/>
      <w:bookmarkStart w:id="106" w:name="_Toc359676014"/>
      <w:r>
        <w:rPr>
          <w:rFonts w:ascii="Times New Roman" w:eastAsia="黑体" w:hAnsi="Times New Roman" w:cs="Times New Roman"/>
          <w:sz w:val="30"/>
          <w:szCs w:val="30"/>
        </w:rPr>
        <w:t>LoadRunner</w:t>
      </w:r>
      <w:r>
        <w:rPr>
          <w:rFonts w:ascii="Times New Roman" w:eastAsia="黑体" w:hAnsi="Times New Roman" w:cs="Times New Roman"/>
          <w:sz w:val="30"/>
          <w:szCs w:val="30"/>
        </w:rPr>
        <w:t>基础知识</w:t>
      </w:r>
      <w:bookmarkEnd w:id="104"/>
      <w:bookmarkEnd w:id="105"/>
      <w:bookmarkEnd w:id="106"/>
    </w:p>
    <w:p w:rsidR="00B70F36" w:rsidRDefault="00B70F36" w:rsidP="008F1DD4">
      <w:pPr>
        <w:pStyle w:val="5"/>
        <w:numPr>
          <w:ilvl w:val="1"/>
          <w:numId w:val="16"/>
        </w:numPr>
        <w:rPr>
          <w:rFonts w:ascii="Times New Roman" w:eastAsia="黑体" w:hAnsi="Times New Roman" w:cs="Times New Roman"/>
        </w:rPr>
      </w:pPr>
      <w:bookmarkStart w:id="107" w:name="_Toc32502"/>
      <w:bookmarkStart w:id="108" w:name="_Toc25601"/>
      <w:bookmarkStart w:id="109" w:name="_Toc359676015"/>
      <w:r w:rsidRPr="00B70F36">
        <w:t>LoadRunner</w:t>
      </w:r>
      <w:r>
        <w:rPr>
          <w:rFonts w:ascii="Times New Roman" w:eastAsia="黑体" w:hAnsi="Times New Roman" w:cs="Times New Roman"/>
        </w:rPr>
        <w:t>简介</w:t>
      </w:r>
      <w:bookmarkEnd w:id="107"/>
      <w:bookmarkEnd w:id="108"/>
      <w:bookmarkEnd w:id="109"/>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LoadRunner</w:t>
      </w:r>
      <w:r w:rsidRPr="008F1DD4">
        <w:rPr>
          <w:rFonts w:ascii="Times New Roman" w:hAnsi="Times New Roman" w:cs="Times New Roman"/>
        </w:rPr>
        <w:t>是一种预测系统行为和性能的负载测试工具。以模拟上千万用户并发负载并实时监测系统性能的方式来确认和查找问题。</w:t>
      </w:r>
      <w:r w:rsidRPr="008F1DD4">
        <w:rPr>
          <w:rFonts w:ascii="Times New Roman" w:hAnsi="Times New Roman" w:cs="Times New Roman"/>
        </w:rPr>
        <w:t>LoadRunner</w:t>
      </w:r>
      <w:r w:rsidRPr="008F1DD4">
        <w:rPr>
          <w:rFonts w:ascii="Times New Roman" w:hAnsi="Times New Roman" w:cs="Times New Roman"/>
        </w:rPr>
        <w:t>能够对整个企业架构进行测试。通过使用</w:t>
      </w:r>
      <w:r w:rsidRPr="008F1DD4">
        <w:rPr>
          <w:rFonts w:ascii="Times New Roman" w:hAnsi="Times New Roman" w:cs="Times New Roman"/>
        </w:rPr>
        <w:t>LoadRunner</w:t>
      </w:r>
      <w:r w:rsidRPr="008F1DD4">
        <w:rPr>
          <w:rFonts w:ascii="Times New Roman" w:hAnsi="Times New Roman" w:cs="Times New Roman"/>
        </w:rPr>
        <w:t>，企业能最大限度地缩短测试时间，优化性能和加速应用系统的发布周期。</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目前企业的网络应用环境都必须支持大量用户同时访问，网络体系架构中包含各类应用环境及由不同供应商提供的软件和硬件产品，难以预知的用户负载和愈来愈复杂的应用环境使公司不得不担心发送用户响应速度过慢、系统崩溃等问题，从而导致公司收益的损失。</w:t>
      </w:r>
      <w:r w:rsidRPr="008F1DD4">
        <w:rPr>
          <w:rFonts w:ascii="Times New Roman" w:hAnsi="Times New Roman" w:cs="Times New Roman"/>
        </w:rPr>
        <w:t>LoadRunner</w:t>
      </w:r>
      <w:r w:rsidRPr="008F1DD4">
        <w:rPr>
          <w:rFonts w:ascii="Times New Roman" w:hAnsi="Times New Roman" w:cs="Times New Roman"/>
        </w:rPr>
        <w:t>能让企业保护自己的收入来源，在无需购置额外硬件的情况下最大限度地利用现有的资源，并确保终端用户在应用系统的各个环节中对其测试应用的质量、可靠性和</w:t>
      </w:r>
      <w:proofErr w:type="gramStart"/>
      <w:r w:rsidRPr="008F1DD4">
        <w:rPr>
          <w:rFonts w:ascii="Times New Roman" w:hAnsi="Times New Roman" w:cs="Times New Roman"/>
        </w:rPr>
        <w:t>可</w:t>
      </w:r>
      <w:proofErr w:type="gramEnd"/>
      <w:r w:rsidRPr="008F1DD4">
        <w:rPr>
          <w:rFonts w:ascii="Times New Roman" w:hAnsi="Times New Roman" w:cs="Times New Roman"/>
        </w:rPr>
        <w:t>扩展性都有良好的评价。</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LoadRunner</w:t>
      </w:r>
      <w:r w:rsidRPr="008F1DD4">
        <w:rPr>
          <w:rFonts w:ascii="Times New Roman" w:hAnsi="Times New Roman" w:cs="Times New Roman"/>
        </w:rPr>
        <w:t>具有以下几个特点：</w:t>
      </w:r>
    </w:p>
    <w:p w:rsidR="00B70F36" w:rsidRPr="008F1DD4" w:rsidRDefault="008F1DD4" w:rsidP="008F1DD4">
      <w:pPr>
        <w:ind w:firstLineChars="200" w:firstLine="420"/>
        <w:rPr>
          <w:rFonts w:ascii="Times New Roman" w:hAnsi="Times New Roman" w:cs="Times New Roman"/>
        </w:rPr>
      </w:pPr>
      <w:r w:rsidRPr="008F1DD4">
        <w:rPr>
          <w:rFonts w:ascii="Times New Roman" w:hAnsi="Times New Roman" w:cs="Times New Roman"/>
        </w:rPr>
        <w:t>➤</w:t>
      </w:r>
      <w:r w:rsidR="00B70F36" w:rsidRPr="008F1DD4">
        <w:rPr>
          <w:rFonts w:ascii="Times New Roman" w:hAnsi="Times New Roman" w:cs="Times New Roman"/>
        </w:rPr>
        <w:t>轻松创建虚拟用户</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使用</w:t>
      </w:r>
      <w:r w:rsidRPr="008F1DD4">
        <w:rPr>
          <w:rFonts w:ascii="Times New Roman" w:hAnsi="Times New Roman" w:cs="Times New Roman"/>
        </w:rPr>
        <w:t>LoadRunner</w:t>
      </w:r>
      <w:r w:rsidRPr="008F1DD4">
        <w:rPr>
          <w:rFonts w:ascii="Times New Roman" w:hAnsi="Times New Roman" w:cs="Times New Roman"/>
        </w:rPr>
        <w:t>的</w:t>
      </w:r>
      <w:r w:rsidRPr="008F1DD4">
        <w:rPr>
          <w:rFonts w:ascii="Times New Roman" w:hAnsi="Times New Roman" w:cs="Times New Roman"/>
        </w:rPr>
        <w:t>Virtual User Generator</w:t>
      </w:r>
      <w:r w:rsidRPr="008F1DD4">
        <w:rPr>
          <w:rFonts w:ascii="Times New Roman" w:hAnsi="Times New Roman" w:cs="Times New Roman"/>
        </w:rPr>
        <w:t>，能便捷地创立起系统负载。该引擎能够生成虚拟用户，以虚拟用户的方式模拟真实用户的业务操作行为。它先记录</w:t>
      </w:r>
      <w:proofErr w:type="gramStart"/>
      <w:r w:rsidRPr="008F1DD4">
        <w:rPr>
          <w:rFonts w:ascii="Times New Roman" w:hAnsi="Times New Roman" w:cs="Times New Roman"/>
        </w:rPr>
        <w:t>下业务</w:t>
      </w:r>
      <w:proofErr w:type="gramEnd"/>
      <w:r w:rsidRPr="008F1DD4">
        <w:rPr>
          <w:rFonts w:ascii="Times New Roman" w:hAnsi="Times New Roman" w:cs="Times New Roman"/>
        </w:rPr>
        <w:t>流程，然后将其转化为测试脚本。利用虚拟用户，可以在</w:t>
      </w:r>
      <w:r w:rsidRPr="008F1DD4">
        <w:rPr>
          <w:rFonts w:ascii="Times New Roman" w:hAnsi="Times New Roman" w:cs="Times New Roman"/>
        </w:rPr>
        <w:t>Windows</w:t>
      </w:r>
      <w:r w:rsidRPr="008F1DD4">
        <w:rPr>
          <w:rFonts w:ascii="Times New Roman" w:hAnsi="Times New Roman" w:cs="Times New Roman"/>
        </w:rPr>
        <w:t>、</w:t>
      </w:r>
      <w:r w:rsidRPr="008F1DD4">
        <w:rPr>
          <w:rFonts w:ascii="Times New Roman" w:hAnsi="Times New Roman" w:cs="Times New Roman"/>
        </w:rPr>
        <w:t>UNIX</w:t>
      </w:r>
      <w:r w:rsidRPr="008F1DD4">
        <w:rPr>
          <w:rFonts w:ascii="Times New Roman" w:hAnsi="Times New Roman" w:cs="Times New Roman"/>
        </w:rPr>
        <w:t>或</w:t>
      </w:r>
      <w:r w:rsidRPr="008F1DD4">
        <w:rPr>
          <w:rFonts w:ascii="Times New Roman" w:hAnsi="Times New Roman" w:cs="Times New Roman"/>
        </w:rPr>
        <w:t>Linux</w:t>
      </w:r>
      <w:r w:rsidRPr="008F1DD4">
        <w:rPr>
          <w:rFonts w:ascii="Times New Roman" w:hAnsi="Times New Roman" w:cs="Times New Roman"/>
        </w:rPr>
        <w:t>机器上同时产生成千上万</w:t>
      </w:r>
      <w:proofErr w:type="gramStart"/>
      <w:r w:rsidRPr="008F1DD4">
        <w:rPr>
          <w:rFonts w:ascii="Times New Roman" w:hAnsi="Times New Roman" w:cs="Times New Roman"/>
        </w:rPr>
        <w:t>个</w:t>
      </w:r>
      <w:proofErr w:type="gramEnd"/>
      <w:r w:rsidRPr="008F1DD4">
        <w:rPr>
          <w:rFonts w:ascii="Times New Roman" w:hAnsi="Times New Roman" w:cs="Times New Roman"/>
        </w:rPr>
        <w:t>用户访问。所以</w:t>
      </w:r>
      <w:r w:rsidRPr="008F1DD4">
        <w:rPr>
          <w:rFonts w:ascii="Times New Roman" w:hAnsi="Times New Roman" w:cs="Times New Roman"/>
        </w:rPr>
        <w:t>LoadRunner</w:t>
      </w:r>
      <w:r w:rsidRPr="008F1DD4">
        <w:rPr>
          <w:rFonts w:ascii="Times New Roman" w:hAnsi="Times New Roman" w:cs="Times New Roman"/>
        </w:rPr>
        <w:t>能极大地减少负载测试所需的硬件和人力资源。另外，</w:t>
      </w:r>
      <w:r w:rsidRPr="008F1DD4">
        <w:rPr>
          <w:rFonts w:ascii="Times New Roman" w:hAnsi="Times New Roman" w:cs="Times New Roman"/>
        </w:rPr>
        <w:t>LoadRunner</w:t>
      </w:r>
      <w:r w:rsidRPr="008F1DD4">
        <w:rPr>
          <w:rFonts w:ascii="Times New Roman" w:hAnsi="Times New Roman" w:cs="Times New Roman"/>
        </w:rPr>
        <w:t>的</w:t>
      </w:r>
      <w:r w:rsidRPr="008F1DD4">
        <w:rPr>
          <w:rFonts w:ascii="Times New Roman" w:hAnsi="Times New Roman" w:cs="Times New Roman"/>
        </w:rPr>
        <w:t>TurboLoad</w:t>
      </w:r>
      <w:r w:rsidRPr="008F1DD4">
        <w:rPr>
          <w:rFonts w:ascii="Times New Roman" w:hAnsi="Times New Roman" w:cs="Times New Roman"/>
        </w:rPr>
        <w:t>专利技术能够提供很高的适应性，</w:t>
      </w:r>
      <w:r w:rsidRPr="008F1DD4">
        <w:rPr>
          <w:rFonts w:ascii="Times New Roman" w:hAnsi="Times New Roman" w:cs="Times New Roman"/>
        </w:rPr>
        <w:t>TurboLoad</w:t>
      </w:r>
      <w:r w:rsidRPr="008F1DD4">
        <w:rPr>
          <w:rFonts w:ascii="Times New Roman" w:hAnsi="Times New Roman" w:cs="Times New Roman"/>
        </w:rPr>
        <w:t>使您可以产生每天几十万名在线用户和数以百万的点击数负载。</w:t>
      </w:r>
    </w:p>
    <w:p w:rsidR="00B70F36" w:rsidRPr="008F1DD4" w:rsidRDefault="008F1DD4" w:rsidP="008F1DD4">
      <w:pPr>
        <w:ind w:firstLineChars="200" w:firstLine="420"/>
        <w:rPr>
          <w:rFonts w:ascii="Times New Roman" w:hAnsi="Times New Roman" w:cs="Times New Roman"/>
        </w:rPr>
      </w:pPr>
      <w:r w:rsidRPr="008F1DD4">
        <w:rPr>
          <w:rFonts w:ascii="Times New Roman" w:hAnsi="Times New Roman" w:cs="Times New Roman"/>
        </w:rPr>
        <w:t>➤</w:t>
      </w:r>
      <w:r w:rsidR="00B70F36" w:rsidRPr="008F1DD4">
        <w:rPr>
          <w:rFonts w:ascii="Times New Roman" w:hAnsi="Times New Roman" w:cs="Times New Roman"/>
        </w:rPr>
        <w:t>创建真实的负载</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Virtual Users</w:t>
      </w:r>
      <w:r w:rsidRPr="008F1DD4">
        <w:rPr>
          <w:rFonts w:ascii="Times New Roman" w:hAnsi="Times New Roman" w:cs="Times New Roman"/>
        </w:rPr>
        <w:t>建立后，需要确定负载方案、业务流程组合和虚拟用户数量；使用</w:t>
      </w:r>
      <w:r w:rsidRPr="008F1DD4">
        <w:rPr>
          <w:rFonts w:ascii="Times New Roman" w:hAnsi="Times New Roman" w:cs="Times New Roman"/>
        </w:rPr>
        <w:t>LoadRunner</w:t>
      </w:r>
      <w:r w:rsidRPr="008F1DD4">
        <w:rPr>
          <w:rFonts w:ascii="Times New Roman" w:hAnsi="Times New Roman" w:cs="Times New Roman"/>
        </w:rPr>
        <w:t>的</w:t>
      </w:r>
      <w:r w:rsidRPr="008F1DD4">
        <w:rPr>
          <w:rFonts w:ascii="Times New Roman" w:hAnsi="Times New Roman" w:cs="Times New Roman"/>
        </w:rPr>
        <w:t>Controller</w:t>
      </w:r>
      <w:r w:rsidRPr="008F1DD4">
        <w:rPr>
          <w:rFonts w:ascii="Times New Roman" w:hAnsi="Times New Roman" w:cs="Times New Roman"/>
        </w:rPr>
        <w:t>，能很快组织起多用户的测试方案。</w:t>
      </w:r>
      <w:r w:rsidRPr="008F1DD4">
        <w:rPr>
          <w:rFonts w:ascii="Times New Roman" w:hAnsi="Times New Roman" w:cs="Times New Roman"/>
        </w:rPr>
        <w:t>Controller</w:t>
      </w:r>
      <w:r w:rsidRPr="008F1DD4">
        <w:rPr>
          <w:rFonts w:ascii="Times New Roman" w:hAnsi="Times New Roman" w:cs="Times New Roman"/>
        </w:rPr>
        <w:t>的</w:t>
      </w:r>
      <w:r w:rsidRPr="008F1DD4">
        <w:rPr>
          <w:rFonts w:ascii="Times New Roman" w:hAnsi="Times New Roman" w:cs="Times New Roman"/>
        </w:rPr>
        <w:t>Rendezvous</w:t>
      </w:r>
      <w:r w:rsidRPr="008F1DD4">
        <w:rPr>
          <w:rFonts w:ascii="Times New Roman" w:hAnsi="Times New Roman" w:cs="Times New Roman"/>
        </w:rPr>
        <w:t>功能提供一个互动的环境，在这种环境下既能建立持续且循环的负载，又能管理和驱动负载测试方案，而且还可以利用它的日程计划服务来定义用户在什么时候访问系统以产生负载。完成上述步骤后，测试过程便自动化了。</w:t>
      </w:r>
    </w:p>
    <w:p w:rsidR="00B70F36" w:rsidRPr="008F1DD4" w:rsidRDefault="008F1DD4" w:rsidP="008F1DD4">
      <w:pPr>
        <w:ind w:firstLineChars="200" w:firstLine="420"/>
        <w:rPr>
          <w:rFonts w:ascii="Times New Roman" w:hAnsi="Times New Roman" w:cs="Times New Roman"/>
        </w:rPr>
      </w:pPr>
      <w:r w:rsidRPr="008F1DD4">
        <w:rPr>
          <w:rFonts w:ascii="Times New Roman" w:hAnsi="Times New Roman" w:cs="Times New Roman"/>
        </w:rPr>
        <w:t>➤</w:t>
      </w:r>
      <w:r w:rsidR="00B70F36" w:rsidRPr="008F1DD4">
        <w:rPr>
          <w:rFonts w:ascii="Times New Roman" w:hAnsi="Times New Roman" w:cs="Times New Roman"/>
        </w:rPr>
        <w:t>定位性能问题</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LoadRunner</w:t>
      </w:r>
      <w:r w:rsidRPr="008F1DD4">
        <w:rPr>
          <w:rFonts w:ascii="Times New Roman" w:hAnsi="Times New Roman" w:cs="Times New Roman"/>
        </w:rPr>
        <w:t>内含集成的实时监测器，在负载测试过程的任何时候，都可以观察到应用系统的运行性能。这些性能监测将实时显示交易性能数据和其他系统组件，包括</w:t>
      </w:r>
      <w:r w:rsidRPr="008F1DD4">
        <w:rPr>
          <w:rFonts w:ascii="Times New Roman" w:hAnsi="Times New Roman" w:cs="Times New Roman"/>
        </w:rPr>
        <w:t>Application Server</w:t>
      </w:r>
      <w:r w:rsidRPr="008F1DD4">
        <w:rPr>
          <w:rFonts w:ascii="Times New Roman" w:hAnsi="Times New Roman" w:cs="Times New Roman"/>
        </w:rPr>
        <w:t>、</w:t>
      </w:r>
      <w:r w:rsidRPr="008F1DD4">
        <w:rPr>
          <w:rFonts w:ascii="Times New Roman" w:hAnsi="Times New Roman" w:cs="Times New Roman"/>
        </w:rPr>
        <w:t>Web Server</w:t>
      </w:r>
      <w:r w:rsidRPr="008F1DD4">
        <w:rPr>
          <w:rFonts w:ascii="Times New Roman" w:hAnsi="Times New Roman" w:cs="Times New Roman"/>
        </w:rPr>
        <w:t>、网络设备和数据库等的实时性能。这样，就可以在测试过程中从客户和服务器双方评估这些系统组件的运行性能，从而更快地发现问题。</w:t>
      </w:r>
    </w:p>
    <w:p w:rsidR="00B70F36" w:rsidRPr="008F1DD4" w:rsidRDefault="008F1DD4" w:rsidP="008F1DD4">
      <w:pPr>
        <w:ind w:firstLineChars="200" w:firstLine="420"/>
        <w:rPr>
          <w:rFonts w:ascii="Times New Roman" w:hAnsi="Times New Roman" w:cs="Times New Roman"/>
        </w:rPr>
      </w:pPr>
      <w:r w:rsidRPr="008F1DD4">
        <w:rPr>
          <w:rFonts w:ascii="Times New Roman" w:hAnsi="Times New Roman" w:cs="Times New Roman"/>
        </w:rPr>
        <w:t>➤</w:t>
      </w:r>
      <w:r w:rsidR="00B70F36" w:rsidRPr="008F1DD4">
        <w:rPr>
          <w:rFonts w:ascii="Times New Roman" w:hAnsi="Times New Roman" w:cs="Times New Roman"/>
        </w:rPr>
        <w:t>重复测试保证系统的高性能</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负载测试是一个重复过程。每次处理完一个出错情况，都需要对应用程序在相同的方案下再进行一次负载测试，以检验所做的修改是否改善了运行性能。</w:t>
      </w:r>
    </w:p>
    <w:p w:rsidR="00B70F36" w:rsidRDefault="00B70F36" w:rsidP="008F1DD4">
      <w:pPr>
        <w:pStyle w:val="5"/>
        <w:numPr>
          <w:ilvl w:val="1"/>
          <w:numId w:val="16"/>
        </w:numPr>
        <w:rPr>
          <w:rFonts w:ascii="Times New Roman" w:eastAsia="黑体" w:hAnsi="Times New Roman" w:cs="Times New Roman"/>
        </w:rPr>
      </w:pPr>
      <w:bookmarkStart w:id="110" w:name="_Toc327390033"/>
      <w:bookmarkStart w:id="111" w:name="_Toc25490"/>
      <w:bookmarkStart w:id="112" w:name="_Toc29712"/>
      <w:bookmarkStart w:id="113" w:name="_Toc359676016"/>
      <w:r w:rsidRPr="00B70F36">
        <w:lastRenderedPageBreak/>
        <w:t>LoadRunner</w:t>
      </w:r>
      <w:r>
        <w:rPr>
          <w:rFonts w:ascii="Times New Roman" w:eastAsia="黑体" w:hAnsi="Times New Roman" w:cs="Times New Roman"/>
        </w:rPr>
        <w:t xml:space="preserve"> </w:t>
      </w:r>
      <w:r>
        <w:rPr>
          <w:rFonts w:ascii="Times New Roman" w:eastAsia="黑体" w:hAnsi="Times New Roman" w:cs="Times New Roman"/>
        </w:rPr>
        <w:t>包含的组件</w:t>
      </w:r>
      <w:bookmarkEnd w:id="110"/>
      <w:bookmarkEnd w:id="111"/>
      <w:bookmarkEnd w:id="112"/>
      <w:bookmarkEnd w:id="113"/>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Virtual User Generator </w:t>
      </w:r>
      <w:r w:rsidRPr="008F1DD4">
        <w:rPr>
          <w:rFonts w:ascii="Times New Roman" w:hAnsi="Times New Roman" w:cs="Times New Roman"/>
        </w:rPr>
        <w:t>录制最终用户业务流程并创建自动化性能测试脚本，即</w:t>
      </w:r>
      <w:r w:rsidRPr="008F1DD4">
        <w:rPr>
          <w:rFonts w:ascii="Times New Roman" w:hAnsi="Times New Roman" w:cs="Times New Roman"/>
        </w:rPr>
        <w:t xml:space="preserve"> Vuser </w:t>
      </w:r>
      <w:r w:rsidRPr="008F1DD4">
        <w:rPr>
          <w:rFonts w:ascii="Times New Roman" w:hAnsi="Times New Roman" w:cs="Times New Roman"/>
        </w:rPr>
        <w:t>脚本。</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Controller </w:t>
      </w:r>
      <w:r w:rsidRPr="008F1DD4">
        <w:rPr>
          <w:rFonts w:ascii="Times New Roman" w:hAnsi="Times New Roman" w:cs="Times New Roman"/>
        </w:rPr>
        <w:t>组织、驱动、管理并监控负载测试。</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Load Generator </w:t>
      </w:r>
      <w:r w:rsidRPr="008F1DD4">
        <w:rPr>
          <w:rFonts w:ascii="Times New Roman" w:hAnsi="Times New Roman" w:cs="Times New Roman"/>
        </w:rPr>
        <w:t>通过运行</w:t>
      </w:r>
      <w:r w:rsidRPr="008F1DD4">
        <w:rPr>
          <w:rFonts w:ascii="Times New Roman" w:hAnsi="Times New Roman" w:cs="Times New Roman"/>
        </w:rPr>
        <w:t xml:space="preserve"> Vuser </w:t>
      </w:r>
      <w:r w:rsidRPr="008F1DD4">
        <w:rPr>
          <w:rFonts w:ascii="Times New Roman" w:hAnsi="Times New Roman" w:cs="Times New Roman"/>
        </w:rPr>
        <w:t>产生负载。</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Analysis </w:t>
      </w:r>
      <w:r w:rsidRPr="008F1DD4">
        <w:rPr>
          <w:rFonts w:ascii="Times New Roman" w:hAnsi="Times New Roman" w:cs="Times New Roman"/>
        </w:rPr>
        <w:t>用于查看、剖析和比较性能结果。</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Launcher </w:t>
      </w:r>
      <w:r w:rsidRPr="008F1DD4">
        <w:rPr>
          <w:rFonts w:ascii="Times New Roman" w:hAnsi="Times New Roman" w:cs="Times New Roman"/>
        </w:rPr>
        <w:t>使您可以从单个访问</w:t>
      </w:r>
      <w:proofErr w:type="gramStart"/>
      <w:r w:rsidRPr="008F1DD4">
        <w:rPr>
          <w:rFonts w:ascii="Times New Roman" w:hAnsi="Times New Roman" w:cs="Times New Roman"/>
        </w:rPr>
        <w:t>点访问</w:t>
      </w:r>
      <w:proofErr w:type="gramEnd"/>
      <w:r w:rsidRPr="008F1DD4">
        <w:rPr>
          <w:rFonts w:ascii="Times New Roman" w:hAnsi="Times New Roman" w:cs="Times New Roman"/>
        </w:rPr>
        <w:t>所有</w:t>
      </w:r>
      <w:r w:rsidRPr="008F1DD4">
        <w:rPr>
          <w:rFonts w:ascii="Times New Roman" w:hAnsi="Times New Roman" w:cs="Times New Roman"/>
        </w:rPr>
        <w:t xml:space="preserve"> LoadRunner </w:t>
      </w:r>
      <w:r w:rsidRPr="008F1DD4">
        <w:rPr>
          <w:rFonts w:ascii="Times New Roman" w:hAnsi="Times New Roman" w:cs="Times New Roman"/>
        </w:rPr>
        <w:t>组件。</w:t>
      </w:r>
    </w:p>
    <w:p w:rsidR="00B70F36" w:rsidRDefault="00B70F36" w:rsidP="008F1DD4">
      <w:pPr>
        <w:pStyle w:val="5"/>
        <w:numPr>
          <w:ilvl w:val="1"/>
          <w:numId w:val="16"/>
        </w:numPr>
        <w:rPr>
          <w:rFonts w:ascii="Times New Roman" w:eastAsia="黑体" w:hAnsi="Times New Roman" w:cs="Times New Roman"/>
        </w:rPr>
      </w:pPr>
      <w:bookmarkStart w:id="114" w:name="_Toc327390034"/>
      <w:bookmarkStart w:id="115" w:name="_Toc26903"/>
      <w:bookmarkStart w:id="116" w:name="_Toc22864"/>
      <w:bookmarkStart w:id="117" w:name="_Toc359676017"/>
      <w:r w:rsidRPr="00B70F36">
        <w:t>LoadRunner</w:t>
      </w:r>
      <w:r>
        <w:rPr>
          <w:rFonts w:ascii="Times New Roman" w:eastAsia="黑体" w:hAnsi="Times New Roman" w:cs="Times New Roman"/>
        </w:rPr>
        <w:t xml:space="preserve"> </w:t>
      </w:r>
      <w:r>
        <w:rPr>
          <w:rFonts w:ascii="Times New Roman" w:eastAsia="黑体" w:hAnsi="Times New Roman" w:cs="Times New Roman"/>
        </w:rPr>
        <w:t>术语</w:t>
      </w:r>
      <w:bookmarkEnd w:id="114"/>
      <w:bookmarkEnd w:id="115"/>
      <w:bookmarkEnd w:id="116"/>
      <w:bookmarkEnd w:id="117"/>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场景：场景文件根据性能要求定义每次测试期间发生的事件。</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Vuser: </w:t>
      </w:r>
      <w:r w:rsidRPr="008F1DD4">
        <w:rPr>
          <w:rFonts w:ascii="Times New Roman" w:hAnsi="Times New Roman" w:cs="Times New Roman"/>
        </w:rPr>
        <w:t>在场景中，</w:t>
      </w:r>
      <w:r w:rsidRPr="008F1DD4">
        <w:rPr>
          <w:rFonts w:ascii="Times New Roman" w:hAnsi="Times New Roman" w:cs="Times New Roman"/>
        </w:rPr>
        <w:t xml:space="preserve"> LoadRunner </w:t>
      </w:r>
      <w:r w:rsidRPr="008F1DD4">
        <w:rPr>
          <w:rFonts w:ascii="Times New Roman" w:hAnsi="Times New Roman" w:cs="Times New Roman"/>
        </w:rPr>
        <w:t>用虚拟用户（或称</w:t>
      </w:r>
      <w:r w:rsidRPr="008F1DD4">
        <w:rPr>
          <w:rFonts w:ascii="Times New Roman" w:hAnsi="Times New Roman" w:cs="Times New Roman"/>
        </w:rPr>
        <w:t xml:space="preserve"> Vuser</w:t>
      </w:r>
      <w:r w:rsidRPr="008F1DD4">
        <w:rPr>
          <w:rFonts w:ascii="Times New Roman" w:hAnsi="Times New Roman" w:cs="Times New Roman"/>
        </w:rPr>
        <w:t>）代替真实用户。</w:t>
      </w:r>
      <w:r w:rsidRPr="008F1DD4">
        <w:rPr>
          <w:rFonts w:ascii="Times New Roman" w:hAnsi="Times New Roman" w:cs="Times New Roman"/>
        </w:rPr>
        <w:t xml:space="preserve">Vuser </w:t>
      </w:r>
      <w:r w:rsidRPr="008F1DD4">
        <w:rPr>
          <w:rFonts w:ascii="Times New Roman" w:hAnsi="Times New Roman" w:cs="Times New Roman"/>
        </w:rPr>
        <w:t>模仿真实用户的操作来使</w:t>
      </w:r>
      <w:proofErr w:type="gramStart"/>
      <w:r w:rsidRPr="008F1DD4">
        <w:rPr>
          <w:rFonts w:ascii="Times New Roman" w:hAnsi="Times New Roman" w:cs="Times New Roman"/>
        </w:rPr>
        <w:t>用应用</w:t>
      </w:r>
      <w:proofErr w:type="gramEnd"/>
      <w:r w:rsidRPr="008F1DD4">
        <w:rPr>
          <w:rFonts w:ascii="Times New Roman" w:hAnsi="Times New Roman" w:cs="Times New Roman"/>
        </w:rPr>
        <w:t>系统。一个场景可以包含数十、数百乃至数千个</w:t>
      </w:r>
      <w:r w:rsidRPr="008F1DD4">
        <w:rPr>
          <w:rFonts w:ascii="Times New Roman" w:hAnsi="Times New Roman" w:cs="Times New Roman"/>
        </w:rPr>
        <w:t xml:space="preserve"> Vuser</w:t>
      </w:r>
      <w:r w:rsidRPr="008F1DD4">
        <w:rPr>
          <w:rFonts w:ascii="Times New Roman" w:hAnsi="Times New Roman" w:cs="Times New Roman"/>
        </w:rPr>
        <w:t>。</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Vuser</w:t>
      </w:r>
      <w:r w:rsidRPr="008F1DD4">
        <w:rPr>
          <w:rFonts w:ascii="Times New Roman" w:hAnsi="Times New Roman" w:cs="Times New Roman"/>
        </w:rPr>
        <w:t>脚本</w:t>
      </w:r>
      <w:r w:rsidRPr="008F1DD4">
        <w:rPr>
          <w:rFonts w:ascii="Times New Roman" w:hAnsi="Times New Roman" w:cs="Times New Roman"/>
        </w:rPr>
        <w:t xml:space="preserve">: Vuser </w:t>
      </w:r>
      <w:r w:rsidRPr="008F1DD4">
        <w:rPr>
          <w:rFonts w:ascii="Times New Roman" w:hAnsi="Times New Roman" w:cs="Times New Roman"/>
        </w:rPr>
        <w:t>脚本描述</w:t>
      </w:r>
      <w:r w:rsidRPr="008F1DD4">
        <w:rPr>
          <w:rFonts w:ascii="Times New Roman" w:hAnsi="Times New Roman" w:cs="Times New Roman"/>
        </w:rPr>
        <w:t xml:space="preserve"> Vuser </w:t>
      </w:r>
      <w:r w:rsidRPr="008F1DD4">
        <w:rPr>
          <w:rFonts w:ascii="Times New Roman" w:hAnsi="Times New Roman" w:cs="Times New Roman"/>
        </w:rPr>
        <w:t>在场景中执行的操作。</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事务：要评测服务器性能，需要定义事务。事务代表要评测的终端用户业务流程。</w:t>
      </w:r>
    </w:p>
    <w:p w:rsidR="00B70F36" w:rsidRDefault="00B70F36" w:rsidP="008F1DD4">
      <w:pPr>
        <w:pStyle w:val="5"/>
        <w:numPr>
          <w:ilvl w:val="1"/>
          <w:numId w:val="16"/>
        </w:numPr>
        <w:rPr>
          <w:rFonts w:ascii="Times New Roman" w:eastAsia="黑体" w:hAnsi="Times New Roman" w:cs="Times New Roman"/>
        </w:rPr>
      </w:pPr>
      <w:bookmarkStart w:id="118" w:name="_Toc327390035"/>
      <w:bookmarkStart w:id="119" w:name="_Toc20525"/>
      <w:bookmarkStart w:id="120" w:name="_Toc14520"/>
      <w:bookmarkStart w:id="121" w:name="_Toc359676018"/>
      <w:r>
        <w:rPr>
          <w:rFonts w:ascii="Times New Roman" w:eastAsia="黑体" w:hAnsi="Times New Roman" w:cs="Times New Roman"/>
        </w:rPr>
        <w:t>负载测试流程</w:t>
      </w:r>
      <w:bookmarkEnd w:id="118"/>
      <w:bookmarkEnd w:id="119"/>
      <w:bookmarkEnd w:id="120"/>
      <w:bookmarkEnd w:id="121"/>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负载测试一般包括</w:t>
      </w:r>
      <w:r w:rsidRPr="008F1DD4">
        <w:rPr>
          <w:rFonts w:ascii="Times New Roman" w:hAnsi="Times New Roman" w:cs="Times New Roman"/>
        </w:rPr>
        <w:t xml:space="preserve"> 5 </w:t>
      </w:r>
      <w:proofErr w:type="gramStart"/>
      <w:r w:rsidRPr="008F1DD4">
        <w:rPr>
          <w:rFonts w:ascii="Times New Roman" w:hAnsi="Times New Roman" w:cs="Times New Roman"/>
        </w:rPr>
        <w:t>个</w:t>
      </w:r>
      <w:proofErr w:type="gramEnd"/>
      <w:r w:rsidRPr="008F1DD4">
        <w:rPr>
          <w:rFonts w:ascii="Times New Roman" w:hAnsi="Times New Roman" w:cs="Times New Roman"/>
        </w:rPr>
        <w:t>阶段：规划、创建脚本、定义场景、执行场景和分析结果。</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noProof/>
        </w:rPr>
        <w:drawing>
          <wp:inline distT="0" distB="0" distL="0" distR="0" wp14:anchorId="2F9E5C21" wp14:editId="694135CD">
            <wp:extent cx="5270500" cy="526415"/>
            <wp:effectExtent l="0" t="0" r="635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526415"/>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w:t>
      </w:r>
      <w:r w:rsidRPr="008F1DD4">
        <w:rPr>
          <w:rFonts w:ascii="Times New Roman" w:hAnsi="Times New Roman" w:cs="Times New Roman"/>
        </w:rPr>
        <w:t>规划负载测试。定义性能测试要求，例如并发用户数量、典型业务流程和要求的响应时间。</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w:t>
      </w:r>
      <w:r w:rsidRPr="008F1DD4">
        <w:rPr>
          <w:rFonts w:ascii="Times New Roman" w:hAnsi="Times New Roman" w:cs="Times New Roman"/>
        </w:rPr>
        <w:t>创建</w:t>
      </w:r>
      <w:r w:rsidRPr="008F1DD4">
        <w:rPr>
          <w:rFonts w:ascii="Times New Roman" w:hAnsi="Times New Roman" w:cs="Times New Roman"/>
        </w:rPr>
        <w:t xml:space="preserve"> Vuser </w:t>
      </w:r>
      <w:r w:rsidRPr="008F1DD4">
        <w:rPr>
          <w:rFonts w:ascii="Times New Roman" w:hAnsi="Times New Roman" w:cs="Times New Roman"/>
        </w:rPr>
        <w:t>脚本。在自动化脚本中录制最终用户活动。</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w:t>
      </w:r>
      <w:r w:rsidRPr="008F1DD4">
        <w:rPr>
          <w:rFonts w:ascii="Times New Roman" w:hAnsi="Times New Roman" w:cs="Times New Roman"/>
        </w:rPr>
        <w:t>定义场景。使用</w:t>
      </w:r>
      <w:r w:rsidRPr="008F1DD4">
        <w:rPr>
          <w:rFonts w:ascii="Times New Roman" w:hAnsi="Times New Roman" w:cs="Times New Roman"/>
        </w:rPr>
        <w:t xml:space="preserve"> LoadRunner Controller </w:t>
      </w:r>
      <w:r w:rsidRPr="008F1DD4">
        <w:rPr>
          <w:rFonts w:ascii="Times New Roman" w:hAnsi="Times New Roman" w:cs="Times New Roman"/>
        </w:rPr>
        <w:t>设置负载测试环境。</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w:t>
      </w:r>
      <w:r w:rsidRPr="008F1DD4">
        <w:rPr>
          <w:rFonts w:ascii="Times New Roman" w:hAnsi="Times New Roman" w:cs="Times New Roman"/>
        </w:rPr>
        <w:t>运行场景。使用</w:t>
      </w:r>
      <w:r w:rsidRPr="008F1DD4">
        <w:rPr>
          <w:rFonts w:ascii="Times New Roman" w:hAnsi="Times New Roman" w:cs="Times New Roman"/>
        </w:rPr>
        <w:t xml:space="preserve"> LoadRunner Controller </w:t>
      </w:r>
      <w:r w:rsidRPr="008F1DD4">
        <w:rPr>
          <w:rFonts w:ascii="Times New Roman" w:hAnsi="Times New Roman" w:cs="Times New Roman"/>
        </w:rPr>
        <w:t>驱动、管理并监控负载测试。</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 </w:t>
      </w:r>
      <w:r w:rsidRPr="008F1DD4">
        <w:rPr>
          <w:rFonts w:ascii="Times New Roman" w:hAnsi="Times New Roman" w:cs="Times New Roman"/>
        </w:rPr>
        <w:t>分析结果。使用</w:t>
      </w:r>
      <w:r w:rsidRPr="008F1DD4">
        <w:rPr>
          <w:rFonts w:ascii="Times New Roman" w:hAnsi="Times New Roman" w:cs="Times New Roman"/>
        </w:rPr>
        <w:t xml:space="preserve"> LoadRunner Analysis </w:t>
      </w:r>
      <w:r w:rsidRPr="008F1DD4">
        <w:rPr>
          <w:rFonts w:ascii="Times New Roman" w:hAnsi="Times New Roman" w:cs="Times New Roman"/>
        </w:rPr>
        <w:t>创建图和报告并评估性能。</w:t>
      </w:r>
    </w:p>
    <w:p w:rsidR="00B70F36" w:rsidRDefault="00B70F36" w:rsidP="008F1DD4">
      <w:pPr>
        <w:pStyle w:val="1"/>
        <w:numPr>
          <w:ilvl w:val="0"/>
          <w:numId w:val="13"/>
        </w:numPr>
        <w:rPr>
          <w:rFonts w:ascii="Times New Roman" w:eastAsia="黑体" w:hAnsi="Times New Roman" w:cs="Times New Roman"/>
          <w:sz w:val="30"/>
          <w:szCs w:val="30"/>
        </w:rPr>
      </w:pPr>
      <w:bookmarkStart w:id="122" w:name="_Toc16105"/>
      <w:bookmarkStart w:id="123" w:name="_Toc16056"/>
      <w:bookmarkStart w:id="124" w:name="_Toc359676019"/>
      <w:r>
        <w:rPr>
          <w:rFonts w:ascii="Times New Roman" w:eastAsia="黑体" w:hAnsi="Times New Roman" w:cs="Times New Roman"/>
          <w:sz w:val="30"/>
          <w:szCs w:val="30"/>
        </w:rPr>
        <w:t>Vusr</w:t>
      </w:r>
      <w:r>
        <w:rPr>
          <w:rFonts w:ascii="Times New Roman" w:eastAsia="黑体" w:hAnsi="Times New Roman" w:cs="Times New Roman"/>
          <w:sz w:val="30"/>
          <w:szCs w:val="30"/>
        </w:rPr>
        <w:t>发生器</w:t>
      </w:r>
      <w:bookmarkEnd w:id="122"/>
      <w:bookmarkEnd w:id="123"/>
      <w:bookmarkEnd w:id="124"/>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Vuser</w:t>
      </w:r>
      <w:r w:rsidRPr="008F1DD4">
        <w:rPr>
          <w:rFonts w:ascii="Times New Roman" w:hAnsi="Times New Roman" w:cs="Times New Roman"/>
        </w:rPr>
        <w:t>发生器（</w:t>
      </w:r>
      <w:r w:rsidRPr="008F1DD4">
        <w:rPr>
          <w:rFonts w:ascii="Times New Roman" w:hAnsi="Times New Roman" w:cs="Times New Roman"/>
        </w:rPr>
        <w:t>Visual User Generation</w:t>
      </w:r>
      <w:r w:rsidRPr="008F1DD4">
        <w:rPr>
          <w:rFonts w:ascii="Times New Roman" w:hAnsi="Times New Roman" w:cs="Times New Roman"/>
        </w:rPr>
        <w:t>，简称</w:t>
      </w:r>
      <w:r w:rsidRPr="008F1DD4">
        <w:rPr>
          <w:rFonts w:ascii="Times New Roman" w:hAnsi="Times New Roman" w:cs="Times New Roman"/>
        </w:rPr>
        <w:t>VuGen</w:t>
      </w:r>
      <w:r w:rsidRPr="008F1DD4">
        <w:rPr>
          <w:rFonts w:ascii="Times New Roman" w:hAnsi="Times New Roman" w:cs="Times New Roman"/>
        </w:rPr>
        <w:t>）用来捕获最终用户业务流程和创建自动化测试脚本，即生成测试脚本、编辑和完善测试脚本的一个平台，支持</w:t>
      </w:r>
      <w:r w:rsidRPr="008F1DD4">
        <w:rPr>
          <w:rFonts w:ascii="Times New Roman" w:hAnsi="Times New Roman" w:cs="Times New Roman"/>
        </w:rPr>
        <w:t>C</w:t>
      </w:r>
      <w:r w:rsidRPr="008F1DD4">
        <w:rPr>
          <w:rFonts w:ascii="Times New Roman" w:hAnsi="Times New Roman" w:cs="Times New Roman"/>
        </w:rPr>
        <w:t>语言文法。</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VuGen</w:t>
      </w:r>
      <w:r w:rsidRPr="008F1DD4">
        <w:rPr>
          <w:rFonts w:ascii="Times New Roman" w:hAnsi="Times New Roman" w:cs="Times New Roman"/>
        </w:rPr>
        <w:t>录制浏览器主要是通过代理的方式来实现的。开始录制时，</w:t>
      </w:r>
      <w:r w:rsidRPr="008F1DD4">
        <w:rPr>
          <w:rFonts w:ascii="Times New Roman" w:hAnsi="Times New Roman" w:cs="Times New Roman"/>
        </w:rPr>
        <w:t>VuGen</w:t>
      </w:r>
      <w:r w:rsidRPr="008F1DD4">
        <w:rPr>
          <w:rFonts w:ascii="Times New Roman" w:hAnsi="Times New Roman" w:cs="Times New Roman"/>
        </w:rPr>
        <w:t>打开浏览器，并以</w:t>
      </w:r>
      <w:r w:rsidRPr="008F1DD4">
        <w:rPr>
          <w:rFonts w:ascii="Times New Roman" w:hAnsi="Times New Roman" w:cs="Times New Roman"/>
        </w:rPr>
        <w:t>VuGen</w:t>
      </w:r>
      <w:r w:rsidRPr="008F1DD4">
        <w:rPr>
          <w:rFonts w:ascii="Times New Roman" w:hAnsi="Times New Roman" w:cs="Times New Roman"/>
        </w:rPr>
        <w:t>作为代理来访问目标服务器。这样，</w:t>
      </w:r>
      <w:r w:rsidRPr="008F1DD4">
        <w:rPr>
          <w:rFonts w:ascii="Times New Roman" w:hAnsi="Times New Roman" w:cs="Times New Roman"/>
        </w:rPr>
        <w:t>VuGen</w:t>
      </w:r>
      <w:r w:rsidRPr="008F1DD4">
        <w:rPr>
          <w:rFonts w:ascii="Times New Roman" w:hAnsi="Times New Roman" w:cs="Times New Roman"/>
        </w:rPr>
        <w:t>就可以捕获客户端与服务器之间通过的数据包。</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在使用</w:t>
      </w:r>
      <w:r w:rsidRPr="008F1DD4">
        <w:rPr>
          <w:rFonts w:ascii="Times New Roman" w:hAnsi="Times New Roman" w:cs="Times New Roman"/>
        </w:rPr>
        <w:t>VuGen</w:t>
      </w:r>
      <w:r w:rsidRPr="008F1DD4">
        <w:rPr>
          <w:rFonts w:ascii="Times New Roman" w:hAnsi="Times New Roman" w:cs="Times New Roman"/>
        </w:rPr>
        <w:t>进行录制用户操作时，</w:t>
      </w:r>
      <w:r w:rsidRPr="008F1DD4">
        <w:rPr>
          <w:rFonts w:ascii="Times New Roman" w:hAnsi="Times New Roman" w:cs="Times New Roman"/>
        </w:rPr>
        <w:t>VuGen</w:t>
      </w:r>
      <w:r w:rsidRPr="008F1DD4">
        <w:rPr>
          <w:rFonts w:ascii="Times New Roman" w:hAnsi="Times New Roman" w:cs="Times New Roman"/>
        </w:rPr>
        <w:t>会对捕获的数据进行分析，并将期还原成对应协议的由</w:t>
      </w:r>
      <w:r w:rsidRPr="008F1DD4">
        <w:rPr>
          <w:rFonts w:ascii="Times New Roman" w:hAnsi="Times New Roman" w:cs="Times New Roman"/>
        </w:rPr>
        <w:t>API</w:t>
      </w:r>
      <w:r w:rsidRPr="008F1DD4">
        <w:rPr>
          <w:rFonts w:ascii="Times New Roman" w:hAnsi="Times New Roman" w:cs="Times New Roman"/>
        </w:rPr>
        <w:t>组成的脚本。同时，</w:t>
      </w:r>
      <w:r w:rsidRPr="008F1DD4">
        <w:rPr>
          <w:rFonts w:ascii="Times New Roman" w:hAnsi="Times New Roman" w:cs="Times New Roman"/>
        </w:rPr>
        <w:t>VuGen</w:t>
      </w:r>
      <w:r w:rsidRPr="008F1DD4">
        <w:rPr>
          <w:rFonts w:ascii="Times New Roman" w:hAnsi="Times New Roman" w:cs="Times New Roman"/>
        </w:rPr>
        <w:t>会将这些函数生成的脚步插入到</w:t>
      </w:r>
      <w:r w:rsidRPr="008F1DD4">
        <w:rPr>
          <w:rFonts w:ascii="Times New Roman" w:hAnsi="Times New Roman" w:cs="Times New Roman"/>
        </w:rPr>
        <w:t>VuGen</w:t>
      </w:r>
      <w:r w:rsidRPr="008F1DD4">
        <w:rPr>
          <w:rFonts w:ascii="Times New Roman" w:hAnsi="Times New Roman" w:cs="Times New Roman"/>
        </w:rPr>
        <w:t>编辑器中，以创建原始的</w:t>
      </w:r>
      <w:r w:rsidRPr="008F1DD4">
        <w:rPr>
          <w:rFonts w:ascii="Times New Roman" w:hAnsi="Times New Roman" w:cs="Times New Roman"/>
        </w:rPr>
        <w:t>Vuser</w:t>
      </w:r>
      <w:r w:rsidRPr="008F1DD4">
        <w:rPr>
          <w:rFonts w:ascii="Times New Roman" w:hAnsi="Times New Roman" w:cs="Times New Roman"/>
        </w:rPr>
        <w:t>脚本。</w:t>
      </w:r>
    </w:p>
    <w:p w:rsidR="00B70F36" w:rsidRDefault="00B70F36" w:rsidP="008F1DD4">
      <w:pPr>
        <w:pStyle w:val="5"/>
        <w:numPr>
          <w:ilvl w:val="1"/>
          <w:numId w:val="17"/>
        </w:numPr>
        <w:rPr>
          <w:rFonts w:ascii="Times New Roman" w:eastAsia="黑体" w:hAnsi="Times New Roman" w:cs="Times New Roman"/>
        </w:rPr>
      </w:pPr>
      <w:bookmarkStart w:id="125" w:name="_Toc9706"/>
      <w:bookmarkStart w:id="126" w:name="_Toc2821"/>
      <w:bookmarkStart w:id="127" w:name="_Toc359676020"/>
      <w:r>
        <w:rPr>
          <w:rFonts w:ascii="Times New Roman" w:eastAsia="黑体" w:hAnsi="Times New Roman" w:cs="Times New Roman"/>
        </w:rPr>
        <w:lastRenderedPageBreak/>
        <w:t>脚本录制</w:t>
      </w:r>
      <w:bookmarkEnd w:id="125"/>
      <w:bookmarkEnd w:id="126"/>
      <w:bookmarkEnd w:id="127"/>
    </w:p>
    <w:p w:rsidR="00B70F36" w:rsidRDefault="00B70F36" w:rsidP="008F1DD4">
      <w:pPr>
        <w:pStyle w:val="7"/>
        <w:numPr>
          <w:ilvl w:val="2"/>
          <w:numId w:val="18"/>
        </w:numPr>
        <w:rPr>
          <w:rFonts w:ascii="Times New Roman" w:eastAsia="黑体" w:hAnsi="Times New Roman" w:cs="Times New Roman"/>
        </w:rPr>
      </w:pPr>
      <w:bookmarkStart w:id="128" w:name="_Toc359676021"/>
      <w:r>
        <w:rPr>
          <w:rFonts w:ascii="Times New Roman" w:eastAsia="黑体" w:hAnsi="Times New Roman" w:cs="Times New Roman"/>
        </w:rPr>
        <w:t>启动</w:t>
      </w:r>
      <w:r w:rsidRPr="00B70F36">
        <w:t>LoadRunner</w:t>
      </w:r>
      <w:bookmarkEnd w:id="128"/>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选择开始</w:t>
      </w:r>
      <w:r w:rsidRPr="008F1DD4">
        <w:rPr>
          <w:rFonts w:ascii="Times New Roman" w:hAnsi="Times New Roman" w:cs="Times New Roman"/>
        </w:rPr>
        <w:t xml:space="preserve"> &gt; </w:t>
      </w:r>
      <w:r w:rsidRPr="008F1DD4">
        <w:rPr>
          <w:rFonts w:ascii="Times New Roman" w:hAnsi="Times New Roman" w:cs="Times New Roman"/>
        </w:rPr>
        <w:t>程序</w:t>
      </w:r>
      <w:r w:rsidRPr="008F1DD4">
        <w:rPr>
          <w:rFonts w:ascii="Times New Roman" w:hAnsi="Times New Roman" w:cs="Times New Roman"/>
        </w:rPr>
        <w:t xml:space="preserve"> &gt; HP LoadRunner &gt; LoadRunner</w:t>
      </w:r>
      <w:r w:rsidRPr="008F1DD4">
        <w:rPr>
          <w:rFonts w:ascii="Times New Roman" w:hAnsi="Times New Roman" w:cs="Times New Roman"/>
        </w:rPr>
        <w:t>。这时将打开</w:t>
      </w:r>
      <w:r w:rsidRPr="008F1DD4">
        <w:rPr>
          <w:rFonts w:ascii="Times New Roman" w:hAnsi="Times New Roman" w:cs="Times New Roman"/>
        </w:rPr>
        <w:t xml:space="preserve"> HP LoadRunner</w:t>
      </w:r>
      <w:r w:rsidRPr="008F1DD4">
        <w:rPr>
          <w:rFonts w:ascii="Times New Roman" w:hAnsi="Times New Roman" w:cs="Times New Roman"/>
        </w:rPr>
        <w:t>主界面，如下图：</w:t>
      </w:r>
    </w:p>
    <w:p w:rsidR="00B70F36" w:rsidRDefault="00B70F36" w:rsidP="008F1DD4">
      <w:pPr>
        <w:ind w:firstLineChars="200" w:firstLine="420"/>
        <w:rPr>
          <w:rFonts w:ascii="Times New Roman" w:hAnsi="Times New Roman" w:cs="Times New Roman"/>
        </w:rPr>
      </w:pPr>
    </w:p>
    <w:p w:rsidR="00B70F36" w:rsidRPr="008F1DD4" w:rsidRDefault="00B70F36" w:rsidP="008F1DD4">
      <w:pPr>
        <w:ind w:firstLineChars="200" w:firstLine="42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DABC946" wp14:editId="72557F2F">
            <wp:simplePos x="0" y="0"/>
            <wp:positionH relativeFrom="column">
              <wp:posOffset>0</wp:posOffset>
            </wp:positionH>
            <wp:positionV relativeFrom="paragraph">
              <wp:posOffset>68580</wp:posOffset>
            </wp:positionV>
            <wp:extent cx="2152650" cy="2438400"/>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265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36" w:rsidRPr="008F1DD4" w:rsidRDefault="00B70F36" w:rsidP="008F1DD4">
      <w:pPr>
        <w:ind w:firstLineChars="200" w:firstLine="420"/>
        <w:rPr>
          <w:rFonts w:ascii="Times New Roman" w:hAnsi="Times New Roman" w:cs="Times New Roman"/>
        </w:rPr>
      </w:pPr>
    </w:p>
    <w:p w:rsidR="00B70F36" w:rsidRPr="008F1DD4" w:rsidRDefault="00B70F36" w:rsidP="008F1DD4">
      <w:pPr>
        <w:ind w:firstLineChars="200" w:firstLine="420"/>
        <w:rPr>
          <w:rFonts w:ascii="Times New Roman" w:hAnsi="Times New Roman" w:cs="Times New Roman"/>
        </w:rPr>
      </w:pPr>
    </w:p>
    <w:p w:rsidR="00B70F36" w:rsidRPr="008F1DD4" w:rsidRDefault="00B70F36" w:rsidP="008F1DD4">
      <w:pPr>
        <w:ind w:firstLineChars="200" w:firstLine="420"/>
        <w:rPr>
          <w:rFonts w:ascii="Times New Roman" w:hAnsi="Times New Roman" w:cs="Times New Roman"/>
        </w:rPr>
      </w:pPr>
    </w:p>
    <w:p w:rsidR="00B70F36" w:rsidRPr="008F1DD4" w:rsidRDefault="00B70F36" w:rsidP="008F1DD4">
      <w:pPr>
        <w:ind w:firstLineChars="200" w:firstLine="420"/>
        <w:rPr>
          <w:rFonts w:ascii="Times New Roman" w:hAnsi="Times New Roman" w:cs="Times New Roman"/>
        </w:rPr>
      </w:pPr>
    </w:p>
    <w:p w:rsidR="00B70F36" w:rsidRPr="008F1DD4" w:rsidRDefault="00B70F36" w:rsidP="008F1DD4">
      <w:pPr>
        <w:ind w:firstLineChars="200" w:firstLine="420"/>
        <w:rPr>
          <w:rFonts w:ascii="Times New Roman" w:hAnsi="Times New Roman" w:cs="Times New Roman"/>
        </w:rPr>
      </w:pP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三个主链接会启动主要的三个组件</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VuGen— </w:t>
      </w:r>
      <w:r w:rsidRPr="008F1DD4">
        <w:rPr>
          <w:rFonts w:ascii="Times New Roman" w:hAnsi="Times New Roman" w:cs="Times New Roman"/>
        </w:rPr>
        <w:t>创建脚本</w:t>
      </w:r>
      <w:r w:rsidRPr="008F1DD4">
        <w:rPr>
          <w:rFonts w:ascii="Times New Roman" w:hAnsi="Times New Roman" w:cs="Times New Roman"/>
        </w:rPr>
        <w:t>VuGen</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Controller — </w:t>
      </w:r>
      <w:r w:rsidRPr="008F1DD4">
        <w:rPr>
          <w:rFonts w:ascii="Times New Roman" w:hAnsi="Times New Roman" w:cs="Times New Roman"/>
        </w:rPr>
        <w:t>设计和运行场景</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Analysis — </w:t>
      </w:r>
      <w:r w:rsidRPr="008F1DD4">
        <w:rPr>
          <w:rFonts w:ascii="Times New Roman" w:hAnsi="Times New Roman" w:cs="Times New Roman"/>
        </w:rPr>
        <w:t>分析场景</w:t>
      </w:r>
    </w:p>
    <w:p w:rsidR="00B70F36" w:rsidRPr="008F1DD4" w:rsidRDefault="00B70F36" w:rsidP="008F1DD4">
      <w:pPr>
        <w:ind w:firstLineChars="200" w:firstLine="420"/>
        <w:rPr>
          <w:rFonts w:ascii="Times New Roman" w:hAnsi="Times New Roman" w:cs="Times New Roman"/>
        </w:rPr>
      </w:pPr>
    </w:p>
    <w:p w:rsidR="00B70F36" w:rsidRPr="008F1DD4" w:rsidRDefault="00B70F36" w:rsidP="008F1DD4">
      <w:pPr>
        <w:ind w:firstLineChars="200" w:firstLine="420"/>
        <w:rPr>
          <w:rFonts w:ascii="Times New Roman" w:hAnsi="Times New Roman" w:cs="Times New Roman"/>
        </w:rPr>
      </w:pPr>
    </w:p>
    <w:p w:rsidR="00B70F36" w:rsidRDefault="00B70F36" w:rsidP="00B70F36">
      <w:pPr>
        <w:rPr>
          <w:rFonts w:ascii="Times New Roman" w:hAnsi="Times New Roman" w:cs="Times New Roman"/>
        </w:rPr>
      </w:pPr>
    </w:p>
    <w:p w:rsidR="00B70F36" w:rsidRDefault="00B70F36" w:rsidP="008F1DD4">
      <w:pPr>
        <w:pStyle w:val="7"/>
        <w:numPr>
          <w:ilvl w:val="2"/>
          <w:numId w:val="18"/>
        </w:numPr>
        <w:rPr>
          <w:rFonts w:ascii="Times New Roman" w:eastAsia="黑体" w:hAnsi="Times New Roman" w:cs="Times New Roman"/>
        </w:rPr>
      </w:pPr>
      <w:bookmarkStart w:id="129" w:name="_Toc359676022"/>
      <w:r>
        <w:rPr>
          <w:rFonts w:ascii="Times New Roman" w:eastAsia="黑体" w:hAnsi="Times New Roman" w:cs="Times New Roman"/>
        </w:rPr>
        <w:t>打开</w:t>
      </w:r>
      <w:r>
        <w:rPr>
          <w:rFonts w:ascii="Times New Roman" w:eastAsia="黑体" w:hAnsi="Times New Roman" w:cs="Times New Roman"/>
        </w:rPr>
        <w:t xml:space="preserve"> VuGen</w:t>
      </w:r>
      <w:r>
        <w:rPr>
          <w:rFonts w:ascii="Times New Roman" w:eastAsia="黑体" w:hAnsi="Times New Roman" w:cs="Times New Roman"/>
        </w:rPr>
        <w:t>，创建一个空白</w:t>
      </w:r>
      <w:r>
        <w:rPr>
          <w:rFonts w:ascii="Times New Roman" w:eastAsia="黑体" w:hAnsi="Times New Roman" w:cs="Times New Roman"/>
        </w:rPr>
        <w:t>Web</w:t>
      </w:r>
      <w:r>
        <w:rPr>
          <w:rFonts w:ascii="Times New Roman" w:eastAsia="黑体" w:hAnsi="Times New Roman" w:cs="Times New Roman"/>
        </w:rPr>
        <w:t>脚本</w:t>
      </w:r>
      <w:bookmarkEnd w:id="129"/>
    </w:p>
    <w:p w:rsidR="00B70F36" w:rsidRDefault="00B70F36" w:rsidP="008F1DD4">
      <w:pPr>
        <w:ind w:firstLineChars="200" w:firstLine="420"/>
        <w:rPr>
          <w:rFonts w:ascii="Times New Roman" w:hAnsi="Times New Roman" w:cs="Times New Roman"/>
        </w:rPr>
      </w:pPr>
      <w:r w:rsidRPr="008F1DD4">
        <w:rPr>
          <w:rFonts w:ascii="Times New Roman" w:hAnsi="Times New Roman" w:cs="Times New Roman"/>
        </w:rPr>
        <w:t>单击新建脚本按钮</w:t>
      </w:r>
      <w:r w:rsidRPr="008F1DD4">
        <w:rPr>
          <w:rFonts w:ascii="Times New Roman" w:hAnsi="Times New Roman" w:cs="Times New Roman"/>
          <w:noProof/>
        </w:rPr>
        <w:drawing>
          <wp:inline distT="0" distB="0" distL="0" distR="0" wp14:anchorId="197F8A6C" wp14:editId="4CEE0862">
            <wp:extent cx="362585" cy="362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a:ln>
                      <a:noFill/>
                    </a:ln>
                  </pic:spPr>
                </pic:pic>
              </a:graphicData>
            </a:graphic>
          </wp:inline>
        </w:drawing>
      </w:r>
      <w:r w:rsidRPr="008F1DD4">
        <w:rPr>
          <w:rFonts w:ascii="Times New Roman" w:hAnsi="Times New Roman" w:cs="Times New Roman"/>
        </w:rPr>
        <w:t>这时将打开</w:t>
      </w:r>
      <w:r w:rsidRPr="008F1DD4">
        <w:rPr>
          <w:rFonts w:ascii="Times New Roman" w:hAnsi="Times New Roman" w:cs="Times New Roman"/>
        </w:rPr>
        <w:t>“</w:t>
      </w:r>
      <w:r w:rsidRPr="008F1DD4">
        <w:rPr>
          <w:rFonts w:ascii="Times New Roman" w:hAnsi="Times New Roman" w:cs="Times New Roman"/>
        </w:rPr>
        <w:t>新建虚拟用户</w:t>
      </w:r>
      <w:r w:rsidRPr="008F1DD4">
        <w:rPr>
          <w:rFonts w:ascii="Times New Roman" w:hAnsi="Times New Roman" w:cs="Times New Roman"/>
        </w:rPr>
        <w:t>”</w:t>
      </w:r>
      <w:r w:rsidRPr="008F1DD4">
        <w:rPr>
          <w:rFonts w:ascii="Times New Roman" w:hAnsi="Times New Roman" w:cs="Times New Roman"/>
        </w:rPr>
        <w:t>对话框，</w:t>
      </w:r>
      <w:r w:rsidRPr="008F1DD4">
        <w:rPr>
          <w:rFonts w:ascii="Times New Roman" w:hAnsi="Times New Roman" w:cs="Times New Roman"/>
        </w:rPr>
        <w:t>LoadRunner</w:t>
      </w:r>
      <w:r w:rsidRPr="008F1DD4">
        <w:rPr>
          <w:rFonts w:ascii="Times New Roman" w:hAnsi="Times New Roman" w:cs="Times New Roman"/>
        </w:rPr>
        <w:t>显示</w:t>
      </w:r>
      <w:r w:rsidRPr="008F1DD4">
        <w:rPr>
          <w:rFonts w:ascii="Times New Roman" w:hAnsi="Times New Roman" w:cs="Times New Roman"/>
        </w:rPr>
        <w:t>“</w:t>
      </w:r>
      <w:r w:rsidRPr="008F1DD4">
        <w:rPr>
          <w:rFonts w:ascii="Times New Roman" w:hAnsi="Times New Roman" w:cs="Times New Roman"/>
        </w:rPr>
        <w:t>新建单协议脚本</w:t>
      </w:r>
      <w:r w:rsidRPr="008F1DD4">
        <w:rPr>
          <w:rFonts w:ascii="Times New Roman" w:hAnsi="Times New Roman" w:cs="Times New Roman"/>
        </w:rPr>
        <w:t>”</w:t>
      </w:r>
      <w:r w:rsidRPr="008F1DD4">
        <w:rPr>
          <w:rFonts w:ascii="Times New Roman" w:hAnsi="Times New Roman" w:cs="Times New Roman"/>
        </w:rPr>
        <w:t>选项</w:t>
      </w:r>
      <w:r>
        <w:rPr>
          <w:rFonts w:ascii="Times New Roman" w:hAnsi="Times New Roman" w:cs="Times New Roman"/>
        </w:rPr>
        <w:t>。</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2374E26B" wp14:editId="561EDD17">
            <wp:extent cx="3554095" cy="2320290"/>
            <wp:effectExtent l="0" t="0" r="825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54095" cy="2320290"/>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协议是客户端用来与系统后端进行通信的语言。我们测试的网站是一个基于</w:t>
      </w:r>
      <w:r w:rsidRPr="008F1DD4">
        <w:rPr>
          <w:rFonts w:ascii="Times New Roman" w:hAnsi="Times New Roman" w:cs="Times New Roman"/>
        </w:rPr>
        <w:t>Web</w:t>
      </w:r>
      <w:r w:rsidRPr="008F1DD4">
        <w:rPr>
          <w:rFonts w:ascii="Times New Roman" w:hAnsi="Times New Roman" w:cs="Times New Roman"/>
        </w:rPr>
        <w:t>的应用程序，因此您将创建一个</w:t>
      </w:r>
      <w:r w:rsidRPr="008F1DD4">
        <w:rPr>
          <w:rFonts w:ascii="Times New Roman" w:hAnsi="Times New Roman" w:cs="Times New Roman"/>
        </w:rPr>
        <w:t>Web Vuser</w:t>
      </w:r>
      <w:r w:rsidRPr="008F1DD4">
        <w:rPr>
          <w:rFonts w:ascii="Times New Roman" w:hAnsi="Times New Roman" w:cs="Times New Roman"/>
        </w:rPr>
        <w:t>脚本。在列表中选择</w:t>
      </w:r>
      <w:r w:rsidRPr="008F1DD4">
        <w:rPr>
          <w:rFonts w:ascii="Times New Roman" w:hAnsi="Times New Roman" w:cs="Times New Roman"/>
        </w:rPr>
        <w:t>Web(HTTP/HTML)</w:t>
      </w:r>
      <w:r w:rsidRPr="008F1DD4">
        <w:rPr>
          <w:rFonts w:ascii="Times New Roman" w:hAnsi="Times New Roman" w:cs="Times New Roman"/>
        </w:rPr>
        <w:t>并单击创建，创建一个空白</w:t>
      </w:r>
      <w:r w:rsidRPr="008F1DD4">
        <w:rPr>
          <w:rFonts w:ascii="Times New Roman" w:hAnsi="Times New Roman" w:cs="Times New Roman"/>
        </w:rPr>
        <w:t>Web</w:t>
      </w:r>
      <w:r w:rsidRPr="008F1DD4">
        <w:rPr>
          <w:rFonts w:ascii="Times New Roman" w:hAnsi="Times New Roman" w:cs="Times New Roman"/>
        </w:rPr>
        <w:t>脚本。</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注：在多协议脚本中，高级用户可以在一个录制会话期间录制多个协议。录制其他类型的</w:t>
      </w:r>
      <w:proofErr w:type="gramStart"/>
      <w:r w:rsidRPr="008F1DD4">
        <w:rPr>
          <w:rFonts w:ascii="Times New Roman" w:hAnsi="Times New Roman" w:cs="Times New Roman"/>
        </w:rPr>
        <w:t>单协议</w:t>
      </w:r>
      <w:proofErr w:type="gramEnd"/>
      <w:r w:rsidRPr="008F1DD4">
        <w:rPr>
          <w:rFonts w:ascii="Times New Roman" w:hAnsi="Times New Roman" w:cs="Times New Roman"/>
        </w:rPr>
        <w:t>或多协议脚本的过程与录制</w:t>
      </w:r>
      <w:r w:rsidRPr="008F1DD4">
        <w:rPr>
          <w:rFonts w:ascii="Times New Roman" w:hAnsi="Times New Roman" w:cs="Times New Roman"/>
        </w:rPr>
        <w:t>Web</w:t>
      </w:r>
      <w:r w:rsidRPr="008F1DD4">
        <w:rPr>
          <w:rFonts w:ascii="Times New Roman" w:hAnsi="Times New Roman" w:cs="Times New Roman"/>
        </w:rPr>
        <w:t>脚本的过程类似。</w:t>
      </w:r>
    </w:p>
    <w:p w:rsidR="00B70F36" w:rsidRDefault="00B70F36" w:rsidP="008F1DD4">
      <w:pPr>
        <w:pStyle w:val="7"/>
        <w:numPr>
          <w:ilvl w:val="2"/>
          <w:numId w:val="18"/>
        </w:numPr>
        <w:rPr>
          <w:rFonts w:ascii="Times New Roman" w:eastAsia="黑体" w:hAnsi="Times New Roman" w:cs="Times New Roman"/>
        </w:rPr>
      </w:pPr>
      <w:bookmarkStart w:id="130" w:name="_Toc359676023"/>
      <w:r>
        <w:rPr>
          <w:rFonts w:ascii="Times New Roman" w:eastAsia="黑体" w:hAnsi="Times New Roman" w:cs="Times New Roman"/>
        </w:rPr>
        <w:lastRenderedPageBreak/>
        <w:t>使用</w:t>
      </w:r>
      <w:r>
        <w:rPr>
          <w:rFonts w:ascii="Times New Roman" w:eastAsia="黑体" w:hAnsi="Times New Roman" w:cs="Times New Roman"/>
        </w:rPr>
        <w:t xml:space="preserve"> VuGen </w:t>
      </w:r>
      <w:r>
        <w:rPr>
          <w:rFonts w:ascii="Times New Roman" w:eastAsia="黑体" w:hAnsi="Times New Roman" w:cs="Times New Roman"/>
        </w:rPr>
        <w:t>向导模式</w:t>
      </w:r>
      <w:bookmarkEnd w:id="130"/>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打开</w:t>
      </w:r>
      <w:r w:rsidRPr="008F1DD4">
        <w:rPr>
          <w:rFonts w:ascii="Times New Roman" w:hAnsi="Times New Roman" w:cs="Times New Roman"/>
        </w:rPr>
        <w:t xml:space="preserve"> VuGen </w:t>
      </w:r>
      <w:r w:rsidRPr="008F1DD4">
        <w:rPr>
          <w:rFonts w:ascii="Times New Roman" w:hAnsi="Times New Roman" w:cs="Times New Roman"/>
        </w:rPr>
        <w:t>的向导时将出现空白脚本，并且该向导的左侧将显示任务窗。（如果任务窗格没有显示，请单击工具栏上的</w:t>
      </w:r>
      <w:r w:rsidRPr="008F1DD4">
        <w:rPr>
          <w:rFonts w:ascii="Times New Roman" w:hAnsi="Times New Roman" w:cs="Times New Roman"/>
        </w:rPr>
        <w:t>“</w:t>
      </w:r>
      <w:r w:rsidRPr="008F1DD4">
        <w:rPr>
          <w:rFonts w:ascii="Times New Roman" w:hAnsi="Times New Roman" w:cs="Times New Roman"/>
        </w:rPr>
        <w:t>任务</w:t>
      </w:r>
      <w:r w:rsidRPr="008F1DD4">
        <w:rPr>
          <w:rFonts w:ascii="Times New Roman" w:hAnsi="Times New Roman" w:cs="Times New Roman"/>
        </w:rPr>
        <w:t>”</w:t>
      </w:r>
      <w:r w:rsidRPr="008F1DD4">
        <w:rPr>
          <w:rFonts w:ascii="Times New Roman" w:hAnsi="Times New Roman" w:cs="Times New Roman"/>
        </w:rPr>
        <w:t>按钮）</w:t>
      </w:r>
      <w:r w:rsidRPr="008F1DD4">
        <w:rPr>
          <w:rFonts w:ascii="Times New Roman" w:hAnsi="Times New Roman" w:cs="Times New Roman"/>
        </w:rPr>
        <w:t xml:space="preserve">VuGen </w:t>
      </w:r>
      <w:r w:rsidRPr="008F1DD4">
        <w:rPr>
          <w:rFonts w:ascii="Times New Roman" w:hAnsi="Times New Roman" w:cs="Times New Roman"/>
        </w:rPr>
        <w:t>向导将</w:t>
      </w:r>
      <w:proofErr w:type="gramStart"/>
      <w:r w:rsidRPr="008F1DD4">
        <w:rPr>
          <w:rFonts w:ascii="Times New Roman" w:hAnsi="Times New Roman" w:cs="Times New Roman"/>
        </w:rPr>
        <w:t>指示您逐步</w:t>
      </w:r>
      <w:proofErr w:type="gramEnd"/>
      <w:r w:rsidRPr="008F1DD4">
        <w:rPr>
          <w:rFonts w:ascii="Times New Roman" w:hAnsi="Times New Roman" w:cs="Times New Roman"/>
        </w:rPr>
        <w:t>创建脚本并根据所需的测试环境</w:t>
      </w:r>
      <w:proofErr w:type="gramStart"/>
      <w:r w:rsidRPr="008F1DD4">
        <w:rPr>
          <w:rFonts w:ascii="Times New Roman" w:hAnsi="Times New Roman" w:cs="Times New Roman"/>
        </w:rPr>
        <w:t>编辑此</w:t>
      </w:r>
      <w:proofErr w:type="gramEnd"/>
      <w:r w:rsidRPr="008F1DD4">
        <w:rPr>
          <w:rFonts w:ascii="Times New Roman" w:hAnsi="Times New Roman" w:cs="Times New Roman"/>
        </w:rPr>
        <w:t>脚本。任务窗格列出了脚本创建过程中的每个步骤或任务。在</w:t>
      </w:r>
      <w:proofErr w:type="gramStart"/>
      <w:r w:rsidRPr="008F1DD4">
        <w:rPr>
          <w:rFonts w:ascii="Times New Roman" w:hAnsi="Times New Roman" w:cs="Times New Roman"/>
        </w:rPr>
        <w:t>您执行</w:t>
      </w:r>
      <w:proofErr w:type="gramEnd"/>
      <w:r w:rsidRPr="008F1DD4">
        <w:rPr>
          <w:rFonts w:ascii="Times New Roman" w:hAnsi="Times New Roman" w:cs="Times New Roman"/>
        </w:rPr>
        <w:t>每个步骤时，</w:t>
      </w:r>
      <w:r w:rsidRPr="008F1DD4">
        <w:rPr>
          <w:rFonts w:ascii="Times New Roman" w:hAnsi="Times New Roman" w:cs="Times New Roman"/>
        </w:rPr>
        <w:t xml:space="preserve">VuGen </w:t>
      </w:r>
      <w:r w:rsidRPr="008F1DD4">
        <w:rPr>
          <w:rFonts w:ascii="Times New Roman" w:hAnsi="Times New Roman" w:cs="Times New Roman"/>
        </w:rPr>
        <w:t>将在该窗口的</w:t>
      </w:r>
      <w:proofErr w:type="gramStart"/>
      <w:r w:rsidRPr="008F1DD4">
        <w:rPr>
          <w:rFonts w:ascii="Times New Roman" w:hAnsi="Times New Roman" w:cs="Times New Roman"/>
        </w:rPr>
        <w:t>主区域</w:t>
      </w:r>
      <w:proofErr w:type="gramEnd"/>
      <w:r w:rsidRPr="008F1DD4">
        <w:rPr>
          <w:rFonts w:ascii="Times New Roman" w:hAnsi="Times New Roman" w:cs="Times New Roman"/>
        </w:rPr>
        <w:t>中显示详细的说明和规则。</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3C17C480" wp14:editId="76DA42C8">
            <wp:extent cx="5270500" cy="403733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4037330"/>
                    </a:xfrm>
                    <a:prstGeom prst="rect">
                      <a:avLst/>
                    </a:prstGeom>
                    <a:noFill/>
                    <a:ln>
                      <a:noFill/>
                    </a:ln>
                  </pic:spPr>
                </pic:pic>
              </a:graphicData>
            </a:graphic>
          </wp:inline>
        </w:drawing>
      </w:r>
    </w:p>
    <w:p w:rsidR="00B70F36" w:rsidRDefault="00B70F36" w:rsidP="008F1DD4">
      <w:pPr>
        <w:ind w:firstLineChars="200"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1 \* GB2 \* MERGEFORMAT </w:instrText>
      </w:r>
      <w:r>
        <w:rPr>
          <w:rFonts w:ascii="Times New Roman" w:hAnsi="Times New Roman" w:cs="Times New Roman"/>
        </w:rPr>
        <w:fldChar w:fldCharType="separate"/>
      </w:r>
      <w:r>
        <w:rPr>
          <w:rFonts w:ascii="Times New Roman" w:hAnsi="Times New Roman" w:cs="Times New Roman"/>
        </w:rPr>
        <w:t>⑴</w:t>
      </w:r>
      <w:r>
        <w:rPr>
          <w:rFonts w:ascii="Times New Roman" w:hAnsi="Times New Roman" w:cs="Times New Roman"/>
        </w:rPr>
        <w:fldChar w:fldCharType="end"/>
      </w:r>
      <w:r w:rsidRPr="008F1DD4">
        <w:rPr>
          <w:rFonts w:ascii="Times New Roman" w:hAnsi="Times New Roman" w:cs="Times New Roman"/>
        </w:rPr>
        <w:t>单击</w:t>
      </w:r>
      <w:r w:rsidRPr="008F1DD4">
        <w:rPr>
          <w:rFonts w:ascii="Times New Roman" w:hAnsi="Times New Roman" w:cs="Times New Roman"/>
        </w:rPr>
        <w:t>“</w:t>
      </w:r>
      <w:r w:rsidRPr="008F1DD4">
        <w:rPr>
          <w:rFonts w:ascii="Times New Roman" w:hAnsi="Times New Roman" w:cs="Times New Roman"/>
        </w:rPr>
        <w:t>开始录制</w:t>
      </w:r>
      <w:r w:rsidRPr="008F1DD4">
        <w:rPr>
          <w:rFonts w:ascii="Times New Roman" w:hAnsi="Times New Roman" w:cs="Times New Roman"/>
        </w:rPr>
        <w:t>”</w:t>
      </w:r>
      <w:r>
        <w:rPr>
          <w:rFonts w:ascii="Times New Roman" w:hAnsi="Times New Roman" w:cs="Times New Roman"/>
          <w:noProof/>
        </w:rPr>
        <w:drawing>
          <wp:inline distT="0" distB="0" distL="0" distR="0" wp14:anchorId="094ABAC8" wp14:editId="12EC52BE">
            <wp:extent cx="802005" cy="215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02005" cy="215900"/>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协议选择好后可以开始录制脚本，录制时系统弹出一个录制窗口，如图所示：</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1E552A07" wp14:editId="443A10EE">
            <wp:extent cx="4227195" cy="2277110"/>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27195" cy="2277110"/>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在</w:t>
      </w:r>
      <w:r w:rsidRPr="008F1DD4">
        <w:rPr>
          <w:rFonts w:ascii="Times New Roman" w:hAnsi="Times New Roman" w:cs="Times New Roman"/>
        </w:rPr>
        <w:t>URL</w:t>
      </w:r>
      <w:r w:rsidRPr="008F1DD4">
        <w:rPr>
          <w:rFonts w:ascii="Times New Roman" w:hAnsi="Times New Roman" w:cs="Times New Roman"/>
        </w:rPr>
        <w:t>地址中输入要录制的站点地址。录制到操作选项表示讲录制的代码放到哪个部分。</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fldChar w:fldCharType="begin"/>
      </w:r>
      <w:r w:rsidRPr="008F1DD4">
        <w:rPr>
          <w:rFonts w:ascii="Times New Roman" w:hAnsi="Times New Roman" w:cs="Times New Roman"/>
        </w:rPr>
        <w:instrText xml:space="preserve"> = 2 \* GB2 \* MERGEFORMAT </w:instrText>
      </w:r>
      <w:r w:rsidRPr="008F1DD4">
        <w:rPr>
          <w:rFonts w:ascii="Times New Roman" w:hAnsi="Times New Roman" w:cs="Times New Roman"/>
        </w:rPr>
        <w:fldChar w:fldCharType="separate"/>
      </w:r>
      <w:r>
        <w:rPr>
          <w:rFonts w:ascii="Times New Roman" w:hAnsi="Times New Roman" w:cs="Times New Roman"/>
        </w:rPr>
        <w:t>⑵</w:t>
      </w:r>
      <w:r w:rsidRPr="008F1DD4">
        <w:rPr>
          <w:rFonts w:ascii="Times New Roman" w:hAnsi="Times New Roman" w:cs="Times New Roman"/>
        </w:rPr>
        <w:fldChar w:fldCharType="end"/>
      </w:r>
      <w:r w:rsidRPr="008F1DD4">
        <w:rPr>
          <w:rFonts w:ascii="Times New Roman" w:hAnsi="Times New Roman" w:cs="Times New Roman"/>
        </w:rPr>
        <w:t>开始录制后，会出现如图所示的工具栏</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noProof/>
        </w:rPr>
        <w:lastRenderedPageBreak/>
        <w:drawing>
          <wp:inline distT="0" distB="0" distL="0" distR="0" wp14:anchorId="0CA77937" wp14:editId="0FE1FA64">
            <wp:extent cx="5115560" cy="1751330"/>
            <wp:effectExtent l="0" t="0" r="8890" b="127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15560" cy="1751330"/>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该工具栏从左到右依次代表开始录制、暂停录制、停止录制、新建</w:t>
      </w:r>
      <w:r w:rsidRPr="008F1DD4">
        <w:rPr>
          <w:rFonts w:ascii="Times New Roman" w:hAnsi="Times New Roman" w:cs="Times New Roman"/>
        </w:rPr>
        <w:t>Action</w:t>
      </w:r>
      <w:r w:rsidRPr="008F1DD4">
        <w:rPr>
          <w:rFonts w:ascii="Times New Roman" w:hAnsi="Times New Roman" w:cs="Times New Roman"/>
        </w:rPr>
        <w:t>、、添加开始事务标识、添加结束事务标识、设置集合点和添加注释。</w:t>
      </w:r>
    </w:p>
    <w:p w:rsidR="00B70F36" w:rsidRDefault="00B70F36" w:rsidP="008F1DD4">
      <w:pPr>
        <w:ind w:firstLineChars="200" w:firstLine="420"/>
        <w:rPr>
          <w:rFonts w:ascii="Times New Roman" w:hAnsi="Times New Roman" w:cs="Times New Roman"/>
        </w:rPr>
      </w:pPr>
      <w:r w:rsidRPr="008F1DD4">
        <w:rPr>
          <w:rFonts w:ascii="Times New Roman" w:hAnsi="Times New Roman" w:cs="Times New Roman"/>
        </w:rPr>
        <w:fldChar w:fldCharType="begin"/>
      </w:r>
      <w:r w:rsidRPr="008F1DD4">
        <w:rPr>
          <w:rFonts w:ascii="Times New Roman" w:hAnsi="Times New Roman" w:cs="Times New Roman"/>
        </w:rPr>
        <w:instrText xml:space="preserve"> = 3 \* GB2 \* MERGEFORMAT </w:instrText>
      </w:r>
      <w:r w:rsidRPr="008F1DD4">
        <w:rPr>
          <w:rFonts w:ascii="Times New Roman" w:hAnsi="Times New Roman" w:cs="Times New Roman"/>
        </w:rPr>
        <w:fldChar w:fldCharType="separate"/>
      </w:r>
      <w:r>
        <w:rPr>
          <w:rFonts w:ascii="Times New Roman" w:hAnsi="Times New Roman" w:cs="Times New Roman"/>
        </w:rPr>
        <w:t>⑶</w:t>
      </w:r>
      <w:r w:rsidRPr="008F1DD4">
        <w:rPr>
          <w:rFonts w:ascii="Times New Roman" w:hAnsi="Times New Roman" w:cs="Times New Roman"/>
        </w:rPr>
        <w:fldChar w:fldCharType="end"/>
      </w:r>
      <w:r w:rsidRPr="008F1DD4">
        <w:rPr>
          <w:rFonts w:ascii="Times New Roman" w:hAnsi="Times New Roman" w:cs="Times New Roman"/>
        </w:rPr>
        <w:t>将自动打开</w:t>
      </w:r>
      <w:r w:rsidRPr="008F1DD4">
        <w:rPr>
          <w:rFonts w:ascii="Times New Roman" w:hAnsi="Times New Roman" w:cs="Times New Roman"/>
        </w:rPr>
        <w:t>IE</w:t>
      </w:r>
      <w:r w:rsidRPr="008F1DD4">
        <w:rPr>
          <w:rFonts w:ascii="Times New Roman" w:hAnsi="Times New Roman" w:cs="Times New Roman"/>
        </w:rPr>
        <w:t>浏览器，并显示输入</w:t>
      </w:r>
      <w:r w:rsidRPr="008F1DD4">
        <w:rPr>
          <w:rFonts w:ascii="Times New Roman" w:hAnsi="Times New Roman" w:cs="Times New Roman"/>
        </w:rPr>
        <w:t>URL</w:t>
      </w:r>
      <w:r w:rsidRPr="008F1DD4">
        <w:rPr>
          <w:rFonts w:ascii="Times New Roman" w:hAnsi="Times New Roman" w:cs="Times New Roman"/>
        </w:rPr>
        <w:t>地址相应的网页</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开始录制：</w:t>
      </w:r>
    </w:p>
    <w:p w:rsidR="00B70F36" w:rsidRDefault="00B70F36" w:rsidP="008F1DD4">
      <w:pPr>
        <w:ind w:firstLineChars="200" w:firstLine="420"/>
        <w:rPr>
          <w:rFonts w:ascii="Times New Roman" w:hAnsi="Times New Roman" w:cs="Times New Roman"/>
        </w:rPr>
      </w:pPr>
      <w:r w:rsidRPr="008F1DD4">
        <w:rPr>
          <w:rFonts w:ascii="Times New Roman" w:hAnsi="Times New Roman" w:cs="Times New Roman"/>
        </w:rPr>
        <w:t>登录，并添加一组数据，然后查看</w:t>
      </w:r>
      <w:r w:rsidRPr="008F1DD4">
        <w:rPr>
          <w:rFonts w:ascii="Times New Roman" w:hAnsi="Times New Roman" w:cs="Times New Roman"/>
        </w:rPr>
        <w:t>6</w:t>
      </w:r>
      <w:proofErr w:type="gramStart"/>
      <w:r w:rsidRPr="008F1DD4">
        <w:rPr>
          <w:rFonts w:ascii="Times New Roman" w:hAnsi="Times New Roman" w:cs="Times New Roman"/>
        </w:rPr>
        <w:t>月分</w:t>
      </w:r>
      <w:proofErr w:type="gramEnd"/>
      <w:r w:rsidRPr="008F1DD4">
        <w:rPr>
          <w:rFonts w:ascii="Times New Roman" w:hAnsi="Times New Roman" w:cs="Times New Roman"/>
        </w:rPr>
        <w:t>其他的销售情况，然后退出。</w:t>
      </w:r>
    </w:p>
    <w:p w:rsidR="00B70F36" w:rsidRDefault="00B70F36" w:rsidP="008F1DD4">
      <w:pPr>
        <w:pStyle w:val="5"/>
        <w:numPr>
          <w:ilvl w:val="1"/>
          <w:numId w:val="17"/>
        </w:numPr>
        <w:rPr>
          <w:rFonts w:ascii="Times New Roman" w:eastAsia="黑体" w:hAnsi="Times New Roman" w:cs="Times New Roman"/>
        </w:rPr>
      </w:pPr>
      <w:bookmarkStart w:id="131" w:name="_Toc14773"/>
      <w:bookmarkStart w:id="132" w:name="_Toc27235"/>
      <w:bookmarkStart w:id="133" w:name="_Toc359676024"/>
      <w:r>
        <w:rPr>
          <w:rFonts w:ascii="Times New Roman" w:eastAsia="黑体" w:hAnsi="Times New Roman" w:cs="Times New Roman"/>
        </w:rPr>
        <w:t>脚本完善</w:t>
      </w:r>
      <w:bookmarkEnd w:id="131"/>
      <w:bookmarkEnd w:id="132"/>
      <w:bookmarkEnd w:id="133"/>
    </w:p>
    <w:p w:rsidR="00B70F36" w:rsidRDefault="00B70F36" w:rsidP="008F1DD4">
      <w:pPr>
        <w:pStyle w:val="7"/>
        <w:numPr>
          <w:ilvl w:val="2"/>
          <w:numId w:val="19"/>
        </w:numPr>
        <w:rPr>
          <w:rFonts w:ascii="Times New Roman" w:eastAsia="黑体" w:hAnsi="Times New Roman" w:cs="Times New Roman"/>
        </w:rPr>
      </w:pPr>
      <w:bookmarkStart w:id="134" w:name="_Toc359676025"/>
      <w:r>
        <w:rPr>
          <w:rFonts w:ascii="Times New Roman" w:eastAsia="黑体" w:hAnsi="Times New Roman" w:cs="Times New Roman"/>
        </w:rPr>
        <w:t>插入事务</w:t>
      </w:r>
      <w:bookmarkEnd w:id="134"/>
    </w:p>
    <w:p w:rsidR="00B70F36" w:rsidRDefault="00B70F36" w:rsidP="008F1DD4">
      <w:pPr>
        <w:ind w:firstLineChars="200" w:firstLine="420"/>
        <w:rPr>
          <w:rFonts w:ascii="Times New Roman" w:hAnsi="Times New Roman" w:cs="Times New Roman"/>
        </w:rPr>
      </w:pPr>
      <w:r w:rsidRPr="008F1DD4">
        <w:rPr>
          <w:rFonts w:ascii="Times New Roman" w:hAnsi="Times New Roman" w:cs="Times New Roman"/>
        </w:rPr>
        <w:t>使用事务</w:t>
      </w:r>
      <w:r w:rsidRPr="008F1DD4">
        <w:rPr>
          <w:rFonts w:ascii="Times New Roman" w:hAnsi="Times New Roman" w:cs="Times New Roman"/>
        </w:rPr>
        <w:t>(Transaction)</w:t>
      </w:r>
      <w:r w:rsidRPr="008F1DD4">
        <w:rPr>
          <w:rFonts w:ascii="Times New Roman" w:hAnsi="Times New Roman" w:cs="Times New Roman"/>
        </w:rPr>
        <w:t>可以测出一个录制的过程中的一部分的执行时间。在</w:t>
      </w:r>
      <w:r w:rsidRPr="008F1DD4">
        <w:rPr>
          <w:rFonts w:ascii="Times New Roman" w:hAnsi="Times New Roman" w:cs="Times New Roman"/>
        </w:rPr>
        <w:t>Tasks</w:t>
      </w:r>
      <w:r w:rsidRPr="008F1DD4">
        <w:rPr>
          <w:rFonts w:ascii="Times New Roman" w:hAnsi="Times New Roman" w:cs="Times New Roman"/>
        </w:rPr>
        <w:t>面板中选</w:t>
      </w:r>
      <w:r w:rsidRPr="008F1DD4">
        <w:rPr>
          <w:rFonts w:ascii="Times New Roman" w:hAnsi="Times New Roman" w:cs="Times New Roman"/>
        </w:rPr>
        <w:t>“</w:t>
      </w:r>
      <w:r w:rsidRPr="008F1DD4">
        <w:rPr>
          <w:rFonts w:ascii="Times New Roman" w:hAnsi="Times New Roman" w:cs="Times New Roman"/>
        </w:rPr>
        <w:t>事务</w:t>
      </w:r>
      <w:r w:rsidRPr="008F1DD4">
        <w:rPr>
          <w:rFonts w:ascii="Times New Roman" w:hAnsi="Times New Roman" w:cs="Times New Roman"/>
        </w:rPr>
        <w:t>”</w:t>
      </w:r>
      <w:r w:rsidRPr="008F1DD4">
        <w:rPr>
          <w:rFonts w:ascii="Times New Roman" w:hAnsi="Times New Roman" w:cs="Times New Roman"/>
        </w:rPr>
        <w:t>，再在右边点</w:t>
      </w:r>
      <w:r w:rsidRPr="008F1DD4">
        <w:rPr>
          <w:rFonts w:ascii="Times New Roman" w:hAnsi="Times New Roman" w:cs="Times New Roman"/>
        </w:rPr>
        <w:t>“</w:t>
      </w:r>
      <w:r w:rsidRPr="008F1DD4">
        <w:rPr>
          <w:rFonts w:ascii="Times New Roman" w:hAnsi="Times New Roman" w:cs="Times New Roman"/>
        </w:rPr>
        <w:t>新建事务</w:t>
      </w:r>
      <w:r w:rsidRPr="008F1DD4">
        <w:rPr>
          <w:rFonts w:ascii="Times New Roman" w:hAnsi="Times New Roman" w:cs="Times New Roman"/>
        </w:rPr>
        <w:t>”</w:t>
      </w:r>
      <w:r w:rsidRPr="008F1DD4">
        <w:rPr>
          <w:rFonts w:ascii="Times New Roman" w:hAnsi="Times New Roman" w:cs="Times New Roman"/>
        </w:rPr>
        <w:t>就能创建，这里我们创建</w:t>
      </w:r>
      <w:r w:rsidRPr="008F1DD4">
        <w:rPr>
          <w:rFonts w:ascii="Times New Roman" w:hAnsi="Times New Roman" w:cs="Times New Roman"/>
        </w:rPr>
        <w:t>login</w:t>
      </w:r>
      <w:r w:rsidRPr="008F1DD4">
        <w:rPr>
          <w:rFonts w:ascii="Times New Roman" w:hAnsi="Times New Roman" w:cs="Times New Roman"/>
        </w:rPr>
        <w:t>事务。</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noProof/>
        </w:rPr>
        <w:drawing>
          <wp:inline distT="0" distB="0" distL="0" distR="0" wp14:anchorId="09C378AC" wp14:editId="2AF92093">
            <wp:extent cx="4649470" cy="3277870"/>
            <wp:effectExtent l="0" t="0" r="0" b="0"/>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49470" cy="3277870"/>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创建时可以选起始点和结束点</w:t>
      </w:r>
    </w:p>
    <w:p w:rsidR="00B70F36" w:rsidRPr="008F1DD4" w:rsidRDefault="00B70F36" w:rsidP="008F1DD4">
      <w:pPr>
        <w:ind w:firstLineChars="200" w:firstLine="420"/>
        <w:rPr>
          <w:rFonts w:ascii="Times New Roman" w:hAnsi="Times New Roman" w:cs="Times New Roman"/>
        </w:rPr>
      </w:pPr>
      <w:r>
        <w:rPr>
          <w:rFonts w:ascii="Times New Roman" w:hAnsi="Times New Roman" w:cs="Times New Roman"/>
          <w:noProof/>
        </w:rPr>
        <w:lastRenderedPageBreak/>
        <w:drawing>
          <wp:inline distT="0" distB="0" distL="0" distR="0" wp14:anchorId="5A5A0763" wp14:editId="4ADA4897">
            <wp:extent cx="3657600" cy="19411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1941195"/>
                    </a:xfrm>
                    <a:prstGeom prst="rect">
                      <a:avLst/>
                    </a:prstGeom>
                    <a:noFill/>
                    <a:ln>
                      <a:noFill/>
                    </a:ln>
                  </pic:spPr>
                </pic:pic>
              </a:graphicData>
            </a:graphic>
          </wp:inline>
        </w:drawing>
      </w:r>
    </w:p>
    <w:p w:rsidR="00B70F36" w:rsidRDefault="00B70F36" w:rsidP="008F1DD4">
      <w:pPr>
        <w:pStyle w:val="7"/>
        <w:numPr>
          <w:ilvl w:val="2"/>
          <w:numId w:val="19"/>
        </w:numPr>
        <w:rPr>
          <w:rFonts w:ascii="Times New Roman" w:eastAsia="黑体" w:hAnsi="Times New Roman" w:cs="Times New Roman"/>
        </w:rPr>
      </w:pPr>
      <w:bookmarkStart w:id="135" w:name="_Toc359676026"/>
      <w:r>
        <w:rPr>
          <w:rFonts w:ascii="Times New Roman" w:eastAsia="黑体" w:hAnsi="Times New Roman" w:cs="Times New Roman"/>
        </w:rPr>
        <w:t>插入集合点</w:t>
      </w:r>
      <w:bookmarkEnd w:id="135"/>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集合点可以在脚本录制过程中插入，也可以在脚本录制完成后插入，但需要注意的是，集合点只能插入</w:t>
      </w:r>
      <w:r w:rsidRPr="008F1DD4">
        <w:rPr>
          <w:rFonts w:ascii="Times New Roman" w:hAnsi="Times New Roman" w:cs="Times New Roman"/>
        </w:rPr>
        <w:t>Action</w:t>
      </w:r>
      <w:r w:rsidRPr="008F1DD4">
        <w:rPr>
          <w:rFonts w:ascii="Times New Roman" w:hAnsi="Times New Roman" w:cs="Times New Roman"/>
        </w:rPr>
        <w:t>部分的脚本中，不能插入</w:t>
      </w:r>
      <w:r w:rsidRPr="008F1DD4">
        <w:rPr>
          <w:rFonts w:ascii="Times New Roman" w:hAnsi="Times New Roman" w:cs="Times New Roman"/>
        </w:rPr>
        <w:t>vuser_int</w:t>
      </w:r>
      <w:r w:rsidRPr="008F1DD4">
        <w:rPr>
          <w:rFonts w:ascii="Times New Roman" w:hAnsi="Times New Roman" w:cs="Times New Roman"/>
        </w:rPr>
        <w:t>和</w:t>
      </w:r>
      <w:r w:rsidRPr="008F1DD4">
        <w:rPr>
          <w:rFonts w:ascii="Times New Roman" w:hAnsi="Times New Roman" w:cs="Times New Roman"/>
        </w:rPr>
        <w:t>vuser_end</w:t>
      </w:r>
      <w:r w:rsidRPr="008F1DD4">
        <w:rPr>
          <w:rFonts w:ascii="Times New Roman" w:hAnsi="Times New Roman" w:cs="Times New Roman"/>
        </w:rPr>
        <w:t>两部分脚本中。</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noProof/>
        </w:rPr>
        <w:drawing>
          <wp:inline distT="0" distB="0" distL="0" distR="0" wp14:anchorId="2188DB2E" wp14:editId="1A4D2E62">
            <wp:extent cx="3217545" cy="1785620"/>
            <wp:effectExtent l="0" t="0" r="1905" b="5080"/>
            <wp:docPr id="19"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17545" cy="1785620"/>
                    </a:xfrm>
                    <a:prstGeom prst="rect">
                      <a:avLst/>
                    </a:prstGeom>
                    <a:noFill/>
                    <a:ln>
                      <a:noFill/>
                    </a:ln>
                  </pic:spPr>
                </pic:pic>
              </a:graphicData>
            </a:graphic>
          </wp:inline>
        </w:drawing>
      </w:r>
    </w:p>
    <w:p w:rsidR="00B70F36" w:rsidRDefault="00B70F36" w:rsidP="008F1DD4">
      <w:pPr>
        <w:ind w:firstLineChars="200" w:firstLine="420"/>
        <w:rPr>
          <w:rFonts w:ascii="Times New Roman" w:hAnsi="Times New Roman" w:cs="Times New Roman"/>
        </w:rPr>
      </w:pPr>
    </w:p>
    <w:p w:rsidR="00B70F36" w:rsidRDefault="00B70F36" w:rsidP="008F1DD4">
      <w:pPr>
        <w:ind w:firstLineChars="200" w:firstLine="420"/>
        <w:rPr>
          <w:rFonts w:ascii="Times New Roman" w:hAnsi="Times New Roman" w:cs="Times New Roman"/>
        </w:rPr>
      </w:pPr>
      <w:r>
        <w:rPr>
          <w:rFonts w:ascii="Times New Roman" w:hAnsi="Times New Roman" w:cs="Times New Roman"/>
        </w:rPr>
        <w:t>有两种查看方式，一种是脚本，一种是树。点击</w:t>
      </w:r>
      <w:r>
        <w:rPr>
          <w:rFonts w:ascii="Times New Roman" w:hAnsi="Times New Roman" w:cs="Times New Roman"/>
        </w:rPr>
        <w:t>“</w:t>
      </w:r>
      <w:r>
        <w:rPr>
          <w:rFonts w:ascii="Times New Roman" w:hAnsi="Times New Roman" w:cs="Times New Roman"/>
        </w:rPr>
        <w:t>树</w:t>
      </w:r>
      <w:r>
        <w:rPr>
          <w:rFonts w:ascii="Times New Roman" w:hAnsi="Times New Roman" w:cs="Times New Roman"/>
        </w:rPr>
        <w:t>”</w:t>
      </w:r>
      <w:r>
        <w:rPr>
          <w:rFonts w:ascii="Times New Roman" w:hAnsi="Times New Roman" w:cs="Times New Roman"/>
        </w:rPr>
        <w:t>，则如上图所示。</w:t>
      </w:r>
    </w:p>
    <w:p w:rsidR="00B70F36" w:rsidRDefault="00B70F36" w:rsidP="008F1DD4">
      <w:pPr>
        <w:ind w:firstLineChars="200" w:firstLine="420"/>
        <w:rPr>
          <w:rFonts w:ascii="Times New Roman" w:hAnsi="Times New Roman" w:cs="Times New Roman"/>
        </w:rPr>
      </w:pPr>
      <w:r>
        <w:rPr>
          <w:rFonts w:ascii="Times New Roman" w:hAnsi="Times New Roman" w:cs="Times New Roman"/>
        </w:rPr>
        <w:t>选中开始事务</w:t>
      </w:r>
      <w:r>
        <w:rPr>
          <w:rFonts w:ascii="Times New Roman" w:hAnsi="Times New Roman" w:cs="Times New Roman"/>
        </w:rPr>
        <w:t>-login</w:t>
      </w:r>
      <w:r>
        <w:rPr>
          <w:rFonts w:ascii="Times New Roman" w:hAnsi="Times New Roman" w:cs="Times New Roman"/>
        </w:rPr>
        <w:t>，单击右键，选择在之前插入，双击集合，添加集合</w:t>
      </w:r>
      <w:r>
        <w:rPr>
          <w:rFonts w:ascii="Times New Roman" w:hAnsi="Times New Roman" w:cs="Times New Roman"/>
        </w:rPr>
        <w:t>login</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58899376" wp14:editId="30EAEAC3">
            <wp:extent cx="4054475" cy="2976245"/>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4475" cy="2976245"/>
                    </a:xfrm>
                    <a:prstGeom prst="rect">
                      <a:avLst/>
                    </a:prstGeom>
                    <a:noFill/>
                    <a:ln>
                      <a:noFill/>
                    </a:ln>
                  </pic:spPr>
                </pic:pic>
              </a:graphicData>
            </a:graphic>
          </wp:inline>
        </w:drawing>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lastRenderedPageBreak/>
        <w:drawing>
          <wp:inline distT="0" distB="0" distL="0" distR="0" wp14:anchorId="24271635" wp14:editId="0A8BA4C2">
            <wp:extent cx="3674745" cy="1026795"/>
            <wp:effectExtent l="0" t="0" r="190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4745" cy="1026795"/>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保存脚本，取文件名为</w:t>
      </w:r>
      <w:r w:rsidRPr="008F1DD4">
        <w:rPr>
          <w:rFonts w:ascii="Times New Roman" w:hAnsi="Times New Roman" w:cs="Times New Roman"/>
        </w:rPr>
        <w:t>login</w:t>
      </w:r>
      <w:r w:rsidRPr="008F1DD4">
        <w:rPr>
          <w:rFonts w:ascii="Times New Roman" w:hAnsi="Times New Roman" w:cs="Times New Roman"/>
        </w:rPr>
        <w:t>。</w:t>
      </w:r>
    </w:p>
    <w:p w:rsidR="00B70F36" w:rsidRDefault="00B70F36" w:rsidP="008F1DD4">
      <w:pPr>
        <w:pStyle w:val="1"/>
        <w:numPr>
          <w:ilvl w:val="0"/>
          <w:numId w:val="13"/>
        </w:numPr>
        <w:rPr>
          <w:rFonts w:ascii="Times New Roman" w:eastAsia="黑体" w:hAnsi="Times New Roman" w:cs="Times New Roman"/>
          <w:sz w:val="30"/>
          <w:szCs w:val="30"/>
        </w:rPr>
      </w:pPr>
      <w:bookmarkStart w:id="136" w:name="_Toc15513"/>
      <w:bookmarkStart w:id="137" w:name="_Toc8679"/>
      <w:bookmarkStart w:id="138" w:name="_Toc359676027"/>
      <w:r>
        <w:rPr>
          <w:rFonts w:ascii="Times New Roman" w:eastAsia="黑体" w:hAnsi="Times New Roman" w:cs="Times New Roman"/>
          <w:sz w:val="30"/>
          <w:szCs w:val="30"/>
        </w:rPr>
        <w:t>执行负载测试</w:t>
      </w:r>
      <w:bookmarkEnd w:id="136"/>
      <w:bookmarkEnd w:id="137"/>
      <w:bookmarkEnd w:id="138"/>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Controller </w:t>
      </w:r>
      <w:r w:rsidRPr="008F1DD4">
        <w:rPr>
          <w:rFonts w:ascii="Times New Roman" w:hAnsi="Times New Roman" w:cs="Times New Roman"/>
        </w:rPr>
        <w:t>是用来创建、管理和监控测试的中央控制台。使用</w:t>
      </w:r>
      <w:r w:rsidRPr="008F1DD4">
        <w:rPr>
          <w:rFonts w:ascii="Times New Roman" w:hAnsi="Times New Roman" w:cs="Times New Roman"/>
        </w:rPr>
        <w:t xml:space="preserve"> Controller </w:t>
      </w:r>
      <w:r w:rsidRPr="008F1DD4">
        <w:rPr>
          <w:rFonts w:ascii="Times New Roman" w:hAnsi="Times New Roman" w:cs="Times New Roman"/>
        </w:rPr>
        <w:t>可以运行用来模拟实际用户执行的操作的示例脚本，并可以通过让多个虚拟用户同时执行这些操作来在系统中创建负载。</w:t>
      </w:r>
    </w:p>
    <w:p w:rsidR="00B70F36" w:rsidRDefault="00B70F36" w:rsidP="00147D58">
      <w:pPr>
        <w:pStyle w:val="5"/>
        <w:ind w:left="425"/>
        <w:rPr>
          <w:rFonts w:ascii="Times New Roman" w:eastAsia="黑体" w:hAnsi="Times New Roman" w:cs="Times New Roman"/>
        </w:rPr>
      </w:pPr>
      <w:bookmarkStart w:id="139" w:name="_Toc28431"/>
      <w:bookmarkStart w:id="140" w:name="_Toc21296"/>
      <w:bookmarkStart w:id="141" w:name="_Toc359676028"/>
      <w:r>
        <w:rPr>
          <w:rFonts w:ascii="Times New Roman" w:eastAsia="黑体" w:hAnsi="Times New Roman" w:cs="Times New Roman"/>
        </w:rPr>
        <w:t>3.1</w:t>
      </w:r>
      <w:r>
        <w:rPr>
          <w:rFonts w:ascii="Times New Roman" w:eastAsia="黑体" w:hAnsi="Times New Roman" w:cs="Times New Roman"/>
        </w:rPr>
        <w:t>创建场景</w:t>
      </w:r>
      <w:bookmarkEnd w:id="139"/>
      <w:bookmarkEnd w:id="140"/>
      <w:bookmarkEnd w:id="141"/>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打开</w:t>
      </w:r>
      <w:r w:rsidRPr="008F1DD4">
        <w:rPr>
          <w:rFonts w:ascii="Times New Roman" w:hAnsi="Times New Roman" w:cs="Times New Roman"/>
        </w:rPr>
        <w:t>LoadRunner</w:t>
      </w:r>
      <w:r w:rsidRPr="008F1DD4">
        <w:rPr>
          <w:rFonts w:ascii="Times New Roman" w:hAnsi="Times New Roman" w:cs="Times New Roman"/>
        </w:rPr>
        <w:t>，点击运行负载测试。默认情况下，</w:t>
      </w:r>
      <w:r w:rsidRPr="008F1DD4">
        <w:rPr>
          <w:rFonts w:ascii="Times New Roman" w:hAnsi="Times New Roman" w:cs="Times New Roman"/>
        </w:rPr>
        <w:t xml:space="preserve"> LoadRunner  Controller </w:t>
      </w:r>
      <w:r w:rsidRPr="008F1DD4">
        <w:rPr>
          <w:rFonts w:ascii="Times New Roman" w:hAnsi="Times New Roman" w:cs="Times New Roman"/>
        </w:rPr>
        <w:t>打开时将显示</w:t>
      </w:r>
      <w:r w:rsidRPr="008F1DD4">
        <w:rPr>
          <w:rFonts w:ascii="Times New Roman" w:hAnsi="Times New Roman" w:cs="Times New Roman"/>
        </w:rPr>
        <w:t>“</w:t>
      </w:r>
      <w:r w:rsidRPr="008F1DD4">
        <w:rPr>
          <w:rFonts w:ascii="Times New Roman" w:hAnsi="Times New Roman" w:cs="Times New Roman"/>
        </w:rPr>
        <w:t>新建场景</w:t>
      </w:r>
      <w:r w:rsidRPr="008F1DD4">
        <w:rPr>
          <w:rFonts w:ascii="Times New Roman" w:hAnsi="Times New Roman" w:cs="Times New Roman"/>
        </w:rPr>
        <w:t>”</w:t>
      </w:r>
      <w:r w:rsidRPr="008F1DD4">
        <w:rPr>
          <w:rFonts w:ascii="Times New Roman" w:hAnsi="Times New Roman" w:cs="Times New Roman"/>
        </w:rPr>
        <w:t>对话框。</w:t>
      </w:r>
    </w:p>
    <w:p w:rsidR="00B70F36" w:rsidRDefault="00B70F36" w:rsidP="00B70F36">
      <w:pPr>
        <w:autoSpaceDE w:val="0"/>
        <w:autoSpaceDN w:val="0"/>
        <w:adjustRightInd w:val="0"/>
        <w:jc w:val="left"/>
        <w:rPr>
          <w:rFonts w:ascii="Times New Roman" w:hAnsi="Times New Roman" w:cs="Times New Roman"/>
        </w:rPr>
      </w:pPr>
      <w:r>
        <w:rPr>
          <w:rFonts w:ascii="Times New Roman" w:hAnsi="Times New Roman" w:cs="Times New Roman"/>
          <w:noProof/>
        </w:rPr>
        <w:drawing>
          <wp:inline distT="0" distB="0" distL="0" distR="0">
            <wp:extent cx="5270500" cy="366649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0500" cy="3666490"/>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在可用脚本中选中我们刚刚创建的脚本</w:t>
      </w:r>
      <w:r w:rsidRPr="008F1DD4">
        <w:rPr>
          <w:rFonts w:ascii="Times New Roman" w:hAnsi="Times New Roman" w:cs="Times New Roman"/>
        </w:rPr>
        <w:t>login</w:t>
      </w:r>
      <w:r w:rsidRPr="008F1DD4">
        <w:rPr>
          <w:rFonts w:ascii="Times New Roman" w:hAnsi="Times New Roman" w:cs="Times New Roman"/>
        </w:rPr>
        <w:t>，点击添加，将其添加至新建的场景中。</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有两种场景类型：</w:t>
      </w:r>
    </w:p>
    <w:p w:rsidR="00B70F36" w:rsidRPr="008F1DD4" w:rsidRDefault="00B70F36" w:rsidP="008F1DD4">
      <w:pPr>
        <w:tabs>
          <w:tab w:val="left" w:pos="420"/>
        </w:tabs>
        <w:ind w:firstLineChars="200" w:firstLine="420"/>
        <w:rPr>
          <w:rFonts w:ascii="Times New Roman" w:hAnsi="Times New Roman" w:cs="Times New Roman"/>
        </w:rPr>
      </w:pPr>
      <w:r w:rsidRPr="008F1DD4">
        <w:rPr>
          <w:rFonts w:ascii="Times New Roman" w:hAnsi="Times New Roman" w:cs="Times New Roman"/>
        </w:rPr>
        <w:t>手动场景：可以控制正在运行的</w:t>
      </w:r>
      <w:r w:rsidRPr="008F1DD4">
        <w:rPr>
          <w:rFonts w:ascii="Times New Roman" w:hAnsi="Times New Roman" w:cs="Times New Roman"/>
        </w:rPr>
        <w:t xml:space="preserve"> Vuser </w:t>
      </w:r>
      <w:r w:rsidRPr="008F1DD4">
        <w:rPr>
          <w:rFonts w:ascii="Times New Roman" w:hAnsi="Times New Roman" w:cs="Times New Roman"/>
        </w:rPr>
        <w:t>数目及其运行时间，另外还可以测试出应用程序可以同时运行的</w:t>
      </w:r>
      <w:r w:rsidRPr="008F1DD4">
        <w:rPr>
          <w:rFonts w:ascii="Times New Roman" w:hAnsi="Times New Roman" w:cs="Times New Roman"/>
        </w:rPr>
        <w:t xml:space="preserve"> Vuser </w:t>
      </w:r>
      <w:r w:rsidRPr="008F1DD4">
        <w:rPr>
          <w:rFonts w:ascii="Times New Roman" w:hAnsi="Times New Roman" w:cs="Times New Roman"/>
        </w:rPr>
        <w:t>数目。可以使用百分比模式，根据业务分析员指定的百分比在脚本间分配所有的</w:t>
      </w:r>
      <w:r w:rsidRPr="008F1DD4">
        <w:rPr>
          <w:rFonts w:ascii="Times New Roman" w:hAnsi="Times New Roman" w:cs="Times New Roman"/>
        </w:rPr>
        <w:t xml:space="preserve"> Vuser</w:t>
      </w:r>
      <w:r w:rsidRPr="008F1DD4">
        <w:rPr>
          <w:rFonts w:ascii="Times New Roman" w:hAnsi="Times New Roman" w:cs="Times New Roman"/>
        </w:rPr>
        <w:t>。安装后首次启动</w:t>
      </w:r>
      <w:r w:rsidRPr="008F1DD4">
        <w:rPr>
          <w:rFonts w:ascii="Times New Roman" w:hAnsi="Times New Roman" w:cs="Times New Roman"/>
        </w:rPr>
        <w:t xml:space="preserve"> LoadRunner </w:t>
      </w:r>
      <w:r w:rsidRPr="008F1DD4">
        <w:rPr>
          <w:rFonts w:ascii="Times New Roman" w:hAnsi="Times New Roman" w:cs="Times New Roman"/>
        </w:rPr>
        <w:t>时，默认选中百分比模式复选框。如</w:t>
      </w:r>
      <w:r w:rsidRPr="008F1DD4">
        <w:rPr>
          <w:rFonts w:ascii="Times New Roman" w:hAnsi="Times New Roman" w:cs="Times New Roman"/>
        </w:rPr>
        <w:lastRenderedPageBreak/>
        <w:t>果已选中该复选框，请取消选中。</w:t>
      </w:r>
    </w:p>
    <w:p w:rsidR="00B70F36" w:rsidRPr="008F1DD4" w:rsidRDefault="00B70F36" w:rsidP="008F1DD4">
      <w:pPr>
        <w:tabs>
          <w:tab w:val="left" w:pos="420"/>
        </w:tabs>
        <w:ind w:firstLineChars="200" w:firstLine="420"/>
        <w:rPr>
          <w:rFonts w:ascii="Times New Roman" w:hAnsi="Times New Roman" w:cs="Times New Roman"/>
        </w:rPr>
      </w:pPr>
      <w:r w:rsidRPr="008F1DD4">
        <w:rPr>
          <w:rFonts w:ascii="Times New Roman" w:hAnsi="Times New Roman" w:cs="Times New Roman"/>
        </w:rPr>
        <w:t>面向目标场景：用来确定系统是否可以达到特定的目标。例如，可以根据指定的事务响应时间或每秒点击数</w:t>
      </w:r>
      <w:r w:rsidRPr="008F1DD4">
        <w:rPr>
          <w:rFonts w:ascii="Times New Roman" w:hAnsi="Times New Roman" w:cs="Times New Roman"/>
        </w:rPr>
        <w:t>/</w:t>
      </w:r>
      <w:r w:rsidRPr="008F1DD4">
        <w:rPr>
          <w:rFonts w:ascii="Times New Roman" w:hAnsi="Times New Roman" w:cs="Times New Roman"/>
        </w:rPr>
        <w:t>事务数确定目标，然后</w:t>
      </w:r>
      <w:r w:rsidRPr="008F1DD4">
        <w:rPr>
          <w:rFonts w:ascii="Times New Roman" w:hAnsi="Times New Roman" w:cs="Times New Roman"/>
        </w:rPr>
        <w:t xml:space="preserve"> LoadRunner </w:t>
      </w:r>
      <w:r w:rsidRPr="008F1DD4">
        <w:rPr>
          <w:rFonts w:ascii="Times New Roman" w:hAnsi="Times New Roman" w:cs="Times New Roman"/>
        </w:rPr>
        <w:t>会根据这些目标自动创建场景。</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Controller </w:t>
      </w:r>
      <w:r w:rsidRPr="008F1DD4">
        <w:rPr>
          <w:rFonts w:ascii="Times New Roman" w:hAnsi="Times New Roman" w:cs="Times New Roman"/>
        </w:rPr>
        <w:t>窗口的设计选项卡分为三个主要部分：</w:t>
      </w:r>
    </w:p>
    <w:p w:rsidR="00B70F36" w:rsidRPr="008F1DD4" w:rsidRDefault="00B70F36" w:rsidP="008F1DD4">
      <w:pPr>
        <w:tabs>
          <w:tab w:val="left" w:pos="420"/>
        </w:tabs>
        <w:ind w:firstLineChars="200" w:firstLine="420"/>
        <w:rPr>
          <w:rFonts w:ascii="Times New Roman" w:hAnsi="Times New Roman" w:cs="Times New Roman"/>
        </w:rPr>
      </w:pPr>
      <w:r w:rsidRPr="008F1DD4">
        <w:rPr>
          <w:rFonts w:ascii="Times New Roman" w:hAnsi="Times New Roman" w:cs="Times New Roman"/>
        </w:rPr>
        <w:t>“</w:t>
      </w:r>
      <w:r w:rsidRPr="008F1DD4">
        <w:rPr>
          <w:rFonts w:ascii="Times New Roman" w:hAnsi="Times New Roman" w:cs="Times New Roman"/>
        </w:rPr>
        <w:t>场景组</w:t>
      </w:r>
      <w:r w:rsidRPr="008F1DD4">
        <w:rPr>
          <w:rFonts w:ascii="Times New Roman" w:hAnsi="Times New Roman" w:cs="Times New Roman"/>
        </w:rPr>
        <w:t>”</w:t>
      </w:r>
      <w:r w:rsidRPr="008F1DD4">
        <w:rPr>
          <w:rFonts w:ascii="Times New Roman" w:hAnsi="Times New Roman" w:cs="Times New Roman"/>
        </w:rPr>
        <w:t>窗格：在</w:t>
      </w:r>
      <w:r w:rsidRPr="008F1DD4">
        <w:rPr>
          <w:rFonts w:ascii="Times New Roman" w:hAnsi="Times New Roman" w:cs="Times New Roman"/>
        </w:rPr>
        <w:t>“</w:t>
      </w:r>
      <w:r w:rsidRPr="008F1DD4">
        <w:rPr>
          <w:rFonts w:ascii="Times New Roman" w:hAnsi="Times New Roman" w:cs="Times New Roman"/>
        </w:rPr>
        <w:t>场景组</w:t>
      </w:r>
      <w:r w:rsidRPr="008F1DD4">
        <w:rPr>
          <w:rFonts w:ascii="Times New Roman" w:hAnsi="Times New Roman" w:cs="Times New Roman"/>
        </w:rPr>
        <w:t>”</w:t>
      </w:r>
      <w:r w:rsidRPr="008F1DD4">
        <w:rPr>
          <w:rFonts w:ascii="Times New Roman" w:hAnsi="Times New Roman" w:cs="Times New Roman"/>
        </w:rPr>
        <w:t>窗格中配置</w:t>
      </w:r>
      <w:r w:rsidRPr="008F1DD4">
        <w:rPr>
          <w:rFonts w:ascii="Times New Roman" w:hAnsi="Times New Roman" w:cs="Times New Roman"/>
        </w:rPr>
        <w:t xml:space="preserve"> Vuser </w:t>
      </w:r>
      <w:r w:rsidRPr="008F1DD4">
        <w:rPr>
          <w:rFonts w:ascii="Times New Roman" w:hAnsi="Times New Roman" w:cs="Times New Roman"/>
        </w:rPr>
        <w:t>组。可以创建代表系统中典型用户的不同组，指定运行的</w:t>
      </w:r>
      <w:r w:rsidRPr="008F1DD4">
        <w:rPr>
          <w:rFonts w:ascii="Times New Roman" w:hAnsi="Times New Roman" w:cs="Times New Roman"/>
        </w:rPr>
        <w:t xml:space="preserve"> Vuser </w:t>
      </w:r>
      <w:r w:rsidRPr="008F1DD4">
        <w:rPr>
          <w:rFonts w:ascii="Times New Roman" w:hAnsi="Times New Roman" w:cs="Times New Roman"/>
        </w:rPr>
        <w:t>数目以及运行时使用的计算机。</w:t>
      </w:r>
    </w:p>
    <w:p w:rsidR="00B70F36" w:rsidRPr="008F1DD4" w:rsidRDefault="00B70F36" w:rsidP="008F1DD4">
      <w:pPr>
        <w:tabs>
          <w:tab w:val="left" w:pos="420"/>
        </w:tabs>
        <w:ind w:firstLineChars="200" w:firstLine="420"/>
        <w:rPr>
          <w:rFonts w:ascii="Times New Roman" w:hAnsi="Times New Roman" w:cs="Times New Roman"/>
        </w:rPr>
      </w:pPr>
      <w:r w:rsidRPr="008F1DD4">
        <w:rPr>
          <w:rFonts w:ascii="Times New Roman" w:hAnsi="Times New Roman" w:cs="Times New Roman"/>
        </w:rPr>
        <w:t>“</w:t>
      </w:r>
      <w:r w:rsidRPr="008F1DD4">
        <w:rPr>
          <w:rFonts w:ascii="Times New Roman" w:hAnsi="Times New Roman" w:cs="Times New Roman"/>
        </w:rPr>
        <w:t>服务水平协议</w:t>
      </w:r>
      <w:r w:rsidRPr="008F1DD4">
        <w:rPr>
          <w:rFonts w:ascii="Times New Roman" w:hAnsi="Times New Roman" w:cs="Times New Roman"/>
        </w:rPr>
        <w:t>”</w:t>
      </w:r>
      <w:r w:rsidRPr="008F1DD4">
        <w:rPr>
          <w:rFonts w:ascii="Times New Roman" w:hAnsi="Times New Roman" w:cs="Times New Roman"/>
        </w:rPr>
        <w:t>窗格：设计负载测试场景时，可以为性能指标定义目标值或服务水平协议</w:t>
      </w:r>
      <w:r w:rsidRPr="008F1DD4">
        <w:rPr>
          <w:rFonts w:ascii="Times New Roman" w:hAnsi="Times New Roman" w:cs="Times New Roman"/>
        </w:rPr>
        <w:t xml:space="preserve"> (SLA)</w:t>
      </w:r>
      <w:r w:rsidRPr="008F1DD4">
        <w:rPr>
          <w:rFonts w:ascii="Times New Roman" w:hAnsi="Times New Roman" w:cs="Times New Roman"/>
        </w:rPr>
        <w:t>。运行场景时，</w:t>
      </w:r>
      <w:r w:rsidRPr="008F1DD4">
        <w:rPr>
          <w:rFonts w:ascii="Times New Roman" w:hAnsi="Times New Roman" w:cs="Times New Roman"/>
        </w:rPr>
        <w:t xml:space="preserve"> LoadRunner </w:t>
      </w:r>
      <w:r w:rsidRPr="008F1DD4">
        <w:rPr>
          <w:rFonts w:ascii="Times New Roman" w:hAnsi="Times New Roman" w:cs="Times New Roman"/>
        </w:rPr>
        <w:t>收集并存储与性能相关的数据。分析运行情况时，</w:t>
      </w:r>
      <w:r w:rsidRPr="008F1DD4">
        <w:rPr>
          <w:rFonts w:ascii="Times New Roman" w:hAnsi="Times New Roman" w:cs="Times New Roman"/>
        </w:rPr>
        <w:t xml:space="preserve"> Analysis </w:t>
      </w:r>
      <w:r w:rsidRPr="008F1DD4">
        <w:rPr>
          <w:rFonts w:ascii="Times New Roman" w:hAnsi="Times New Roman" w:cs="Times New Roman"/>
        </w:rPr>
        <w:t>将这些数据与</w:t>
      </w:r>
      <w:r w:rsidRPr="008F1DD4">
        <w:rPr>
          <w:rFonts w:ascii="Times New Roman" w:hAnsi="Times New Roman" w:cs="Times New Roman"/>
        </w:rPr>
        <w:t xml:space="preserve"> SLA </w:t>
      </w:r>
      <w:r w:rsidRPr="008F1DD4">
        <w:rPr>
          <w:rFonts w:ascii="Times New Roman" w:hAnsi="Times New Roman" w:cs="Times New Roman"/>
        </w:rPr>
        <w:t>进行比较，并为预先定义的测量指标确定</w:t>
      </w:r>
      <w:r w:rsidRPr="008F1DD4">
        <w:rPr>
          <w:rFonts w:ascii="Times New Roman" w:hAnsi="Times New Roman" w:cs="Times New Roman"/>
        </w:rPr>
        <w:t xml:space="preserve"> SLA </w:t>
      </w:r>
      <w:r w:rsidRPr="008F1DD4">
        <w:rPr>
          <w:rFonts w:ascii="Times New Roman" w:hAnsi="Times New Roman" w:cs="Times New Roman"/>
        </w:rPr>
        <w:t>状态。</w:t>
      </w:r>
    </w:p>
    <w:p w:rsidR="00B70F36" w:rsidRDefault="00B70F36" w:rsidP="008F1DD4">
      <w:pPr>
        <w:tabs>
          <w:tab w:val="left" w:pos="420"/>
        </w:tabs>
        <w:ind w:firstLineChars="200" w:firstLine="420"/>
        <w:rPr>
          <w:rFonts w:ascii="Times New Roman" w:hAnsi="Times New Roman" w:cs="Times New Roman"/>
        </w:rPr>
      </w:pPr>
      <w:r w:rsidRPr="008F1DD4">
        <w:rPr>
          <w:rFonts w:ascii="Times New Roman" w:hAnsi="Times New Roman" w:cs="Times New Roman"/>
        </w:rPr>
        <w:t>“</w:t>
      </w:r>
      <w:r w:rsidRPr="008F1DD4">
        <w:rPr>
          <w:rFonts w:ascii="Times New Roman" w:hAnsi="Times New Roman" w:cs="Times New Roman"/>
        </w:rPr>
        <w:t>场景计划</w:t>
      </w:r>
      <w:r w:rsidRPr="008F1DD4">
        <w:rPr>
          <w:rFonts w:ascii="Times New Roman" w:hAnsi="Times New Roman" w:cs="Times New Roman"/>
        </w:rPr>
        <w:t>”</w:t>
      </w:r>
      <w:r w:rsidRPr="008F1DD4">
        <w:rPr>
          <w:rFonts w:ascii="Times New Roman" w:hAnsi="Times New Roman" w:cs="Times New Roman"/>
        </w:rPr>
        <w:t>窗格：在</w:t>
      </w:r>
      <w:r w:rsidRPr="008F1DD4">
        <w:rPr>
          <w:rFonts w:ascii="Times New Roman" w:hAnsi="Times New Roman" w:cs="Times New Roman"/>
        </w:rPr>
        <w:t>“</w:t>
      </w:r>
      <w:r w:rsidRPr="008F1DD4">
        <w:rPr>
          <w:rFonts w:ascii="Times New Roman" w:hAnsi="Times New Roman" w:cs="Times New Roman"/>
        </w:rPr>
        <w:t>场景计划</w:t>
      </w:r>
      <w:r w:rsidRPr="008F1DD4">
        <w:rPr>
          <w:rFonts w:ascii="Times New Roman" w:hAnsi="Times New Roman" w:cs="Times New Roman"/>
        </w:rPr>
        <w:t>”</w:t>
      </w:r>
      <w:r w:rsidRPr="008F1DD4">
        <w:rPr>
          <w:rFonts w:ascii="Times New Roman" w:hAnsi="Times New Roman" w:cs="Times New Roman"/>
        </w:rPr>
        <w:t>窗格中，设置加压方式以准确模拟真实用户行为。可以根据运行</w:t>
      </w:r>
      <w:r w:rsidRPr="008F1DD4">
        <w:rPr>
          <w:rFonts w:ascii="Times New Roman" w:hAnsi="Times New Roman" w:cs="Times New Roman"/>
        </w:rPr>
        <w:t xml:space="preserve"> Vuser </w:t>
      </w:r>
      <w:r w:rsidRPr="008F1DD4">
        <w:rPr>
          <w:rFonts w:ascii="Times New Roman" w:hAnsi="Times New Roman" w:cs="Times New Roman"/>
        </w:rPr>
        <w:t>的计算机、将负载施加到应用程序的频率、负载测试持续时间以及负载停止方式来定义操作。</w:t>
      </w:r>
    </w:p>
    <w:p w:rsidR="00B70F36" w:rsidRDefault="00B70F36" w:rsidP="00147D58">
      <w:pPr>
        <w:pStyle w:val="5"/>
        <w:ind w:left="425"/>
        <w:rPr>
          <w:rFonts w:ascii="Times New Roman" w:eastAsia="黑体" w:hAnsi="Times New Roman" w:cs="Times New Roman"/>
        </w:rPr>
      </w:pPr>
      <w:bookmarkStart w:id="142" w:name="_Toc1144"/>
      <w:bookmarkStart w:id="143" w:name="_Toc28104"/>
      <w:bookmarkStart w:id="144" w:name="_Toc359676029"/>
      <w:r>
        <w:rPr>
          <w:rFonts w:ascii="Times New Roman" w:eastAsia="黑体" w:hAnsi="Times New Roman" w:cs="Times New Roman"/>
        </w:rPr>
        <w:t>3.2</w:t>
      </w:r>
      <w:r>
        <w:rPr>
          <w:rFonts w:ascii="Times New Roman" w:eastAsia="黑体" w:hAnsi="Times New Roman" w:cs="Times New Roman"/>
        </w:rPr>
        <w:t>设计场景</w:t>
      </w:r>
      <w:bookmarkEnd w:id="142"/>
      <w:bookmarkEnd w:id="143"/>
      <w:bookmarkEnd w:id="144"/>
    </w:p>
    <w:p w:rsidR="00B70F36" w:rsidRDefault="00147D58" w:rsidP="00147D58">
      <w:pPr>
        <w:pStyle w:val="7"/>
        <w:ind w:left="425"/>
        <w:rPr>
          <w:rFonts w:ascii="Times New Roman" w:eastAsia="黑体" w:hAnsi="Times New Roman" w:cs="Times New Roman"/>
        </w:rPr>
      </w:pPr>
      <w:bookmarkStart w:id="145" w:name="_Toc359676030"/>
      <w:r>
        <w:rPr>
          <w:rFonts w:ascii="Times New Roman" w:eastAsia="黑体" w:hAnsi="Times New Roman" w:cs="Times New Roman" w:hint="eastAsia"/>
        </w:rPr>
        <w:t>3.2.1</w:t>
      </w:r>
      <w:r w:rsidR="00B70F36">
        <w:rPr>
          <w:rFonts w:ascii="Times New Roman" w:eastAsia="黑体" w:hAnsi="Times New Roman" w:cs="Times New Roman"/>
        </w:rPr>
        <w:t xml:space="preserve"> </w:t>
      </w:r>
      <w:r w:rsidR="00B70F36">
        <w:rPr>
          <w:rFonts w:ascii="Times New Roman" w:eastAsia="黑体" w:hAnsi="Times New Roman" w:cs="Times New Roman"/>
        </w:rPr>
        <w:t>添加</w:t>
      </w:r>
      <w:r w:rsidR="00B70F36">
        <w:rPr>
          <w:rFonts w:ascii="Times New Roman" w:eastAsia="黑体" w:hAnsi="Times New Roman" w:cs="Times New Roman"/>
        </w:rPr>
        <w:t>Load Generator</w:t>
      </w:r>
      <w:bookmarkEnd w:id="145"/>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 xml:space="preserve">LoadRunner Controller </w:t>
      </w:r>
      <w:r w:rsidRPr="008F1DD4">
        <w:rPr>
          <w:rFonts w:ascii="Times New Roman" w:hAnsi="Times New Roman" w:cs="Times New Roman"/>
        </w:rPr>
        <w:t>将在</w:t>
      </w:r>
      <w:r w:rsidRPr="008F1DD4">
        <w:rPr>
          <w:rFonts w:ascii="Times New Roman" w:hAnsi="Times New Roman" w:cs="Times New Roman"/>
        </w:rPr>
        <w:t>“Design”</w:t>
      </w:r>
      <w:r w:rsidRPr="008F1DD4">
        <w:rPr>
          <w:rFonts w:ascii="Times New Roman" w:hAnsi="Times New Roman" w:cs="Times New Roman"/>
        </w:rPr>
        <w:t>选项卡中打开场景</w:t>
      </w:r>
      <w:r w:rsidRPr="008F1DD4">
        <w:rPr>
          <w:rFonts w:ascii="Times New Roman" w:hAnsi="Times New Roman" w:cs="Times New Roman"/>
        </w:rPr>
        <w:t>(Scenario)</w:t>
      </w:r>
      <w:r w:rsidRPr="008F1DD4">
        <w:rPr>
          <w:rFonts w:ascii="Times New Roman" w:hAnsi="Times New Roman" w:cs="Times New Roman"/>
        </w:rPr>
        <w:t>。点击</w:t>
      </w:r>
      <w:r w:rsidRPr="008F1DD4">
        <w:rPr>
          <w:rFonts w:ascii="Times New Roman" w:hAnsi="Times New Roman" w:cs="Times New Roman"/>
        </w:rPr>
        <w:t>Scenario Scripts</w:t>
      </w:r>
      <w:r w:rsidRPr="008F1DD4">
        <w:rPr>
          <w:rFonts w:ascii="Times New Roman" w:hAnsi="Times New Roman" w:cs="Times New Roman"/>
        </w:rPr>
        <w:t>区域中的</w:t>
      </w:r>
      <w:r w:rsidRPr="008F1DD4">
        <w:rPr>
          <w:rFonts w:ascii="Times New Roman" w:hAnsi="Times New Roman" w:cs="Times New Roman"/>
          <w:noProof/>
        </w:rPr>
        <w:drawing>
          <wp:inline distT="0" distB="0" distL="0" distR="0" wp14:anchorId="22436A53" wp14:editId="0F52BF42">
            <wp:extent cx="259080" cy="19812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8F1DD4">
        <w:rPr>
          <w:rFonts w:ascii="Times New Roman" w:hAnsi="Times New Roman" w:cs="Times New Roman"/>
        </w:rPr>
        <w:t>(Load Generators)</w:t>
      </w:r>
      <w:r w:rsidRPr="008F1DD4">
        <w:rPr>
          <w:rFonts w:ascii="Times New Roman" w:hAnsi="Times New Roman" w:cs="Times New Roman"/>
        </w:rPr>
        <w:t>，然后添加一个</w:t>
      </w:r>
      <w:r w:rsidRPr="008F1DD4">
        <w:rPr>
          <w:rFonts w:ascii="Times New Roman" w:hAnsi="Times New Roman" w:cs="Times New Roman"/>
        </w:rPr>
        <w:t>Load Generator</w:t>
      </w:r>
      <w:r w:rsidRPr="008F1DD4">
        <w:rPr>
          <w:rFonts w:ascii="Times New Roman" w:hAnsi="Times New Roman" w:cs="Times New Roman"/>
        </w:rPr>
        <w:t>。</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2BD6652B" wp14:editId="5AF3E648">
            <wp:extent cx="4425315" cy="1052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5315" cy="1052195"/>
                    </a:xfrm>
                    <a:prstGeom prst="rect">
                      <a:avLst/>
                    </a:prstGeom>
                    <a:noFill/>
                    <a:ln>
                      <a:noFill/>
                    </a:ln>
                  </pic:spPr>
                </pic:pic>
              </a:graphicData>
            </a:graphic>
          </wp:inline>
        </w:drawing>
      </w:r>
    </w:p>
    <w:p w:rsidR="00B70F36" w:rsidRDefault="00147D58" w:rsidP="00147D58">
      <w:pPr>
        <w:pStyle w:val="7"/>
        <w:ind w:left="425"/>
        <w:rPr>
          <w:rFonts w:ascii="Times New Roman" w:eastAsia="黑体" w:hAnsi="Times New Roman" w:cs="Times New Roman"/>
        </w:rPr>
      </w:pPr>
      <w:bookmarkStart w:id="146" w:name="_Toc359676031"/>
      <w:r>
        <w:rPr>
          <w:rFonts w:ascii="Times New Roman" w:eastAsia="黑体" w:hAnsi="Times New Roman" w:cs="Times New Roman"/>
        </w:rPr>
        <w:t>3.2.2</w:t>
      </w:r>
      <w:r w:rsidR="00B70F36">
        <w:rPr>
          <w:rFonts w:ascii="Times New Roman" w:eastAsia="黑体" w:hAnsi="Times New Roman" w:cs="Times New Roman"/>
        </w:rPr>
        <w:t xml:space="preserve"> </w:t>
      </w:r>
      <w:r w:rsidR="00B70F36">
        <w:rPr>
          <w:rFonts w:ascii="Times New Roman" w:eastAsia="黑体" w:hAnsi="Times New Roman" w:cs="Times New Roman"/>
        </w:rPr>
        <w:t>配置全局计划</w:t>
      </w:r>
      <w:bookmarkEnd w:id="146"/>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fldChar w:fldCharType="begin"/>
      </w:r>
      <w:r w:rsidRPr="008F1DD4">
        <w:rPr>
          <w:rFonts w:ascii="Times New Roman" w:hAnsi="Times New Roman" w:cs="Times New Roman"/>
        </w:rPr>
        <w:instrText xml:space="preserve"> = 1 \* GB2 \* MERGEFORMAT </w:instrText>
      </w:r>
      <w:r w:rsidRPr="008F1DD4">
        <w:rPr>
          <w:rFonts w:ascii="Times New Roman" w:hAnsi="Times New Roman" w:cs="Times New Roman"/>
        </w:rPr>
        <w:fldChar w:fldCharType="separate"/>
      </w:r>
      <w:r>
        <w:rPr>
          <w:rFonts w:ascii="Times New Roman" w:hAnsi="Times New Roman" w:cs="Times New Roman"/>
        </w:rPr>
        <w:t>⑴</w:t>
      </w:r>
      <w:r w:rsidRPr="008F1DD4">
        <w:rPr>
          <w:rFonts w:ascii="Times New Roman" w:hAnsi="Times New Roman" w:cs="Times New Roman"/>
        </w:rPr>
        <w:fldChar w:fldCharType="end"/>
      </w:r>
      <w:r w:rsidRPr="008F1DD4">
        <w:rPr>
          <w:rFonts w:ascii="Times New Roman" w:hAnsi="Times New Roman" w:cs="Times New Roman"/>
        </w:rPr>
        <w:t>初始化</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双击操作里初始化，选择</w:t>
      </w:r>
      <w:r w:rsidRPr="008F1DD4">
        <w:rPr>
          <w:rFonts w:ascii="Times New Roman" w:hAnsi="Times New Roman" w:cs="Times New Roman"/>
        </w:rPr>
        <w:t>“</w:t>
      </w:r>
      <w:r w:rsidRPr="008F1DD4">
        <w:rPr>
          <w:rFonts w:ascii="Times New Roman" w:hAnsi="Times New Roman" w:cs="Times New Roman"/>
        </w:rPr>
        <w:t>同时初始化所有</w:t>
      </w:r>
      <w:r w:rsidRPr="008F1DD4">
        <w:rPr>
          <w:rFonts w:ascii="Times New Roman" w:hAnsi="Times New Roman" w:cs="Times New Roman"/>
        </w:rPr>
        <w:t>Vuser”</w:t>
      </w:r>
      <w:r w:rsidRPr="008F1DD4">
        <w:rPr>
          <w:rFonts w:ascii="Times New Roman" w:hAnsi="Times New Roman" w:cs="Times New Roman"/>
        </w:rPr>
        <w:t>，来并发测试。</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51BE9F7E" wp14:editId="18F97B65">
            <wp:extent cx="3502025" cy="13716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02025" cy="1371600"/>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fldChar w:fldCharType="begin"/>
      </w:r>
      <w:r w:rsidRPr="008F1DD4">
        <w:rPr>
          <w:rFonts w:ascii="Times New Roman" w:hAnsi="Times New Roman" w:cs="Times New Roman"/>
        </w:rPr>
        <w:instrText xml:space="preserve"> = 2 \* GB2 \* MERGEFORMAT </w:instrText>
      </w:r>
      <w:r w:rsidRPr="008F1DD4">
        <w:rPr>
          <w:rFonts w:ascii="Times New Roman" w:hAnsi="Times New Roman" w:cs="Times New Roman"/>
        </w:rPr>
        <w:fldChar w:fldCharType="separate"/>
      </w:r>
      <w:r w:rsidRPr="008F1DD4">
        <w:rPr>
          <w:rFonts w:ascii="Times New Roman" w:hAnsi="Times New Roman" w:cs="Times New Roman"/>
        </w:rPr>
        <w:t>⑵</w:t>
      </w:r>
      <w:r w:rsidRPr="008F1DD4">
        <w:rPr>
          <w:rFonts w:ascii="Times New Roman" w:hAnsi="Times New Roman" w:cs="Times New Roman"/>
        </w:rPr>
        <w:fldChar w:fldCharType="end"/>
      </w:r>
      <w:r w:rsidRPr="008F1DD4">
        <w:rPr>
          <w:rFonts w:ascii="Times New Roman" w:hAnsi="Times New Roman" w:cs="Times New Roman"/>
        </w:rPr>
        <w:t>启动</w:t>
      </w:r>
      <w:r w:rsidRPr="008F1DD4">
        <w:rPr>
          <w:rFonts w:ascii="Times New Roman" w:hAnsi="Times New Roman" w:cs="Times New Roman"/>
        </w:rPr>
        <w:t>Vuser</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lastRenderedPageBreak/>
        <w:drawing>
          <wp:inline distT="0" distB="0" distL="0" distR="0" wp14:anchorId="678CE3F2" wp14:editId="2311AB02">
            <wp:extent cx="3502025" cy="1405890"/>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02025" cy="1405890"/>
                    </a:xfrm>
                    <a:prstGeom prst="rect">
                      <a:avLst/>
                    </a:prstGeom>
                    <a:noFill/>
                    <a:ln>
                      <a:noFill/>
                    </a:ln>
                  </pic:spPr>
                </pic:pic>
              </a:graphicData>
            </a:graphic>
          </wp:inline>
        </w:drawing>
      </w:r>
    </w:p>
    <w:p w:rsidR="00B70F36" w:rsidRDefault="00B70F36" w:rsidP="008F1DD4">
      <w:pPr>
        <w:ind w:firstLineChars="200"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3 \* GB2 \* MERGEFORMAT </w:instrText>
      </w:r>
      <w:r>
        <w:rPr>
          <w:rFonts w:ascii="Times New Roman" w:hAnsi="Times New Roman" w:cs="Times New Roman"/>
        </w:rPr>
        <w:fldChar w:fldCharType="separate"/>
      </w:r>
      <w:r>
        <w:rPr>
          <w:rFonts w:ascii="Times New Roman" w:hAnsi="Times New Roman" w:cs="Times New Roman"/>
        </w:rPr>
        <w:t>⑶</w:t>
      </w:r>
      <w:r>
        <w:rPr>
          <w:rFonts w:ascii="Times New Roman" w:hAnsi="Times New Roman" w:cs="Times New Roman"/>
        </w:rPr>
        <w:fldChar w:fldCharType="end"/>
      </w:r>
      <w:r w:rsidRPr="008F1DD4">
        <w:rPr>
          <w:rFonts w:ascii="Times New Roman" w:hAnsi="Times New Roman" w:cs="Times New Roman"/>
        </w:rPr>
        <w:t>设置持续时间</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3C57F798" wp14:editId="15C243DC">
            <wp:extent cx="3528060" cy="15182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8060" cy="1518285"/>
                    </a:xfrm>
                    <a:prstGeom prst="rect">
                      <a:avLst/>
                    </a:prstGeom>
                    <a:noFill/>
                    <a:ln>
                      <a:noFill/>
                    </a:ln>
                  </pic:spPr>
                </pic:pic>
              </a:graphicData>
            </a:graphic>
          </wp:inline>
        </w:drawing>
      </w:r>
    </w:p>
    <w:p w:rsidR="00B70F36" w:rsidRDefault="00B70F36" w:rsidP="008F1DD4">
      <w:pPr>
        <w:ind w:firstLineChars="200"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4 \* GB2 \* MERGEFORMAT </w:instrText>
      </w:r>
      <w:r>
        <w:rPr>
          <w:rFonts w:ascii="Times New Roman" w:hAnsi="Times New Roman" w:cs="Times New Roman"/>
        </w:rPr>
        <w:fldChar w:fldCharType="separate"/>
      </w:r>
      <w:r>
        <w:rPr>
          <w:rFonts w:ascii="Times New Roman" w:hAnsi="Times New Roman" w:cs="Times New Roman"/>
        </w:rPr>
        <w:t>⑷</w:t>
      </w:r>
      <w:r>
        <w:rPr>
          <w:rFonts w:ascii="Times New Roman" w:hAnsi="Times New Roman" w:cs="Times New Roman"/>
        </w:rPr>
        <w:fldChar w:fldCharType="end"/>
      </w:r>
      <w:r>
        <w:rPr>
          <w:rFonts w:ascii="Times New Roman" w:hAnsi="Times New Roman" w:cs="Times New Roman"/>
        </w:rPr>
        <w:t>停止</w:t>
      </w:r>
      <w:r>
        <w:rPr>
          <w:rFonts w:ascii="Times New Roman" w:hAnsi="Times New Roman" w:cs="Times New Roman"/>
        </w:rPr>
        <w:t>Vuser</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32DBFD02" wp14:editId="3C85F50B">
            <wp:extent cx="3648710" cy="12852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48710" cy="1285240"/>
                    </a:xfrm>
                    <a:prstGeom prst="rect">
                      <a:avLst/>
                    </a:prstGeom>
                    <a:noFill/>
                    <a:ln>
                      <a:noFill/>
                    </a:ln>
                  </pic:spPr>
                </pic:pic>
              </a:graphicData>
            </a:graphic>
          </wp:inline>
        </w:drawing>
      </w:r>
    </w:p>
    <w:p w:rsidR="00B70F36" w:rsidRDefault="00B70F36" w:rsidP="00147D58">
      <w:pPr>
        <w:pStyle w:val="7"/>
        <w:ind w:left="425"/>
        <w:rPr>
          <w:rFonts w:ascii="Times New Roman" w:eastAsia="黑体" w:hAnsi="Times New Roman" w:cs="Times New Roman"/>
        </w:rPr>
      </w:pPr>
      <w:bookmarkStart w:id="147" w:name="_Toc359676032"/>
      <w:r>
        <w:rPr>
          <w:rFonts w:ascii="Times New Roman" w:eastAsia="黑体" w:hAnsi="Times New Roman" w:cs="Times New Roman"/>
        </w:rPr>
        <w:t>3.2</w:t>
      </w:r>
      <w:r w:rsidR="00147D58">
        <w:rPr>
          <w:rFonts w:ascii="Times New Roman" w:eastAsia="黑体" w:hAnsi="Times New Roman" w:cs="Times New Roman" w:hint="eastAsia"/>
        </w:rPr>
        <w:t>.</w:t>
      </w:r>
      <w:r>
        <w:rPr>
          <w:rFonts w:ascii="Times New Roman" w:eastAsia="黑体" w:hAnsi="Times New Roman" w:cs="Times New Roman"/>
        </w:rPr>
        <w:t xml:space="preserve">3 </w:t>
      </w:r>
      <w:r>
        <w:rPr>
          <w:rFonts w:ascii="Times New Roman" w:eastAsia="黑体" w:hAnsi="Times New Roman" w:cs="Times New Roman"/>
        </w:rPr>
        <w:t>配置运行时设置</w:t>
      </w:r>
      <w:bookmarkEnd w:id="147"/>
    </w:p>
    <w:p w:rsidR="00B70F36" w:rsidRDefault="00B70F36" w:rsidP="008F1DD4">
      <w:pPr>
        <w:ind w:firstLineChars="200" w:firstLine="420"/>
        <w:rPr>
          <w:rFonts w:ascii="Times New Roman" w:hAnsi="Times New Roman" w:cs="Times New Roman"/>
        </w:rPr>
      </w:pPr>
      <w:r w:rsidRPr="008F1DD4">
        <w:rPr>
          <w:rFonts w:ascii="Times New Roman" w:hAnsi="Times New Roman" w:cs="Times New Roman"/>
        </w:rPr>
        <w:t>点击</w:t>
      </w:r>
      <w:r>
        <w:rPr>
          <w:rFonts w:ascii="Times New Roman" w:hAnsi="Times New Roman" w:cs="Times New Roman"/>
          <w:noProof/>
        </w:rPr>
        <w:drawing>
          <wp:inline distT="0" distB="0" distL="0" distR="0" wp14:anchorId="7E325751" wp14:editId="6C4CAE37">
            <wp:extent cx="1854835" cy="5175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54835" cy="517525"/>
                    </a:xfrm>
                    <a:prstGeom prst="rect">
                      <a:avLst/>
                    </a:prstGeom>
                    <a:noFill/>
                    <a:ln>
                      <a:noFill/>
                    </a:ln>
                  </pic:spPr>
                </pic:pic>
              </a:graphicData>
            </a:graphic>
          </wp:inline>
        </w:drawing>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0FB5804F" wp14:editId="41080036">
            <wp:extent cx="4408170" cy="2726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08170" cy="2726055"/>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lastRenderedPageBreak/>
        <w:t>通过运行时设置，可以模拟各种用户活动和行为。其中包括：</w:t>
      </w:r>
    </w:p>
    <w:p w:rsidR="00B70F36" w:rsidRDefault="00B70F36" w:rsidP="008F1DD4">
      <w:pPr>
        <w:tabs>
          <w:tab w:val="left" w:pos="420"/>
        </w:tabs>
        <w:ind w:firstLineChars="200" w:firstLine="420"/>
        <w:rPr>
          <w:rFonts w:ascii="Times New Roman" w:hAnsi="Times New Roman" w:cs="Times New Roman"/>
        </w:rPr>
      </w:pPr>
      <w:r>
        <w:rPr>
          <w:rFonts w:ascii="Times New Roman" w:hAnsi="Times New Roman" w:cs="Times New Roman"/>
        </w:rPr>
        <w:t>运行逻辑：用户重复一系列操作的次数。</w:t>
      </w:r>
    </w:p>
    <w:p w:rsidR="00B70F36" w:rsidRDefault="00B70F36" w:rsidP="008F1DD4">
      <w:pPr>
        <w:tabs>
          <w:tab w:val="left" w:pos="420"/>
        </w:tabs>
        <w:ind w:firstLineChars="200" w:firstLine="420"/>
        <w:rPr>
          <w:rFonts w:ascii="Times New Roman" w:hAnsi="Times New Roman" w:cs="Times New Roman"/>
        </w:rPr>
      </w:pPr>
      <w:r>
        <w:rPr>
          <w:rFonts w:ascii="Times New Roman" w:hAnsi="Times New Roman" w:cs="Times New Roman"/>
        </w:rPr>
        <w:t>步：重复操作之前等待的时间。</w:t>
      </w:r>
    </w:p>
    <w:p w:rsidR="00B70F36" w:rsidRDefault="00B70F36" w:rsidP="008F1DD4">
      <w:pPr>
        <w:tabs>
          <w:tab w:val="left" w:pos="420"/>
        </w:tabs>
        <w:ind w:firstLineChars="200" w:firstLine="420"/>
        <w:rPr>
          <w:rFonts w:ascii="Times New Roman" w:hAnsi="Times New Roman" w:cs="Times New Roman"/>
        </w:rPr>
      </w:pPr>
      <w:r>
        <w:rPr>
          <w:rFonts w:ascii="Times New Roman" w:hAnsi="Times New Roman" w:cs="Times New Roman"/>
        </w:rPr>
        <w:t>日志：希望在测试期间收集的信息的级别。</w:t>
      </w:r>
    </w:p>
    <w:p w:rsidR="00B70F36" w:rsidRDefault="00B70F36" w:rsidP="008F1DD4">
      <w:pPr>
        <w:tabs>
          <w:tab w:val="left" w:pos="420"/>
        </w:tabs>
        <w:ind w:firstLineChars="200" w:firstLine="420"/>
        <w:rPr>
          <w:rFonts w:ascii="Times New Roman" w:hAnsi="Times New Roman" w:cs="Times New Roman"/>
        </w:rPr>
      </w:pPr>
      <w:r>
        <w:rPr>
          <w:rFonts w:ascii="Times New Roman" w:hAnsi="Times New Roman" w:cs="Times New Roman"/>
        </w:rPr>
        <w:t>思考时间：用户在各步骤之间停下来思考的时间。</w:t>
      </w:r>
    </w:p>
    <w:p w:rsidR="00B70F36" w:rsidRDefault="00B70F36" w:rsidP="008F1DD4">
      <w:pPr>
        <w:ind w:firstLineChars="200" w:firstLine="420"/>
        <w:rPr>
          <w:rFonts w:ascii="Times New Roman" w:hAnsi="Times New Roman" w:cs="Times New Roman"/>
        </w:rPr>
      </w:pPr>
      <w:r>
        <w:rPr>
          <w:rFonts w:ascii="Times New Roman" w:hAnsi="Times New Roman" w:cs="Times New Roman"/>
        </w:rPr>
        <w:t>由于用户是根据其经验水平和目标与应用程序交互，因此，技术上更加精通的用户工作速度可能会比新用户快。通过启用思考时间，可使</w:t>
      </w:r>
      <w:r>
        <w:rPr>
          <w:rFonts w:ascii="Times New Roman" w:hAnsi="Times New Roman" w:cs="Times New Roman"/>
        </w:rPr>
        <w:t xml:space="preserve"> Vuser </w:t>
      </w:r>
      <w:r>
        <w:rPr>
          <w:rFonts w:ascii="Times New Roman" w:hAnsi="Times New Roman" w:cs="Times New Roman"/>
        </w:rPr>
        <w:t>在负载测试期间更准确地模拟对应的真实用户。</w:t>
      </w:r>
    </w:p>
    <w:p w:rsidR="00B70F36" w:rsidRDefault="00B70F36" w:rsidP="008F1DD4">
      <w:pPr>
        <w:tabs>
          <w:tab w:val="left" w:pos="420"/>
        </w:tabs>
        <w:ind w:firstLineChars="200" w:firstLine="420"/>
        <w:rPr>
          <w:rFonts w:ascii="Times New Roman" w:hAnsi="Times New Roman" w:cs="Times New Roman"/>
        </w:rPr>
      </w:pPr>
      <w:r>
        <w:rPr>
          <w:rFonts w:ascii="Times New Roman" w:hAnsi="Times New Roman" w:cs="Times New Roman"/>
        </w:rPr>
        <w:t>速度模拟：使用不同网络连接（例如调制解调器、</w:t>
      </w:r>
      <w:r>
        <w:rPr>
          <w:rFonts w:ascii="Times New Roman" w:hAnsi="Times New Roman" w:cs="Times New Roman"/>
        </w:rPr>
        <w:t xml:space="preserve">DSL </w:t>
      </w:r>
      <w:r>
        <w:rPr>
          <w:rFonts w:ascii="Times New Roman" w:hAnsi="Times New Roman" w:cs="Times New Roman"/>
        </w:rPr>
        <w:t>和电缆）的用户。</w:t>
      </w:r>
    </w:p>
    <w:p w:rsidR="00B70F36" w:rsidRDefault="00B70F36" w:rsidP="008F1DD4">
      <w:pPr>
        <w:tabs>
          <w:tab w:val="left" w:pos="420"/>
        </w:tabs>
        <w:ind w:firstLineChars="200" w:firstLine="420"/>
        <w:rPr>
          <w:rFonts w:ascii="Times New Roman" w:hAnsi="Times New Roman" w:cs="Times New Roman"/>
        </w:rPr>
      </w:pPr>
      <w:r>
        <w:rPr>
          <w:rFonts w:ascii="Times New Roman" w:hAnsi="Times New Roman" w:cs="Times New Roman"/>
        </w:rPr>
        <w:t>浏览器模拟：使用不同浏览器查看应用程序性能的用户。（一般只支持</w:t>
      </w:r>
      <w:r>
        <w:rPr>
          <w:rFonts w:ascii="Times New Roman" w:hAnsi="Times New Roman" w:cs="Times New Roman"/>
        </w:rPr>
        <w:t>IE</w:t>
      </w:r>
      <w:r>
        <w:rPr>
          <w:rFonts w:ascii="Times New Roman" w:hAnsi="Times New Roman" w:cs="Times New Roman"/>
        </w:rPr>
        <w:t>）</w:t>
      </w:r>
    </w:p>
    <w:p w:rsidR="00B70F36" w:rsidRDefault="00B70F36" w:rsidP="008F1DD4">
      <w:pPr>
        <w:tabs>
          <w:tab w:val="left" w:pos="420"/>
        </w:tabs>
        <w:ind w:firstLineChars="200" w:firstLine="420"/>
        <w:rPr>
          <w:rFonts w:ascii="Times New Roman" w:hAnsi="Times New Roman" w:cs="Times New Roman"/>
        </w:rPr>
      </w:pPr>
      <w:r>
        <w:rPr>
          <w:rFonts w:ascii="Times New Roman" w:hAnsi="Times New Roman" w:cs="Times New Roman"/>
        </w:rPr>
        <w:t>内容检查：用于自动检测用户定义的错误。</w:t>
      </w:r>
    </w:p>
    <w:p w:rsidR="00B70F36" w:rsidRDefault="00B70F36" w:rsidP="00147D58">
      <w:pPr>
        <w:pStyle w:val="5"/>
        <w:ind w:left="425"/>
        <w:rPr>
          <w:rFonts w:ascii="Times New Roman" w:eastAsia="黑体" w:hAnsi="Times New Roman" w:cs="Times New Roman"/>
        </w:rPr>
      </w:pPr>
      <w:bookmarkStart w:id="148" w:name="_Toc25423"/>
      <w:bookmarkStart w:id="149" w:name="_Toc12506"/>
      <w:bookmarkStart w:id="150" w:name="_Toc359676033"/>
      <w:r>
        <w:rPr>
          <w:rFonts w:ascii="Times New Roman" w:eastAsia="黑体" w:hAnsi="Times New Roman" w:cs="Times New Roman"/>
        </w:rPr>
        <w:t>3.3</w:t>
      </w:r>
      <w:r>
        <w:rPr>
          <w:rFonts w:ascii="Times New Roman" w:eastAsia="黑体" w:hAnsi="Times New Roman" w:cs="Times New Roman"/>
        </w:rPr>
        <w:t>运行场景</w:t>
      </w:r>
      <w:bookmarkEnd w:id="148"/>
      <w:bookmarkEnd w:id="149"/>
      <w:bookmarkEnd w:id="150"/>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切换到</w:t>
      </w:r>
      <w:r w:rsidRPr="008F1DD4">
        <w:rPr>
          <w:rFonts w:ascii="Times New Roman" w:hAnsi="Times New Roman" w:cs="Times New Roman"/>
        </w:rPr>
        <w:t>“</w:t>
      </w:r>
      <w:r w:rsidRPr="008F1DD4">
        <w:rPr>
          <w:rFonts w:ascii="Times New Roman" w:hAnsi="Times New Roman" w:cs="Times New Roman"/>
        </w:rPr>
        <w:t>运行</w:t>
      </w:r>
      <w:r w:rsidRPr="008F1DD4">
        <w:rPr>
          <w:rFonts w:ascii="Times New Roman" w:hAnsi="Times New Roman" w:cs="Times New Roman"/>
        </w:rPr>
        <w:t>”</w:t>
      </w:r>
      <w:r w:rsidRPr="008F1DD4">
        <w:rPr>
          <w:rFonts w:ascii="Times New Roman" w:hAnsi="Times New Roman" w:cs="Times New Roman"/>
        </w:rPr>
        <w:t>选项卡，在</w:t>
      </w:r>
      <w:r w:rsidRPr="008F1DD4">
        <w:rPr>
          <w:rFonts w:ascii="Times New Roman" w:hAnsi="Times New Roman" w:cs="Times New Roman"/>
        </w:rPr>
        <w:t>“</w:t>
      </w:r>
      <w:r w:rsidRPr="008F1DD4">
        <w:rPr>
          <w:rFonts w:ascii="Times New Roman" w:hAnsi="Times New Roman" w:cs="Times New Roman"/>
        </w:rPr>
        <w:t>运行</w:t>
      </w:r>
      <w:r w:rsidRPr="008F1DD4">
        <w:rPr>
          <w:rFonts w:ascii="Times New Roman" w:hAnsi="Times New Roman" w:cs="Times New Roman"/>
        </w:rPr>
        <w:t>”</w:t>
      </w:r>
      <w:r w:rsidRPr="008F1DD4">
        <w:rPr>
          <w:rFonts w:ascii="Times New Roman" w:hAnsi="Times New Roman" w:cs="Times New Roman"/>
        </w:rPr>
        <w:t>选项卡中主要包括两部分：场景</w:t>
      </w:r>
      <w:proofErr w:type="gramStart"/>
      <w:r w:rsidRPr="008F1DD4">
        <w:rPr>
          <w:rFonts w:ascii="Times New Roman" w:hAnsi="Times New Roman" w:cs="Times New Roman"/>
        </w:rPr>
        <w:t>组运行</w:t>
      </w:r>
      <w:proofErr w:type="gramEnd"/>
      <w:r w:rsidRPr="008F1DD4">
        <w:rPr>
          <w:rFonts w:ascii="Times New Roman" w:hAnsi="Times New Roman" w:cs="Times New Roman"/>
        </w:rPr>
        <w:t>控制信息和</w:t>
      </w:r>
      <w:proofErr w:type="gramStart"/>
      <w:r w:rsidRPr="008F1DD4">
        <w:rPr>
          <w:rFonts w:ascii="Times New Roman" w:hAnsi="Times New Roman" w:cs="Times New Roman"/>
        </w:rPr>
        <w:t>数据图两部分</w:t>
      </w:r>
      <w:proofErr w:type="gramEnd"/>
      <w:r w:rsidRPr="008F1DD4">
        <w:rPr>
          <w:rFonts w:ascii="Times New Roman" w:hAnsi="Times New Roman" w:cs="Times New Roman"/>
        </w:rPr>
        <w:t>。点击</w:t>
      </w:r>
      <w:r>
        <w:rPr>
          <w:rFonts w:ascii="Times New Roman" w:hAnsi="Times New Roman" w:cs="Times New Roman"/>
          <w:noProof/>
        </w:rPr>
        <w:drawing>
          <wp:inline distT="0" distB="0" distL="0" distR="0" wp14:anchorId="713B8FCF" wp14:editId="1508E85F">
            <wp:extent cx="1501140" cy="2159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01140" cy="215900"/>
                    </a:xfrm>
                    <a:prstGeom prst="rect">
                      <a:avLst/>
                    </a:prstGeom>
                    <a:noFill/>
                    <a:ln>
                      <a:noFill/>
                    </a:ln>
                  </pic:spPr>
                </pic:pic>
              </a:graphicData>
            </a:graphic>
          </wp:inline>
        </w:drawing>
      </w:r>
      <w:r>
        <w:rPr>
          <w:rFonts w:ascii="Times New Roman" w:hAnsi="Times New Roman" w:cs="Times New Roman"/>
        </w:rPr>
        <w:t>，</w:t>
      </w:r>
      <w:r w:rsidRPr="008F1DD4">
        <w:rPr>
          <w:rFonts w:ascii="Times New Roman" w:hAnsi="Times New Roman" w:cs="Times New Roman"/>
        </w:rPr>
        <w:t>场景运行。</w:t>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测试过程中，测试的各种相关数据都会在不同的图中显示。在</w:t>
      </w:r>
      <w:r w:rsidRPr="008F1DD4">
        <w:rPr>
          <w:rFonts w:ascii="Times New Roman" w:hAnsi="Times New Roman" w:cs="Times New Roman"/>
        </w:rPr>
        <w:t>“</w:t>
      </w:r>
      <w:r w:rsidRPr="008F1DD4">
        <w:rPr>
          <w:rFonts w:ascii="Times New Roman" w:hAnsi="Times New Roman" w:cs="Times New Roman"/>
        </w:rPr>
        <w:t>可用图</w:t>
      </w:r>
      <w:r w:rsidRPr="008F1DD4">
        <w:rPr>
          <w:rFonts w:ascii="Times New Roman" w:hAnsi="Times New Roman" w:cs="Times New Roman"/>
        </w:rPr>
        <w:t>”</w:t>
      </w:r>
      <w:r w:rsidRPr="008F1DD4">
        <w:rPr>
          <w:rFonts w:ascii="Times New Roman" w:hAnsi="Times New Roman" w:cs="Times New Roman"/>
        </w:rPr>
        <w:t>窗格中，可用的图都用蓝色高亮，双击它们可以切换显示不同的图。</w:t>
      </w:r>
    </w:p>
    <w:p w:rsidR="00B70F36" w:rsidRDefault="00B70F36" w:rsidP="008F1DD4">
      <w:pPr>
        <w:ind w:firstLineChars="200" w:firstLine="420"/>
        <w:rPr>
          <w:rFonts w:ascii="Times New Roman" w:hAnsi="Times New Roman" w:cs="Times New Roman"/>
        </w:rPr>
      </w:pPr>
      <w:r>
        <w:rPr>
          <w:rFonts w:ascii="Times New Roman" w:hAnsi="Times New Roman" w:cs="Times New Roman"/>
          <w:noProof/>
        </w:rPr>
        <w:drawing>
          <wp:inline distT="0" distB="0" distL="0" distR="0" wp14:anchorId="7ECAEC1B" wp14:editId="49D0D306">
            <wp:extent cx="5262245" cy="1958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62245" cy="1958340"/>
                    </a:xfrm>
                    <a:prstGeom prst="rect">
                      <a:avLst/>
                    </a:prstGeom>
                    <a:noFill/>
                    <a:ln>
                      <a:noFill/>
                    </a:ln>
                  </pic:spPr>
                </pic:pic>
              </a:graphicData>
            </a:graphic>
          </wp:inline>
        </w:drawing>
      </w:r>
    </w:p>
    <w:p w:rsidR="00B70F36" w:rsidRDefault="00B70F36" w:rsidP="008F1DD4">
      <w:pPr>
        <w:ind w:firstLineChars="200" w:firstLine="420"/>
        <w:rPr>
          <w:rFonts w:ascii="Times New Roman" w:hAnsi="Times New Roman" w:cs="Times New Roman"/>
          <w:sz w:val="24"/>
          <w:szCs w:val="24"/>
        </w:rPr>
      </w:pPr>
      <w:r w:rsidRPr="008F1DD4">
        <w:rPr>
          <w:rFonts w:ascii="Times New Roman" w:hAnsi="Times New Roman" w:cs="Times New Roman"/>
        </w:rPr>
        <w:t>具体图的作用在下一节说明</w:t>
      </w:r>
      <w:r>
        <w:rPr>
          <w:rFonts w:ascii="Times New Roman" w:hAnsi="Times New Roman" w:cs="Times New Roman"/>
          <w:sz w:val="24"/>
          <w:szCs w:val="24"/>
        </w:rPr>
        <w:t>。</w:t>
      </w:r>
    </w:p>
    <w:p w:rsidR="00B70F36" w:rsidRDefault="00B70F36" w:rsidP="008F1DD4">
      <w:pPr>
        <w:pStyle w:val="1"/>
        <w:numPr>
          <w:ilvl w:val="0"/>
          <w:numId w:val="14"/>
        </w:numPr>
        <w:ind w:left="720" w:hanging="360"/>
        <w:rPr>
          <w:rFonts w:ascii="Times New Roman" w:eastAsia="黑体" w:hAnsi="Times New Roman" w:cs="Times New Roman"/>
          <w:sz w:val="30"/>
          <w:szCs w:val="30"/>
        </w:rPr>
      </w:pPr>
      <w:bookmarkStart w:id="151" w:name="_Toc14665"/>
      <w:bookmarkStart w:id="152" w:name="_Toc5253"/>
      <w:bookmarkStart w:id="153" w:name="_Toc359676034"/>
      <w:r>
        <w:rPr>
          <w:rFonts w:ascii="Times New Roman" w:eastAsia="黑体" w:hAnsi="Times New Roman" w:cs="Times New Roman"/>
          <w:sz w:val="30"/>
          <w:szCs w:val="30"/>
        </w:rPr>
        <w:t>分析场景</w:t>
      </w:r>
      <w:bookmarkEnd w:id="151"/>
      <w:bookmarkEnd w:id="152"/>
      <w:bookmarkEnd w:id="153"/>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点击</w:t>
      </w:r>
      <w:r w:rsidRPr="008F1DD4">
        <w:rPr>
          <w:rFonts w:ascii="Times New Roman" w:hAnsi="Times New Roman" w:cs="Times New Roman"/>
        </w:rPr>
        <w:t>Controller</w:t>
      </w:r>
      <w:r w:rsidRPr="008F1DD4">
        <w:rPr>
          <w:rFonts w:ascii="Times New Roman" w:hAnsi="Times New Roman" w:cs="Times New Roman"/>
        </w:rPr>
        <w:t>结果</w:t>
      </w:r>
      <w:r w:rsidRPr="008F1DD4">
        <w:rPr>
          <w:rFonts w:ascii="Times New Roman" w:hAnsi="Times New Roman" w:cs="Times New Roman"/>
        </w:rPr>
        <w:t>-&gt;</w:t>
      </w:r>
      <w:r w:rsidRPr="008F1DD4">
        <w:rPr>
          <w:rFonts w:ascii="Times New Roman" w:hAnsi="Times New Roman" w:cs="Times New Roman"/>
        </w:rPr>
        <w:t>分析结果，自动打开</w:t>
      </w:r>
      <w:r w:rsidRPr="008F1DD4">
        <w:rPr>
          <w:rFonts w:ascii="Times New Roman" w:hAnsi="Times New Roman" w:cs="Times New Roman"/>
        </w:rPr>
        <w:t>Analysis</w:t>
      </w:r>
      <w:r w:rsidRPr="008F1DD4">
        <w:rPr>
          <w:rFonts w:ascii="Times New Roman" w:hAnsi="Times New Roman" w:cs="Times New Roman"/>
        </w:rPr>
        <w:t>分析器，并自动载入测试结果。在会话浏览器中显示有一个报告，</w:t>
      </w:r>
      <w:r w:rsidRPr="008F1DD4">
        <w:rPr>
          <w:rFonts w:ascii="Times New Roman" w:hAnsi="Times New Roman" w:cs="Times New Roman"/>
        </w:rPr>
        <w:t>5</w:t>
      </w:r>
      <w:r w:rsidRPr="008F1DD4">
        <w:rPr>
          <w:rFonts w:ascii="Times New Roman" w:hAnsi="Times New Roman" w:cs="Times New Roman"/>
        </w:rPr>
        <w:t>个图。在左边可以看到报告和图的详细情况。点击</w:t>
      </w:r>
      <w:r w:rsidRPr="008F1DD4">
        <w:rPr>
          <w:rFonts w:ascii="Times New Roman" w:hAnsi="Times New Roman" w:cs="Times New Roman"/>
        </w:rPr>
        <w:t xml:space="preserve">Analysis </w:t>
      </w:r>
      <w:r w:rsidRPr="008F1DD4">
        <w:rPr>
          <w:rFonts w:ascii="Times New Roman" w:hAnsi="Times New Roman" w:cs="Times New Roman"/>
        </w:rPr>
        <w:t>工具</w:t>
      </w:r>
      <w:r w:rsidRPr="008F1DD4">
        <w:rPr>
          <w:rFonts w:ascii="Times New Roman" w:hAnsi="Times New Roman" w:cs="Times New Roman"/>
        </w:rPr>
        <w:t>-&gt;HTML report</w:t>
      </w:r>
      <w:r w:rsidRPr="008F1DD4">
        <w:rPr>
          <w:rFonts w:ascii="Times New Roman" w:hAnsi="Times New Roman" w:cs="Times New Roman"/>
        </w:rPr>
        <w:t>，自动生产报告。</w:t>
      </w:r>
    </w:p>
    <w:p w:rsidR="00B70F36" w:rsidRDefault="00B70F36" w:rsidP="00147D58">
      <w:pPr>
        <w:pStyle w:val="5"/>
        <w:ind w:left="425"/>
        <w:rPr>
          <w:rFonts w:ascii="Times New Roman" w:eastAsia="黑体" w:hAnsi="Times New Roman" w:cs="Times New Roman"/>
        </w:rPr>
      </w:pPr>
      <w:bookmarkStart w:id="154" w:name="_Toc12493"/>
      <w:bookmarkStart w:id="155" w:name="_Toc29330"/>
      <w:bookmarkStart w:id="156" w:name="_Toc359676035"/>
      <w:r>
        <w:rPr>
          <w:rFonts w:ascii="Times New Roman" w:eastAsia="黑体" w:hAnsi="Times New Roman" w:cs="Times New Roman"/>
        </w:rPr>
        <w:t xml:space="preserve">4.1 </w:t>
      </w:r>
      <w:r>
        <w:rPr>
          <w:rFonts w:ascii="Times New Roman" w:eastAsia="黑体" w:hAnsi="Times New Roman" w:cs="Times New Roman"/>
        </w:rPr>
        <w:t>摘要报告</w:t>
      </w:r>
      <w:bookmarkEnd w:id="154"/>
      <w:bookmarkEnd w:id="155"/>
      <w:bookmarkEnd w:id="156"/>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摘要报告提供了场景执行的一般信息。该报告始终存在于树视图或者作为</w:t>
      </w:r>
      <w:r w:rsidRPr="008F1DD4">
        <w:rPr>
          <w:rFonts w:ascii="Times New Roman" w:hAnsi="Times New Roman" w:cs="Times New Roman"/>
        </w:rPr>
        <w:t>Analysis</w:t>
      </w:r>
      <w:r w:rsidRPr="008F1DD4">
        <w:rPr>
          <w:rFonts w:ascii="Times New Roman" w:hAnsi="Times New Roman" w:cs="Times New Roman"/>
        </w:rPr>
        <w:t>窗口中的选项卡。主要包括摘要、统计、事务统计和</w:t>
      </w:r>
      <w:r w:rsidRPr="008F1DD4">
        <w:rPr>
          <w:rFonts w:ascii="Times New Roman" w:hAnsi="Times New Roman" w:cs="Times New Roman"/>
        </w:rPr>
        <w:t>HTTP</w:t>
      </w:r>
      <w:r w:rsidRPr="008F1DD4">
        <w:rPr>
          <w:rFonts w:ascii="Times New Roman" w:hAnsi="Times New Roman" w:cs="Times New Roman"/>
        </w:rPr>
        <w:t>响应统计四个部分。</w:t>
      </w:r>
    </w:p>
    <w:p w:rsidR="00B70F36" w:rsidRDefault="00B70F36" w:rsidP="00B70F3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56480" cy="2846705"/>
            <wp:effectExtent l="0" t="0" r="1270" b="0"/>
            <wp:docPr id="5" name="图片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56480" cy="2846705"/>
                    </a:xfrm>
                    <a:prstGeom prst="rect">
                      <a:avLst/>
                    </a:prstGeom>
                    <a:noFill/>
                    <a:ln>
                      <a:noFill/>
                    </a:ln>
                  </pic:spPr>
                </pic:pic>
              </a:graphicData>
            </a:graphic>
          </wp:inline>
        </w:drawing>
      </w:r>
    </w:p>
    <w:p w:rsidR="00B70F36" w:rsidRDefault="00B70F36" w:rsidP="00147D58">
      <w:pPr>
        <w:pStyle w:val="5"/>
        <w:ind w:left="425"/>
        <w:rPr>
          <w:rFonts w:ascii="Times New Roman" w:eastAsia="黑体" w:hAnsi="Times New Roman" w:cs="Times New Roman"/>
        </w:rPr>
      </w:pPr>
      <w:bookmarkStart w:id="157" w:name="_Toc11035"/>
      <w:bookmarkStart w:id="158" w:name="_Toc20014"/>
      <w:bookmarkStart w:id="159" w:name="_Toc359676036"/>
      <w:r>
        <w:rPr>
          <w:rFonts w:ascii="Times New Roman" w:eastAsia="黑体" w:hAnsi="Times New Roman" w:cs="Times New Roman"/>
        </w:rPr>
        <w:t>4.2 Analysis</w:t>
      </w:r>
      <w:r>
        <w:rPr>
          <w:rFonts w:ascii="Times New Roman" w:eastAsia="黑体" w:hAnsi="Times New Roman" w:cs="Times New Roman"/>
        </w:rPr>
        <w:t>常见图分析</w:t>
      </w:r>
      <w:bookmarkEnd w:id="157"/>
      <w:bookmarkEnd w:id="158"/>
      <w:bookmarkEnd w:id="159"/>
    </w:p>
    <w:p w:rsidR="00B70F36" w:rsidRDefault="00B70F36" w:rsidP="00147D58">
      <w:pPr>
        <w:pStyle w:val="7"/>
        <w:ind w:left="425"/>
        <w:rPr>
          <w:rFonts w:ascii="Times New Roman" w:eastAsia="黑体" w:hAnsi="Times New Roman" w:cs="Times New Roman"/>
        </w:rPr>
      </w:pPr>
      <w:bookmarkStart w:id="160" w:name="_Toc359676037"/>
      <w:r>
        <w:rPr>
          <w:rFonts w:ascii="Times New Roman" w:eastAsia="黑体" w:hAnsi="Times New Roman" w:cs="Times New Roman"/>
        </w:rPr>
        <w:t>4.2</w:t>
      </w:r>
      <w:r>
        <w:rPr>
          <w:rFonts w:ascii="Times New Roman" w:eastAsia="黑体" w:hAnsi="Times New Roman" w:cs="Times New Roman" w:hint="eastAsia"/>
        </w:rPr>
        <w:t>.</w:t>
      </w:r>
      <w:r>
        <w:rPr>
          <w:rFonts w:ascii="Times New Roman" w:eastAsia="黑体" w:hAnsi="Times New Roman" w:cs="Times New Roman"/>
        </w:rPr>
        <w:t>1 Vuser</w:t>
      </w:r>
      <w:r>
        <w:rPr>
          <w:rFonts w:ascii="Times New Roman" w:eastAsia="黑体" w:hAnsi="Times New Roman" w:cs="Times New Roman"/>
        </w:rPr>
        <w:t>图</w:t>
      </w:r>
      <w:bookmarkEnd w:id="160"/>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运行的</w:t>
      </w:r>
      <w:r w:rsidRPr="008F1DD4">
        <w:rPr>
          <w:rFonts w:ascii="Times New Roman" w:hAnsi="Times New Roman" w:cs="Times New Roman"/>
        </w:rPr>
        <w:t>Vuser</w:t>
      </w:r>
      <w:r w:rsidRPr="008F1DD4">
        <w:rPr>
          <w:rFonts w:ascii="Times New Roman" w:hAnsi="Times New Roman" w:cs="Times New Roman"/>
        </w:rPr>
        <w:t>图显示在测试期间的每一秒内，执行</w:t>
      </w:r>
      <w:r w:rsidRPr="008F1DD4">
        <w:rPr>
          <w:rFonts w:ascii="Times New Roman" w:hAnsi="Times New Roman" w:cs="Times New Roman"/>
        </w:rPr>
        <w:t>Vuser</w:t>
      </w:r>
      <w:r w:rsidRPr="008F1DD4">
        <w:rPr>
          <w:rFonts w:ascii="Times New Roman" w:hAnsi="Times New Roman" w:cs="Times New Roman"/>
        </w:rPr>
        <w:t>脚本的</w:t>
      </w:r>
      <w:r w:rsidRPr="008F1DD4">
        <w:rPr>
          <w:rFonts w:ascii="Times New Roman" w:hAnsi="Times New Roman" w:cs="Times New Roman"/>
        </w:rPr>
        <w:t>Vuser</w:t>
      </w:r>
      <w:r w:rsidRPr="008F1DD4">
        <w:rPr>
          <w:rFonts w:ascii="Times New Roman" w:hAnsi="Times New Roman" w:cs="Times New Roman"/>
        </w:rPr>
        <w:t>的数量及它们的状态。可以帮助确定任何给定环境中服务器上的</w:t>
      </w:r>
      <w:r w:rsidRPr="008F1DD4">
        <w:rPr>
          <w:rFonts w:ascii="Times New Roman" w:hAnsi="Times New Roman" w:cs="Times New Roman"/>
        </w:rPr>
        <w:t>Vuser</w:t>
      </w:r>
      <w:r w:rsidRPr="008F1DD4">
        <w:rPr>
          <w:rFonts w:ascii="Times New Roman" w:hAnsi="Times New Roman" w:cs="Times New Roman"/>
        </w:rPr>
        <w:t>负载。将此图与事务</w:t>
      </w:r>
      <w:proofErr w:type="gramStart"/>
      <w:r w:rsidRPr="008F1DD4">
        <w:rPr>
          <w:rFonts w:ascii="Times New Roman" w:hAnsi="Times New Roman" w:cs="Times New Roman"/>
        </w:rPr>
        <w:t>图结合</w:t>
      </w:r>
      <w:proofErr w:type="gramEnd"/>
      <w:r w:rsidRPr="008F1DD4">
        <w:rPr>
          <w:rFonts w:ascii="Times New Roman" w:hAnsi="Times New Roman" w:cs="Times New Roman"/>
        </w:rPr>
        <w:t>使用可以确定</w:t>
      </w:r>
      <w:r w:rsidRPr="008F1DD4">
        <w:rPr>
          <w:rFonts w:ascii="Times New Roman" w:hAnsi="Times New Roman" w:cs="Times New Roman"/>
        </w:rPr>
        <w:t>Vuser</w:t>
      </w:r>
      <w:r w:rsidRPr="008F1DD4">
        <w:rPr>
          <w:rFonts w:ascii="Times New Roman" w:hAnsi="Times New Roman" w:cs="Times New Roman"/>
        </w:rPr>
        <w:t>的数量对事务响应时间产生的影响。</w:t>
      </w:r>
    </w:p>
    <w:p w:rsidR="00B70F36" w:rsidRDefault="00B70F36" w:rsidP="00B70F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0500" cy="3036570"/>
            <wp:effectExtent l="0" t="0" r="6350" b="0"/>
            <wp:docPr id="4" name="图片 4" descr="QQ截图2013061220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Q截图201306122001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0500" cy="3036570"/>
                    </a:xfrm>
                    <a:prstGeom prst="rect">
                      <a:avLst/>
                    </a:prstGeom>
                    <a:noFill/>
                    <a:ln>
                      <a:noFill/>
                    </a:ln>
                  </pic:spPr>
                </pic:pic>
              </a:graphicData>
            </a:graphic>
          </wp:inline>
        </w:drawing>
      </w:r>
    </w:p>
    <w:p w:rsidR="00B70F36" w:rsidRDefault="00B70F36" w:rsidP="00147D58">
      <w:pPr>
        <w:pStyle w:val="7"/>
        <w:ind w:left="425"/>
        <w:rPr>
          <w:rFonts w:ascii="Times New Roman" w:eastAsia="黑体" w:hAnsi="Times New Roman" w:cs="Times New Roman"/>
        </w:rPr>
      </w:pPr>
      <w:bookmarkStart w:id="161" w:name="_Toc359676038"/>
      <w:r>
        <w:rPr>
          <w:rFonts w:ascii="Times New Roman" w:eastAsia="黑体" w:hAnsi="Times New Roman" w:cs="Times New Roman"/>
        </w:rPr>
        <w:t>4.2</w:t>
      </w:r>
      <w:r>
        <w:rPr>
          <w:rFonts w:ascii="Times New Roman" w:eastAsia="黑体" w:hAnsi="Times New Roman" w:cs="Times New Roman" w:hint="eastAsia"/>
        </w:rPr>
        <w:t>.</w:t>
      </w:r>
      <w:r>
        <w:rPr>
          <w:rFonts w:ascii="Times New Roman" w:eastAsia="黑体" w:hAnsi="Times New Roman" w:cs="Times New Roman"/>
        </w:rPr>
        <w:t xml:space="preserve">2 </w:t>
      </w:r>
      <w:r>
        <w:rPr>
          <w:rFonts w:ascii="Times New Roman" w:eastAsia="黑体" w:hAnsi="Times New Roman" w:cs="Times New Roman"/>
        </w:rPr>
        <w:t>每秒点击数图</w:t>
      </w:r>
      <w:bookmarkEnd w:id="161"/>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每秒</w:t>
      </w:r>
      <w:proofErr w:type="gramStart"/>
      <w:r w:rsidRPr="008F1DD4">
        <w:rPr>
          <w:rFonts w:ascii="Times New Roman" w:hAnsi="Times New Roman" w:cs="Times New Roman"/>
        </w:rPr>
        <w:t>点击数图显示</w:t>
      </w:r>
      <w:proofErr w:type="gramEnd"/>
      <w:r w:rsidRPr="008F1DD4">
        <w:rPr>
          <w:rFonts w:ascii="Times New Roman" w:hAnsi="Times New Roman" w:cs="Times New Roman"/>
        </w:rPr>
        <w:t>在方案运行过程中</w:t>
      </w:r>
      <w:r w:rsidRPr="008F1DD4">
        <w:rPr>
          <w:rFonts w:ascii="Times New Roman" w:hAnsi="Times New Roman" w:cs="Times New Roman"/>
        </w:rPr>
        <w:t>Vuser</w:t>
      </w:r>
      <w:r w:rsidRPr="008F1DD4">
        <w:rPr>
          <w:rFonts w:ascii="Times New Roman" w:hAnsi="Times New Roman" w:cs="Times New Roman"/>
        </w:rPr>
        <w:t>每秒中向</w:t>
      </w:r>
      <w:r w:rsidRPr="008F1DD4">
        <w:rPr>
          <w:rFonts w:ascii="Times New Roman" w:hAnsi="Times New Roman" w:cs="Times New Roman"/>
        </w:rPr>
        <w:t>Web</w:t>
      </w:r>
      <w:r w:rsidRPr="008F1DD4">
        <w:rPr>
          <w:rFonts w:ascii="Times New Roman" w:hAnsi="Times New Roman" w:cs="Times New Roman"/>
        </w:rPr>
        <w:t>服务器提交的</w:t>
      </w:r>
      <w:r w:rsidRPr="008F1DD4">
        <w:rPr>
          <w:rFonts w:ascii="Times New Roman" w:hAnsi="Times New Roman" w:cs="Times New Roman"/>
        </w:rPr>
        <w:t>HTTP</w:t>
      </w:r>
      <w:r w:rsidRPr="008F1DD4">
        <w:rPr>
          <w:rFonts w:ascii="Times New Roman" w:hAnsi="Times New Roman" w:cs="Times New Roman"/>
        </w:rPr>
        <w:t>请求数。借助此图可以依据点击次数来评估</w:t>
      </w:r>
      <w:r w:rsidRPr="008F1DD4">
        <w:rPr>
          <w:rFonts w:ascii="Times New Roman" w:hAnsi="Times New Roman" w:cs="Times New Roman"/>
        </w:rPr>
        <w:t>Vuser</w:t>
      </w:r>
      <w:r w:rsidRPr="008F1DD4">
        <w:rPr>
          <w:rFonts w:ascii="Times New Roman" w:hAnsi="Times New Roman" w:cs="Times New Roman"/>
        </w:rPr>
        <w:t>产生的负载量。一般会将此图与平均事务响应时间图放在一起进行查看，观察点击数对事务性能产生的影响。</w:t>
      </w:r>
    </w:p>
    <w:p w:rsidR="00B70F36" w:rsidRDefault="00B70F36" w:rsidP="00B70F36">
      <w:pPr>
        <w:rPr>
          <w:rFonts w:ascii="Times New Roman" w:hAnsi="Times New Roman" w:cs="Times New Roman"/>
        </w:rPr>
      </w:pPr>
      <w:r>
        <w:rPr>
          <w:rFonts w:ascii="Times New Roman" w:hAnsi="Times New Roman" w:cs="Times New Roman"/>
          <w:noProof/>
        </w:rPr>
        <w:lastRenderedPageBreak/>
        <w:drawing>
          <wp:inline distT="0" distB="0" distL="0" distR="0">
            <wp:extent cx="5270500" cy="2587625"/>
            <wp:effectExtent l="0" t="0" r="635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X</w:t>
      </w:r>
      <w:r w:rsidRPr="008F1DD4">
        <w:rPr>
          <w:rFonts w:ascii="Times New Roman" w:hAnsi="Times New Roman" w:cs="Times New Roman"/>
        </w:rPr>
        <w:t>轴表示方案从开始运行以来所用的时间，</w:t>
      </w:r>
      <w:r w:rsidRPr="008F1DD4">
        <w:rPr>
          <w:rFonts w:ascii="Times New Roman" w:hAnsi="Times New Roman" w:cs="Times New Roman"/>
        </w:rPr>
        <w:t>Y</w:t>
      </w:r>
      <w:r w:rsidRPr="008F1DD4">
        <w:rPr>
          <w:rFonts w:ascii="Times New Roman" w:hAnsi="Times New Roman" w:cs="Times New Roman"/>
        </w:rPr>
        <w:t>轴表示服务器上的点击数。通过上图能看出来随着方案的运行，每秒点击数趋于稳定，说明服务器运行比较稳定。</w:t>
      </w:r>
    </w:p>
    <w:p w:rsidR="00B70F36" w:rsidRDefault="00B70F36" w:rsidP="00147D58">
      <w:pPr>
        <w:pStyle w:val="7"/>
        <w:ind w:left="425"/>
        <w:rPr>
          <w:rFonts w:ascii="Times New Roman" w:eastAsia="黑体" w:hAnsi="Times New Roman" w:cs="Times New Roman"/>
        </w:rPr>
      </w:pPr>
      <w:bookmarkStart w:id="162" w:name="_Toc359676039"/>
      <w:r>
        <w:rPr>
          <w:rFonts w:ascii="Times New Roman" w:eastAsia="黑体" w:hAnsi="Times New Roman" w:cs="Times New Roman"/>
        </w:rPr>
        <w:t>4.2</w:t>
      </w:r>
      <w:r>
        <w:rPr>
          <w:rFonts w:ascii="Times New Roman" w:eastAsia="黑体" w:hAnsi="Times New Roman" w:cs="Times New Roman" w:hint="eastAsia"/>
        </w:rPr>
        <w:t>.</w:t>
      </w:r>
      <w:r>
        <w:rPr>
          <w:rFonts w:ascii="Times New Roman" w:eastAsia="黑体" w:hAnsi="Times New Roman" w:cs="Times New Roman"/>
        </w:rPr>
        <w:t xml:space="preserve">3 </w:t>
      </w:r>
      <w:r>
        <w:rPr>
          <w:rFonts w:ascii="Times New Roman" w:eastAsia="黑体" w:hAnsi="Times New Roman" w:cs="Times New Roman"/>
        </w:rPr>
        <w:t>吞吐量图</w:t>
      </w:r>
      <w:bookmarkEnd w:id="162"/>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吞吐量显示方案运行过程中服务器上每秒的吞吐量。吞吐量表示</w:t>
      </w:r>
      <w:r w:rsidRPr="008F1DD4">
        <w:rPr>
          <w:rFonts w:ascii="Times New Roman" w:hAnsi="Times New Roman" w:cs="Times New Roman"/>
        </w:rPr>
        <w:t>Vuser</w:t>
      </w:r>
      <w:r w:rsidRPr="008F1DD4">
        <w:rPr>
          <w:rFonts w:ascii="Times New Roman" w:hAnsi="Times New Roman" w:cs="Times New Roman"/>
        </w:rPr>
        <w:t>在一秒时间内从服务器获得的数据量。借助此图可以依据服务器吞吐量来评估</w:t>
      </w:r>
      <w:r w:rsidRPr="008F1DD4">
        <w:rPr>
          <w:rFonts w:ascii="Times New Roman" w:hAnsi="Times New Roman" w:cs="Times New Roman"/>
        </w:rPr>
        <w:t>Vuser</w:t>
      </w:r>
      <w:r w:rsidRPr="008F1DD4">
        <w:rPr>
          <w:rFonts w:ascii="Times New Roman" w:hAnsi="Times New Roman" w:cs="Times New Roman"/>
        </w:rPr>
        <w:t>产生的负载量。可以和平均事务响应时间对照观察，以查看吞吐量对事务性能产生的影响。</w:t>
      </w:r>
    </w:p>
    <w:p w:rsidR="00B70F36" w:rsidRDefault="00B70F36" w:rsidP="00B70F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0500" cy="3027680"/>
            <wp:effectExtent l="0" t="0" r="6350" b="1270"/>
            <wp:docPr id="2" name="图片 2" descr="QQ截图201306122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Q截图201306122001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0500" cy="3027680"/>
                    </a:xfrm>
                    <a:prstGeom prst="rect">
                      <a:avLst/>
                    </a:prstGeom>
                    <a:noFill/>
                    <a:ln>
                      <a:noFill/>
                    </a:ln>
                  </pic:spPr>
                </pic:pic>
              </a:graphicData>
            </a:graphic>
          </wp:inline>
        </w:drawing>
      </w:r>
    </w:p>
    <w:p w:rsidR="00B70F36" w:rsidRDefault="00B70F36" w:rsidP="00B70F36">
      <w:pPr>
        <w:rPr>
          <w:rFonts w:ascii="Times New Roman" w:hAnsi="Times New Roman" w:cs="Times New Roman"/>
          <w:sz w:val="24"/>
          <w:szCs w:val="24"/>
        </w:rPr>
      </w:pPr>
      <w:r>
        <w:rPr>
          <w:rFonts w:ascii="Times New Roman" w:hAnsi="Times New Roman" w:cs="Times New Roman"/>
          <w:sz w:val="24"/>
          <w:szCs w:val="24"/>
        </w:rPr>
        <w:t>上图显示随着服务器的运行，吞吐量趋于平衡状态，在</w:t>
      </w:r>
      <w:r>
        <w:rPr>
          <w:rFonts w:ascii="Times New Roman" w:hAnsi="Times New Roman" w:cs="Times New Roman"/>
          <w:sz w:val="24"/>
          <w:szCs w:val="24"/>
        </w:rPr>
        <w:t>2400000</w:t>
      </w:r>
      <w:r>
        <w:rPr>
          <w:rFonts w:ascii="Times New Roman" w:hAnsi="Times New Roman" w:cs="Times New Roman"/>
          <w:sz w:val="24"/>
          <w:szCs w:val="24"/>
        </w:rPr>
        <w:t>字节</w:t>
      </w:r>
      <w:r>
        <w:rPr>
          <w:rFonts w:ascii="Times New Roman" w:hAnsi="Times New Roman" w:cs="Times New Roman"/>
          <w:sz w:val="24"/>
          <w:szCs w:val="24"/>
        </w:rPr>
        <w:t>/</w:t>
      </w:r>
      <w:proofErr w:type="gramStart"/>
      <w:r>
        <w:rPr>
          <w:rFonts w:ascii="Times New Roman" w:hAnsi="Times New Roman" w:cs="Times New Roman"/>
          <w:sz w:val="24"/>
          <w:szCs w:val="24"/>
        </w:rPr>
        <w:t>秒附近</w:t>
      </w:r>
      <w:proofErr w:type="gramEnd"/>
      <w:r>
        <w:rPr>
          <w:rFonts w:ascii="Times New Roman" w:hAnsi="Times New Roman" w:cs="Times New Roman"/>
          <w:sz w:val="24"/>
          <w:szCs w:val="24"/>
        </w:rPr>
        <w:t>波动。</w:t>
      </w:r>
    </w:p>
    <w:p w:rsidR="00B70F36" w:rsidRDefault="00B70F36" w:rsidP="00147D58">
      <w:pPr>
        <w:pStyle w:val="7"/>
        <w:ind w:left="425"/>
        <w:rPr>
          <w:rFonts w:ascii="Times New Roman" w:eastAsia="黑体" w:hAnsi="Times New Roman" w:cs="Times New Roman"/>
        </w:rPr>
      </w:pPr>
      <w:bookmarkStart w:id="163" w:name="_Toc359676040"/>
      <w:r>
        <w:rPr>
          <w:rFonts w:ascii="Times New Roman" w:eastAsia="黑体" w:hAnsi="Times New Roman" w:cs="Times New Roman"/>
        </w:rPr>
        <w:t>4.2</w:t>
      </w:r>
      <w:r>
        <w:rPr>
          <w:rFonts w:ascii="Times New Roman" w:eastAsia="黑体" w:hAnsi="Times New Roman" w:cs="Times New Roman" w:hint="eastAsia"/>
        </w:rPr>
        <w:t>.</w:t>
      </w:r>
      <w:r>
        <w:rPr>
          <w:rFonts w:ascii="Times New Roman" w:eastAsia="黑体" w:hAnsi="Times New Roman" w:cs="Times New Roman"/>
        </w:rPr>
        <w:t xml:space="preserve">4 </w:t>
      </w:r>
      <w:r>
        <w:rPr>
          <w:rFonts w:ascii="Times New Roman" w:eastAsia="黑体" w:hAnsi="Times New Roman" w:cs="Times New Roman"/>
        </w:rPr>
        <w:t>平均事务响应时间图</w:t>
      </w:r>
      <w:bookmarkEnd w:id="163"/>
    </w:p>
    <w:p w:rsidR="00B70F36" w:rsidRPr="008F1DD4" w:rsidRDefault="00B70F36" w:rsidP="008F1DD4">
      <w:pPr>
        <w:ind w:firstLineChars="200" w:firstLine="420"/>
        <w:rPr>
          <w:rFonts w:ascii="Times New Roman" w:hAnsi="Times New Roman" w:cs="Times New Roman"/>
        </w:rPr>
      </w:pPr>
      <w:r w:rsidRPr="008F1DD4">
        <w:rPr>
          <w:rFonts w:ascii="Times New Roman" w:hAnsi="Times New Roman" w:cs="Times New Roman"/>
        </w:rPr>
        <w:t>平均事务响应时间图显示方案在运行期间执行事务所用的平均时间。平均事务响应时间最直接地反应了事务的性能情况。</w:t>
      </w:r>
    </w:p>
    <w:p w:rsidR="00B70F36" w:rsidRDefault="00B70F36" w:rsidP="00B70F36">
      <w:pPr>
        <w:rPr>
          <w:rFonts w:ascii="Times New Roman" w:hAnsi="Times New Roman" w:cs="Times New Roman"/>
          <w:sz w:val="24"/>
          <w:szCs w:val="24"/>
        </w:rPr>
      </w:pPr>
      <w:bookmarkStart w:id="164" w:name="_GoBack"/>
      <w:r>
        <w:rPr>
          <w:rFonts w:ascii="Times New Roman" w:hAnsi="Times New Roman" w:cs="Times New Roman"/>
          <w:noProof/>
          <w:sz w:val="24"/>
          <w:szCs w:val="24"/>
        </w:rPr>
        <w:lastRenderedPageBreak/>
        <w:drawing>
          <wp:inline distT="0" distB="0" distL="0" distR="0">
            <wp:extent cx="5262245" cy="3062605"/>
            <wp:effectExtent l="0" t="0" r="0" b="4445"/>
            <wp:docPr id="1" name="图片 1" descr="QQ截图201306122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Q截图201306122002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62245" cy="3062605"/>
                    </a:xfrm>
                    <a:prstGeom prst="rect">
                      <a:avLst/>
                    </a:prstGeom>
                    <a:noFill/>
                    <a:ln>
                      <a:noFill/>
                    </a:ln>
                  </pic:spPr>
                </pic:pic>
              </a:graphicData>
            </a:graphic>
          </wp:inline>
        </w:drawing>
      </w:r>
    </w:p>
    <w:p w:rsidR="00B70F36" w:rsidRDefault="00B70F36" w:rsidP="00B70F36">
      <w:pPr>
        <w:pStyle w:val="1"/>
        <w:rPr>
          <w:rFonts w:ascii="Times New Roman" w:eastAsia="黑体" w:hAnsi="Times New Roman" w:cs="Times New Roman"/>
          <w:sz w:val="30"/>
          <w:szCs w:val="30"/>
        </w:rPr>
      </w:pPr>
      <w:bookmarkStart w:id="165" w:name="_Toc327390058"/>
      <w:bookmarkStart w:id="166" w:name="_Toc29199"/>
      <w:bookmarkStart w:id="167" w:name="_Toc26437"/>
      <w:bookmarkStart w:id="168" w:name="_Toc359676041"/>
      <w:bookmarkEnd w:id="164"/>
      <w:r>
        <w:rPr>
          <w:rFonts w:ascii="Times New Roman" w:eastAsia="黑体" w:hAnsi="Times New Roman" w:cs="Times New Roman"/>
          <w:sz w:val="30"/>
          <w:szCs w:val="30"/>
        </w:rPr>
        <w:t>5.</w:t>
      </w:r>
      <w:bookmarkEnd w:id="165"/>
      <w:r>
        <w:rPr>
          <w:rFonts w:ascii="Times New Roman" w:eastAsia="黑体" w:hAnsi="Times New Roman" w:cs="Times New Roman"/>
          <w:sz w:val="30"/>
          <w:szCs w:val="30"/>
        </w:rPr>
        <w:t>总结</w:t>
      </w:r>
      <w:bookmarkEnd w:id="166"/>
      <w:bookmarkEnd w:id="167"/>
      <w:bookmarkEnd w:id="168"/>
    </w:p>
    <w:p w:rsidR="00B70F36" w:rsidRDefault="00B70F36" w:rsidP="00147D58">
      <w:pPr>
        <w:pStyle w:val="5"/>
        <w:ind w:left="425"/>
        <w:rPr>
          <w:rFonts w:ascii="Times New Roman" w:eastAsia="黑体" w:hAnsi="Times New Roman" w:cs="Times New Roman"/>
        </w:rPr>
      </w:pPr>
      <w:bookmarkStart w:id="169" w:name="_Toc327390059"/>
      <w:bookmarkStart w:id="170" w:name="_Toc12874"/>
      <w:bookmarkStart w:id="171" w:name="_Toc12460"/>
      <w:bookmarkStart w:id="172" w:name="_Toc359676042"/>
      <w:r>
        <w:rPr>
          <w:rFonts w:ascii="Times New Roman" w:eastAsia="黑体" w:hAnsi="Times New Roman" w:cs="Times New Roman"/>
        </w:rPr>
        <w:t xml:space="preserve">5.1 </w:t>
      </w:r>
      <w:r>
        <w:rPr>
          <w:rFonts w:ascii="Times New Roman" w:eastAsia="黑体" w:hAnsi="Times New Roman" w:cs="Times New Roman"/>
        </w:rPr>
        <w:t>使用总结</w:t>
      </w:r>
      <w:bookmarkEnd w:id="169"/>
      <w:bookmarkEnd w:id="170"/>
      <w:bookmarkEnd w:id="171"/>
      <w:bookmarkEnd w:id="172"/>
    </w:p>
    <w:p w:rsidR="00B70F36" w:rsidRDefault="00B70F36" w:rsidP="00B70F36">
      <w:pPr>
        <w:rPr>
          <w:rFonts w:ascii="Times New Roman" w:hAnsi="Times New Roman" w:cs="Times New Roman"/>
        </w:rPr>
      </w:pPr>
      <w:r>
        <w:rPr>
          <w:rFonts w:ascii="Times New Roman" w:hAnsi="Times New Roman" w:cs="Times New Roman"/>
        </w:rPr>
        <w:tab/>
      </w:r>
      <w:r>
        <w:rPr>
          <w:rFonts w:ascii="Times New Roman" w:hAnsi="Times New Roman" w:cs="Times New Roman"/>
        </w:rPr>
        <w:t>这次我们使用</w:t>
      </w:r>
      <w:r>
        <w:rPr>
          <w:rFonts w:ascii="Times New Roman" w:hAnsi="Times New Roman" w:cs="Times New Roman"/>
        </w:rPr>
        <w:t>LoadRunner</w:t>
      </w:r>
      <w:r>
        <w:rPr>
          <w:rFonts w:ascii="Times New Roman" w:hAnsi="Times New Roman" w:cs="Times New Roman"/>
        </w:rPr>
        <w:t>进行的两次测试都是基本的</w:t>
      </w:r>
      <w:r>
        <w:rPr>
          <w:rFonts w:ascii="Times New Roman" w:hAnsi="Times New Roman" w:cs="Times New Roman"/>
        </w:rPr>
        <w:t>Web</w:t>
      </w:r>
      <w:r>
        <w:rPr>
          <w:rFonts w:ascii="Times New Roman" w:hAnsi="Times New Roman" w:cs="Times New Roman"/>
        </w:rPr>
        <w:t>应用，除了基本的</w:t>
      </w:r>
      <w:r>
        <w:rPr>
          <w:rFonts w:ascii="Times New Roman" w:hAnsi="Times New Roman" w:cs="Times New Roman"/>
        </w:rPr>
        <w:t>Web</w:t>
      </w:r>
      <w:r>
        <w:rPr>
          <w:rFonts w:ascii="Times New Roman" w:hAnsi="Times New Roman" w:cs="Times New Roman"/>
        </w:rPr>
        <w:t>应用外，强大的</w:t>
      </w:r>
      <w:r>
        <w:rPr>
          <w:rFonts w:ascii="Times New Roman" w:hAnsi="Times New Roman" w:cs="Times New Roman"/>
        </w:rPr>
        <w:t>LoadRunner</w:t>
      </w:r>
      <w:r>
        <w:rPr>
          <w:rFonts w:ascii="Times New Roman" w:hAnsi="Times New Roman" w:cs="Times New Roman"/>
        </w:rPr>
        <w:t>还可以对</w:t>
      </w:r>
      <w:r>
        <w:rPr>
          <w:rFonts w:ascii="Times New Roman" w:hAnsi="Times New Roman" w:cs="Times New Roman"/>
        </w:rPr>
        <w:t>C</w:t>
      </w:r>
      <w:r>
        <w:rPr>
          <w:rFonts w:ascii="Times New Roman" w:hAnsi="Times New Roman" w:cs="Times New Roman"/>
        </w:rPr>
        <w:t>、</w:t>
      </w:r>
      <w:r>
        <w:rPr>
          <w:rFonts w:ascii="Times New Roman" w:hAnsi="Times New Roman" w:cs="Times New Roman"/>
        </w:rPr>
        <w:t>VB</w:t>
      </w:r>
      <w:r>
        <w:rPr>
          <w:rFonts w:ascii="Times New Roman" w:hAnsi="Times New Roman" w:cs="Times New Roman"/>
        </w:rPr>
        <w:t>、</w:t>
      </w:r>
      <w:r>
        <w:rPr>
          <w:rFonts w:ascii="Times New Roman" w:hAnsi="Times New Roman" w:cs="Times New Roman"/>
        </w:rPr>
        <w:t>Ajax</w:t>
      </w:r>
      <w:r>
        <w:rPr>
          <w:rFonts w:ascii="Times New Roman" w:hAnsi="Times New Roman" w:cs="Times New Roman"/>
        </w:rPr>
        <w:t>等进行测试。对所有这些，</w:t>
      </w:r>
      <w:r>
        <w:rPr>
          <w:rFonts w:ascii="Times New Roman" w:hAnsi="Times New Roman" w:cs="Times New Roman"/>
        </w:rPr>
        <w:t>LoadRunner</w:t>
      </w:r>
      <w:r>
        <w:rPr>
          <w:rFonts w:ascii="Times New Roman" w:hAnsi="Times New Roman" w:cs="Times New Roman"/>
        </w:rPr>
        <w:t>都提供了详细的文档。而且测试时使用的</w:t>
      </w:r>
      <w:r>
        <w:rPr>
          <w:rFonts w:ascii="Times New Roman" w:hAnsi="Times New Roman" w:cs="Times New Roman"/>
        </w:rPr>
        <w:t>Scenario</w:t>
      </w:r>
      <w:r>
        <w:rPr>
          <w:rFonts w:ascii="Times New Roman" w:hAnsi="Times New Roman" w:cs="Times New Roman"/>
        </w:rPr>
        <w:t>类型都是</w:t>
      </w:r>
      <w:r>
        <w:rPr>
          <w:rFonts w:ascii="Times New Roman" w:hAnsi="Times New Roman" w:cs="Times New Roman"/>
        </w:rPr>
        <w:t>Manual Scenario</w:t>
      </w:r>
      <w:r>
        <w:rPr>
          <w:rFonts w:ascii="Times New Roman" w:hAnsi="Times New Roman" w:cs="Times New Roman"/>
        </w:rPr>
        <w:t>，没有用</w:t>
      </w:r>
      <w:r>
        <w:rPr>
          <w:rFonts w:ascii="Times New Roman" w:hAnsi="Times New Roman" w:cs="Times New Roman"/>
        </w:rPr>
        <w:t>Goal-Oriented Scenario</w:t>
      </w:r>
      <w:r>
        <w:rPr>
          <w:rFonts w:ascii="Times New Roman" w:hAnsi="Times New Roman" w:cs="Times New Roman"/>
        </w:rPr>
        <w:t>。对于</w:t>
      </w:r>
      <w:r>
        <w:rPr>
          <w:rFonts w:ascii="Times New Roman" w:hAnsi="Times New Roman" w:cs="Times New Roman"/>
        </w:rPr>
        <w:t>Goal-Oriented Scenario</w:t>
      </w:r>
      <w:r>
        <w:rPr>
          <w:rFonts w:ascii="Times New Roman" w:hAnsi="Times New Roman" w:cs="Times New Roman"/>
        </w:rPr>
        <w:t>的使用，</w:t>
      </w:r>
      <w:r>
        <w:rPr>
          <w:rFonts w:ascii="Times New Roman" w:hAnsi="Times New Roman" w:cs="Times New Roman"/>
        </w:rPr>
        <w:t>LoadRunner</w:t>
      </w:r>
      <w:r>
        <w:rPr>
          <w:rFonts w:ascii="Times New Roman" w:hAnsi="Times New Roman" w:cs="Times New Roman"/>
        </w:rPr>
        <w:t>也有详尽的文档提供。但我们的两个测试已经足以表现用</w:t>
      </w:r>
      <w:r>
        <w:rPr>
          <w:rFonts w:ascii="Times New Roman" w:hAnsi="Times New Roman" w:cs="Times New Roman"/>
        </w:rPr>
        <w:t>LoadRunner</w:t>
      </w:r>
      <w:r>
        <w:rPr>
          <w:rFonts w:ascii="Times New Roman" w:hAnsi="Times New Roman" w:cs="Times New Roman"/>
        </w:rPr>
        <w:t>软件来测试的主要步骤与思想。</w:t>
      </w:r>
    </w:p>
    <w:p w:rsidR="00B70F36" w:rsidRDefault="00B70F36" w:rsidP="00147D58">
      <w:pPr>
        <w:pStyle w:val="5"/>
        <w:ind w:left="425"/>
        <w:rPr>
          <w:rFonts w:ascii="Times New Roman" w:eastAsia="黑体" w:hAnsi="Times New Roman" w:cs="Times New Roman"/>
        </w:rPr>
      </w:pPr>
      <w:bookmarkStart w:id="173" w:name="_Toc327390060"/>
      <w:bookmarkStart w:id="174" w:name="_Toc20036"/>
      <w:bookmarkStart w:id="175" w:name="_Toc3357"/>
      <w:bookmarkStart w:id="176" w:name="_Toc359676043"/>
      <w:r>
        <w:rPr>
          <w:rFonts w:ascii="Times New Roman" w:eastAsia="黑体" w:hAnsi="Times New Roman" w:cs="Times New Roman"/>
        </w:rPr>
        <w:t>5.2 LoadRunner</w:t>
      </w:r>
      <w:r>
        <w:rPr>
          <w:rFonts w:ascii="Times New Roman" w:eastAsia="黑体" w:hAnsi="Times New Roman" w:cs="Times New Roman"/>
        </w:rPr>
        <w:t>总结</w:t>
      </w:r>
      <w:bookmarkEnd w:id="173"/>
      <w:bookmarkEnd w:id="174"/>
      <w:bookmarkEnd w:id="175"/>
      <w:bookmarkEnd w:id="176"/>
    </w:p>
    <w:p w:rsidR="00B70F36" w:rsidRDefault="00B70F36" w:rsidP="00B70F36">
      <w:pPr>
        <w:ind w:firstLine="420"/>
        <w:rPr>
          <w:rFonts w:ascii="Times New Roman" w:hAnsi="Times New Roman" w:cs="Times New Roman"/>
        </w:rPr>
      </w:pPr>
      <w:r>
        <w:rPr>
          <w:rFonts w:ascii="Times New Roman" w:hAnsi="Times New Roman" w:cs="Times New Roman"/>
        </w:rPr>
        <w:t>LoadRunner</w:t>
      </w:r>
      <w:r>
        <w:rPr>
          <w:rFonts w:ascii="Times New Roman" w:hAnsi="Times New Roman" w:cs="Times New Roman"/>
        </w:rPr>
        <w:t>是著名的预测系统行为和性能的负载测试工具。与之类似的软件还有</w:t>
      </w:r>
      <w:r>
        <w:rPr>
          <w:rFonts w:ascii="Times New Roman" w:hAnsi="Times New Roman" w:cs="Times New Roman"/>
        </w:rPr>
        <w:t>Apache JMeter</w:t>
      </w:r>
      <w:r>
        <w:rPr>
          <w:rFonts w:ascii="Times New Roman" w:hAnsi="Times New Roman" w:cs="Times New Roman"/>
        </w:rPr>
        <w:t>、</w:t>
      </w:r>
      <w:r>
        <w:rPr>
          <w:rFonts w:ascii="Times New Roman" w:hAnsi="Times New Roman" w:cs="Times New Roman"/>
        </w:rPr>
        <w:t>PureLoad</w:t>
      </w:r>
      <w:r>
        <w:rPr>
          <w:rFonts w:ascii="Times New Roman" w:hAnsi="Times New Roman" w:cs="Times New Roman"/>
        </w:rPr>
        <w:t>等，但要和</w:t>
      </w:r>
      <w:r>
        <w:rPr>
          <w:rFonts w:ascii="Times New Roman" w:hAnsi="Times New Roman" w:cs="Times New Roman"/>
        </w:rPr>
        <w:t>LoadRunner</w:t>
      </w:r>
      <w:r>
        <w:rPr>
          <w:rFonts w:ascii="Times New Roman" w:hAnsi="Times New Roman" w:cs="Times New Roman"/>
        </w:rPr>
        <w:t>相比，大部分的这些工具都只能算是轻量级的。它们大多只限于对</w:t>
      </w:r>
      <w:r>
        <w:rPr>
          <w:rFonts w:ascii="Times New Roman" w:hAnsi="Times New Roman" w:cs="Times New Roman"/>
        </w:rPr>
        <w:t>Web</w:t>
      </w:r>
      <w:r>
        <w:rPr>
          <w:rFonts w:ascii="Times New Roman" w:hAnsi="Times New Roman" w:cs="Times New Roman"/>
        </w:rPr>
        <w:t>应用的测试，功能没有</w:t>
      </w:r>
      <w:r>
        <w:rPr>
          <w:rFonts w:ascii="Times New Roman" w:hAnsi="Times New Roman" w:cs="Times New Roman"/>
        </w:rPr>
        <w:t>LoadRunner</w:t>
      </w:r>
      <w:r>
        <w:rPr>
          <w:rFonts w:ascii="Times New Roman" w:hAnsi="Times New Roman" w:cs="Times New Roman"/>
        </w:rPr>
        <w:t>强大。</w:t>
      </w:r>
    </w:p>
    <w:p w:rsidR="00B70F36" w:rsidRDefault="00B70F36" w:rsidP="00B70F36">
      <w:pPr>
        <w:ind w:firstLine="420"/>
        <w:rPr>
          <w:rFonts w:ascii="Times New Roman" w:hAnsi="Times New Roman" w:cs="Times New Roman"/>
        </w:rPr>
      </w:pPr>
      <w:r>
        <w:rPr>
          <w:rFonts w:ascii="Times New Roman" w:hAnsi="Times New Roman" w:cs="Times New Roman"/>
        </w:rPr>
        <w:t>但也正因为</w:t>
      </w:r>
      <w:r>
        <w:rPr>
          <w:rFonts w:ascii="Times New Roman" w:hAnsi="Times New Roman" w:cs="Times New Roman"/>
        </w:rPr>
        <w:t>LoadRunner</w:t>
      </w:r>
      <w:r>
        <w:rPr>
          <w:rFonts w:ascii="Times New Roman" w:hAnsi="Times New Roman" w:cs="Times New Roman"/>
        </w:rPr>
        <w:t>功能强大，导致它体积大，我们这次使用的</w:t>
      </w:r>
      <w:r>
        <w:rPr>
          <w:rFonts w:ascii="Times New Roman" w:hAnsi="Times New Roman" w:cs="Times New Roman"/>
        </w:rPr>
        <w:t>LoadRunner 11</w:t>
      </w:r>
      <w:r>
        <w:rPr>
          <w:rFonts w:ascii="Times New Roman" w:hAnsi="Times New Roman" w:cs="Times New Roman"/>
        </w:rPr>
        <w:t>安装用的光盘镜像有近</w:t>
      </w:r>
      <w:r>
        <w:rPr>
          <w:rFonts w:ascii="Times New Roman" w:hAnsi="Times New Roman" w:cs="Times New Roman"/>
        </w:rPr>
        <w:t>4G</w:t>
      </w:r>
      <w:r>
        <w:rPr>
          <w:rFonts w:ascii="Times New Roman" w:hAnsi="Times New Roman" w:cs="Times New Roman"/>
        </w:rPr>
        <w:t>。而其他一些类似的工具大多连</w:t>
      </w:r>
      <w:r>
        <w:rPr>
          <w:rFonts w:ascii="Times New Roman" w:hAnsi="Times New Roman" w:cs="Times New Roman"/>
        </w:rPr>
        <w:t>100M</w:t>
      </w:r>
      <w:r>
        <w:rPr>
          <w:rFonts w:ascii="Times New Roman" w:hAnsi="Times New Roman" w:cs="Times New Roman"/>
        </w:rPr>
        <w:t>都不到。在软件的价格方面，</w:t>
      </w:r>
      <w:r>
        <w:rPr>
          <w:rFonts w:ascii="Times New Roman" w:hAnsi="Times New Roman" w:cs="Times New Roman"/>
        </w:rPr>
        <w:t>LoadRunner</w:t>
      </w:r>
      <w:r>
        <w:rPr>
          <w:rFonts w:ascii="Times New Roman" w:hAnsi="Times New Roman" w:cs="Times New Roman"/>
        </w:rPr>
        <w:t>也没有优势，虽然</w:t>
      </w:r>
      <w:r>
        <w:rPr>
          <w:rFonts w:ascii="Times New Roman" w:hAnsi="Times New Roman" w:cs="Times New Roman"/>
        </w:rPr>
        <w:t>LoadRunner</w:t>
      </w:r>
      <w:r>
        <w:rPr>
          <w:rFonts w:ascii="Times New Roman" w:hAnsi="Times New Roman" w:cs="Times New Roman"/>
        </w:rPr>
        <w:t>为不同需求的用户提供了不同类型的</w:t>
      </w:r>
      <w:r>
        <w:rPr>
          <w:rFonts w:ascii="Times New Roman" w:hAnsi="Times New Roman" w:cs="Times New Roman"/>
        </w:rPr>
        <w:t>License</w:t>
      </w:r>
      <w:r>
        <w:rPr>
          <w:rFonts w:ascii="Times New Roman" w:hAnsi="Times New Roman" w:cs="Times New Roman"/>
        </w:rPr>
        <w:t>，使用户不需要为他们用不着的功能花钱，但归根结底，它还是收费的。而其它的一些类似的工具，如</w:t>
      </w:r>
      <w:r>
        <w:rPr>
          <w:rFonts w:ascii="Times New Roman" w:hAnsi="Times New Roman" w:cs="Times New Roman"/>
        </w:rPr>
        <w:t>Apache JMeter</w:t>
      </w:r>
      <w:r>
        <w:rPr>
          <w:rFonts w:ascii="Times New Roman" w:hAnsi="Times New Roman" w:cs="Times New Roman"/>
        </w:rPr>
        <w:t>，甚至是开源的，不需要花钱。</w:t>
      </w:r>
    </w:p>
    <w:p w:rsidR="00B70F36" w:rsidRPr="00B70F36" w:rsidRDefault="00B70F36" w:rsidP="008C526C"/>
    <w:sectPr w:rsidR="00B70F36" w:rsidRPr="00B70F36" w:rsidSect="006F6191">
      <w:footerReference w:type="default" r:id="rId10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FFB" w:rsidRDefault="006C2FFB" w:rsidP="00723503">
      <w:r>
        <w:separator/>
      </w:r>
    </w:p>
  </w:endnote>
  <w:endnote w:type="continuationSeparator" w:id="0">
    <w:p w:rsidR="006C2FFB" w:rsidRDefault="006C2FFB" w:rsidP="00723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831703"/>
      <w:docPartObj>
        <w:docPartGallery w:val="Page Numbers (Bottom of Page)"/>
        <w:docPartUnique/>
      </w:docPartObj>
    </w:sdtPr>
    <w:sdtEndPr/>
    <w:sdtContent>
      <w:p w:rsidR="001A783B" w:rsidRDefault="001A783B">
        <w:pPr>
          <w:pStyle w:val="ac"/>
          <w:jc w:val="center"/>
        </w:pPr>
        <w:r>
          <w:fldChar w:fldCharType="begin"/>
        </w:r>
        <w:r>
          <w:instrText>PAGE   \* MERGEFORMAT</w:instrText>
        </w:r>
        <w:r>
          <w:fldChar w:fldCharType="separate"/>
        </w:r>
        <w:r w:rsidR="00430846" w:rsidRPr="00430846">
          <w:rPr>
            <w:noProof/>
            <w:lang w:val="zh-CN"/>
          </w:rPr>
          <w:t>45</w:t>
        </w:r>
        <w:r>
          <w:fldChar w:fldCharType="end"/>
        </w:r>
      </w:p>
    </w:sdtContent>
  </w:sdt>
  <w:p w:rsidR="001A783B" w:rsidRDefault="001A783B">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FFB" w:rsidRDefault="006C2FFB" w:rsidP="00723503">
      <w:r>
        <w:separator/>
      </w:r>
    </w:p>
  </w:footnote>
  <w:footnote w:type="continuationSeparator" w:id="0">
    <w:p w:rsidR="006C2FFB" w:rsidRDefault="006C2FFB" w:rsidP="007235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lvl w:ilvl="0">
      <w:start w:val="2"/>
      <w:numFmt w:val="decimal"/>
      <w:suff w:val="nothing"/>
      <w:lvlText w:val="%1."/>
      <w:lvlJc w:val="left"/>
    </w:lvl>
  </w:abstractNum>
  <w:abstractNum w:abstractNumId="1">
    <w:nsid w:val="0000000A"/>
    <w:multiLevelType w:val="singleLevel"/>
    <w:tmpl w:val="0000000A"/>
    <w:lvl w:ilvl="0">
      <w:start w:val="4"/>
      <w:numFmt w:val="decimal"/>
      <w:suff w:val="nothing"/>
      <w:lvlText w:val="%1."/>
      <w:lvlJc w:val="left"/>
    </w:lvl>
  </w:abstractNum>
  <w:abstractNum w:abstractNumId="2">
    <w:nsid w:val="0000000E"/>
    <w:multiLevelType w:val="singleLevel"/>
    <w:tmpl w:val="0000000E"/>
    <w:lvl w:ilvl="0">
      <w:start w:val="1"/>
      <w:numFmt w:val="decimal"/>
      <w:suff w:val="nothing"/>
      <w:lvlText w:val="%1."/>
      <w:lvlJc w:val="left"/>
    </w:lvl>
  </w:abstractNum>
  <w:abstractNum w:abstractNumId="3">
    <w:nsid w:val="02B46076"/>
    <w:multiLevelType w:val="multilevel"/>
    <w:tmpl w:val="ACEC507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886283"/>
    <w:multiLevelType w:val="multilevel"/>
    <w:tmpl w:val="D28A8AE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C22205"/>
    <w:multiLevelType w:val="multilevel"/>
    <w:tmpl w:val="A49A389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D01103"/>
    <w:multiLevelType w:val="multilevel"/>
    <w:tmpl w:val="C73AA2A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87148A"/>
    <w:multiLevelType w:val="multilevel"/>
    <w:tmpl w:val="4AA2AD20"/>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sz w:val="28"/>
        <w:szCs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0CD61290"/>
    <w:multiLevelType w:val="multilevel"/>
    <w:tmpl w:val="8B8AA3B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9D129E"/>
    <w:multiLevelType w:val="multilevel"/>
    <w:tmpl w:val="EF5A0A0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B52B29"/>
    <w:multiLevelType w:val="multilevel"/>
    <w:tmpl w:val="DD56E0A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EB1424"/>
    <w:multiLevelType w:val="multilevel"/>
    <w:tmpl w:val="96A002D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BD5F19"/>
    <w:multiLevelType w:val="multilevel"/>
    <w:tmpl w:val="791A4608"/>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87F62AB"/>
    <w:multiLevelType w:val="multilevel"/>
    <w:tmpl w:val="1192919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F659BB"/>
    <w:multiLevelType w:val="multilevel"/>
    <w:tmpl w:val="662AB19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1D4B79F5"/>
    <w:multiLevelType w:val="multilevel"/>
    <w:tmpl w:val="10886ED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983A62"/>
    <w:multiLevelType w:val="multilevel"/>
    <w:tmpl w:val="1678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F70862"/>
    <w:multiLevelType w:val="multilevel"/>
    <w:tmpl w:val="76F2C5B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65B1B65"/>
    <w:multiLevelType w:val="hybridMultilevel"/>
    <w:tmpl w:val="4B02F5EC"/>
    <w:lvl w:ilvl="0" w:tplc="D100A674">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4E1851"/>
    <w:multiLevelType w:val="multilevel"/>
    <w:tmpl w:val="00B0D34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01744C"/>
    <w:multiLevelType w:val="multilevel"/>
    <w:tmpl w:val="BCE66B18"/>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sz w:val="28"/>
        <w:szCs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B9C30D4"/>
    <w:multiLevelType w:val="multilevel"/>
    <w:tmpl w:val="D6ECCC6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12602B"/>
    <w:multiLevelType w:val="multilevel"/>
    <w:tmpl w:val="221266F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D820852"/>
    <w:multiLevelType w:val="multilevel"/>
    <w:tmpl w:val="8F0E855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305619A2"/>
    <w:multiLevelType w:val="multilevel"/>
    <w:tmpl w:val="2BE4206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0A15415"/>
    <w:multiLevelType w:val="multilevel"/>
    <w:tmpl w:val="D28A8AE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524671"/>
    <w:multiLevelType w:val="multilevel"/>
    <w:tmpl w:val="4A9E0CD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22C70E4"/>
    <w:multiLevelType w:val="multilevel"/>
    <w:tmpl w:val="63B8FDB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41D6977"/>
    <w:multiLevelType w:val="multilevel"/>
    <w:tmpl w:val="A89AA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70E42DA"/>
    <w:multiLevelType w:val="multilevel"/>
    <w:tmpl w:val="DE36560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E33B7A"/>
    <w:multiLevelType w:val="multilevel"/>
    <w:tmpl w:val="ECB227F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D260F80"/>
    <w:multiLevelType w:val="multilevel"/>
    <w:tmpl w:val="8F1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E8F3C29"/>
    <w:multiLevelType w:val="multilevel"/>
    <w:tmpl w:val="7890A22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F43313C"/>
    <w:multiLevelType w:val="multilevel"/>
    <w:tmpl w:val="1B6C691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0366C1"/>
    <w:multiLevelType w:val="multilevel"/>
    <w:tmpl w:val="B120AB7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0F35AA4"/>
    <w:multiLevelType w:val="multilevel"/>
    <w:tmpl w:val="F92A8BE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C665A8"/>
    <w:multiLevelType w:val="multilevel"/>
    <w:tmpl w:val="5600C09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4965EDD"/>
    <w:multiLevelType w:val="multilevel"/>
    <w:tmpl w:val="FCFAB3F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4C62655"/>
    <w:multiLevelType w:val="multilevel"/>
    <w:tmpl w:val="67DCC04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5120853"/>
    <w:multiLevelType w:val="multilevel"/>
    <w:tmpl w:val="238407D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5D3653A"/>
    <w:multiLevelType w:val="multilevel"/>
    <w:tmpl w:val="7548DE3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6D23698"/>
    <w:multiLevelType w:val="multilevel"/>
    <w:tmpl w:val="4234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DA6B4E"/>
    <w:multiLevelType w:val="multilevel"/>
    <w:tmpl w:val="C534D94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77F26F0"/>
    <w:multiLevelType w:val="multilevel"/>
    <w:tmpl w:val="EB8E5A0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B02AA9"/>
    <w:multiLevelType w:val="multilevel"/>
    <w:tmpl w:val="9388643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6D7FDE"/>
    <w:multiLevelType w:val="multilevel"/>
    <w:tmpl w:val="7FBCEE0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1002416"/>
    <w:multiLevelType w:val="multilevel"/>
    <w:tmpl w:val="2926F2E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3AC231E"/>
    <w:multiLevelType w:val="multilevel"/>
    <w:tmpl w:val="C25851F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4190AC3"/>
    <w:multiLevelType w:val="multilevel"/>
    <w:tmpl w:val="16B0A93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73F530E"/>
    <w:multiLevelType w:val="multilevel"/>
    <w:tmpl w:val="61C072FE"/>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decimal"/>
      <w:lvlText w:val="%1.%2.%3"/>
      <w:lvlJc w:val="left"/>
      <w:pPr>
        <w:ind w:left="1418" w:hanging="567"/>
      </w:pPr>
    </w:lvl>
    <w:lvl w:ilvl="3">
      <w:start w:val="1"/>
      <w:numFmt w:val="decimal"/>
      <w:lvlText w:val="%1.%2.%3.%4"/>
      <w:lvlJc w:val="left"/>
      <w:pPr>
        <w:ind w:left="1984" w:hanging="708"/>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0">
    <w:nsid w:val="5BDB3C6E"/>
    <w:multiLevelType w:val="multilevel"/>
    <w:tmpl w:val="F174A92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E896E73"/>
    <w:multiLevelType w:val="multilevel"/>
    <w:tmpl w:val="00D063E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0915EA7"/>
    <w:multiLevelType w:val="multilevel"/>
    <w:tmpl w:val="ED0C7BA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0A154BE"/>
    <w:multiLevelType w:val="multilevel"/>
    <w:tmpl w:val="68C2660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4A71D0A"/>
    <w:multiLevelType w:val="multilevel"/>
    <w:tmpl w:val="6F9E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83B6DF6"/>
    <w:multiLevelType w:val="multilevel"/>
    <w:tmpl w:val="6E16D84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97E5F59"/>
    <w:multiLevelType w:val="multilevel"/>
    <w:tmpl w:val="55CABB2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FD7537F"/>
    <w:multiLevelType w:val="multilevel"/>
    <w:tmpl w:val="13109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0ED75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9">
    <w:nsid w:val="718D07EF"/>
    <w:multiLevelType w:val="multilevel"/>
    <w:tmpl w:val="FA08C2D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D01240"/>
    <w:multiLevelType w:val="multilevel"/>
    <w:tmpl w:val="C1FA0F5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C8D04B0"/>
    <w:multiLevelType w:val="multilevel"/>
    <w:tmpl w:val="EFE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DEC2396"/>
    <w:multiLevelType w:val="multilevel"/>
    <w:tmpl w:val="C7F6CB3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23"/>
  </w:num>
  <w:num w:numId="3">
    <w:abstractNumId w:val="16"/>
  </w:num>
  <w:num w:numId="4">
    <w:abstractNumId w:val="54"/>
  </w:num>
  <w:num w:numId="5">
    <w:abstractNumId w:val="41"/>
  </w:num>
  <w:num w:numId="6">
    <w:abstractNumId w:val="4"/>
  </w:num>
  <w:num w:numId="7">
    <w:abstractNumId w:val="28"/>
  </w:num>
  <w:num w:numId="8">
    <w:abstractNumId w:val="61"/>
  </w:num>
  <w:num w:numId="9">
    <w:abstractNumId w:val="57"/>
  </w:num>
  <w:num w:numId="10">
    <w:abstractNumId w:val="31"/>
  </w:num>
  <w:num w:numId="11">
    <w:abstractNumId w:val="58"/>
  </w:num>
  <w:num w:numId="12">
    <w:abstractNumId w:val="2"/>
  </w:num>
  <w:num w:numId="13">
    <w:abstractNumId w:val="0"/>
  </w:num>
  <w:num w:numId="14">
    <w:abstractNumId w:val="1"/>
  </w:num>
  <w:num w:numId="15">
    <w:abstractNumId w:val="18"/>
  </w:num>
  <w:num w:numId="16">
    <w:abstractNumId w:val="14"/>
  </w:num>
  <w:num w:numId="17">
    <w:abstractNumId w:val="12"/>
  </w:num>
  <w:num w:numId="18">
    <w:abstractNumId w:val="7"/>
  </w:num>
  <w:num w:numId="19">
    <w:abstractNumId w:val="20"/>
  </w:num>
  <w:num w:numId="20">
    <w:abstractNumId w:val="9"/>
  </w:num>
  <w:num w:numId="21">
    <w:abstractNumId w:val="46"/>
  </w:num>
  <w:num w:numId="22">
    <w:abstractNumId w:val="35"/>
  </w:num>
  <w:num w:numId="23">
    <w:abstractNumId w:val="13"/>
  </w:num>
  <w:num w:numId="24">
    <w:abstractNumId w:val="45"/>
  </w:num>
  <w:num w:numId="25">
    <w:abstractNumId w:val="33"/>
  </w:num>
  <w:num w:numId="26">
    <w:abstractNumId w:val="8"/>
  </w:num>
  <w:num w:numId="27">
    <w:abstractNumId w:val="50"/>
  </w:num>
  <w:num w:numId="28">
    <w:abstractNumId w:val="48"/>
  </w:num>
  <w:num w:numId="29">
    <w:abstractNumId w:val="55"/>
  </w:num>
  <w:num w:numId="30">
    <w:abstractNumId w:val="27"/>
  </w:num>
  <w:num w:numId="31">
    <w:abstractNumId w:val="25"/>
  </w:num>
  <w:num w:numId="32">
    <w:abstractNumId w:val="36"/>
  </w:num>
  <w:num w:numId="33">
    <w:abstractNumId w:val="44"/>
  </w:num>
  <w:num w:numId="34">
    <w:abstractNumId w:val="56"/>
  </w:num>
  <w:num w:numId="35">
    <w:abstractNumId w:val="22"/>
  </w:num>
  <w:num w:numId="36">
    <w:abstractNumId w:val="30"/>
  </w:num>
  <w:num w:numId="37">
    <w:abstractNumId w:val="10"/>
  </w:num>
  <w:num w:numId="38">
    <w:abstractNumId w:val="29"/>
  </w:num>
  <w:num w:numId="39">
    <w:abstractNumId w:val="42"/>
  </w:num>
  <w:num w:numId="40">
    <w:abstractNumId w:val="24"/>
  </w:num>
  <w:num w:numId="41">
    <w:abstractNumId w:val="21"/>
  </w:num>
  <w:num w:numId="42">
    <w:abstractNumId w:val="59"/>
  </w:num>
  <w:num w:numId="43">
    <w:abstractNumId w:val="53"/>
  </w:num>
  <w:num w:numId="44">
    <w:abstractNumId w:val="51"/>
  </w:num>
  <w:num w:numId="45">
    <w:abstractNumId w:val="52"/>
  </w:num>
  <w:num w:numId="46">
    <w:abstractNumId w:val="62"/>
  </w:num>
  <w:num w:numId="47">
    <w:abstractNumId w:val="32"/>
  </w:num>
  <w:num w:numId="48">
    <w:abstractNumId w:val="40"/>
  </w:num>
  <w:num w:numId="49">
    <w:abstractNumId w:val="19"/>
  </w:num>
  <w:num w:numId="50">
    <w:abstractNumId w:val="43"/>
  </w:num>
  <w:num w:numId="51">
    <w:abstractNumId w:val="39"/>
  </w:num>
  <w:num w:numId="52">
    <w:abstractNumId w:val="17"/>
  </w:num>
  <w:num w:numId="53">
    <w:abstractNumId w:val="26"/>
  </w:num>
  <w:num w:numId="54">
    <w:abstractNumId w:val="34"/>
  </w:num>
  <w:num w:numId="55">
    <w:abstractNumId w:val="15"/>
  </w:num>
  <w:num w:numId="56">
    <w:abstractNumId w:val="38"/>
  </w:num>
  <w:num w:numId="57">
    <w:abstractNumId w:val="6"/>
  </w:num>
  <w:num w:numId="58">
    <w:abstractNumId w:val="47"/>
  </w:num>
  <w:num w:numId="59">
    <w:abstractNumId w:val="11"/>
  </w:num>
  <w:num w:numId="60">
    <w:abstractNumId w:val="5"/>
  </w:num>
  <w:num w:numId="61">
    <w:abstractNumId w:val="60"/>
  </w:num>
  <w:num w:numId="62">
    <w:abstractNumId w:val="37"/>
  </w:num>
  <w:num w:numId="63">
    <w:abstractNumId w:val="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E37"/>
    <w:rsid w:val="000425D9"/>
    <w:rsid w:val="00147D58"/>
    <w:rsid w:val="001A399A"/>
    <w:rsid w:val="001A783B"/>
    <w:rsid w:val="00200269"/>
    <w:rsid w:val="00214BD6"/>
    <w:rsid w:val="002F5E69"/>
    <w:rsid w:val="002F7543"/>
    <w:rsid w:val="00430846"/>
    <w:rsid w:val="004F714D"/>
    <w:rsid w:val="00536E37"/>
    <w:rsid w:val="00545ACE"/>
    <w:rsid w:val="005D4F71"/>
    <w:rsid w:val="00694519"/>
    <w:rsid w:val="006C2FFB"/>
    <w:rsid w:val="006F6191"/>
    <w:rsid w:val="00723503"/>
    <w:rsid w:val="008C526C"/>
    <w:rsid w:val="008F1DD4"/>
    <w:rsid w:val="009B3173"/>
    <w:rsid w:val="00A71CA5"/>
    <w:rsid w:val="00AE5D78"/>
    <w:rsid w:val="00B42671"/>
    <w:rsid w:val="00B70F36"/>
    <w:rsid w:val="00D84FF2"/>
    <w:rsid w:val="00E146DC"/>
    <w:rsid w:val="00F66D54"/>
    <w:rsid w:val="00FE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71C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71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71CA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1C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1CA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F714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F714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71CA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71CA5"/>
    <w:rPr>
      <w:rFonts w:asciiTheme="majorHAnsi" w:eastAsia="宋体" w:hAnsiTheme="majorHAnsi" w:cstheme="majorBidi"/>
      <w:b/>
      <w:bCs/>
      <w:sz w:val="32"/>
      <w:szCs w:val="32"/>
    </w:rPr>
  </w:style>
  <w:style w:type="character" w:customStyle="1" w:styleId="1Char">
    <w:name w:val="标题 1 Char"/>
    <w:basedOn w:val="a0"/>
    <w:link w:val="1"/>
    <w:uiPriority w:val="9"/>
    <w:rsid w:val="00A71CA5"/>
    <w:rPr>
      <w:b/>
      <w:bCs/>
      <w:kern w:val="44"/>
      <w:sz w:val="44"/>
      <w:szCs w:val="44"/>
    </w:rPr>
  </w:style>
  <w:style w:type="character" w:customStyle="1" w:styleId="2Char">
    <w:name w:val="标题 2 Char"/>
    <w:basedOn w:val="a0"/>
    <w:link w:val="2"/>
    <w:uiPriority w:val="9"/>
    <w:rsid w:val="00A71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71CA5"/>
    <w:rPr>
      <w:b/>
      <w:bCs/>
      <w:sz w:val="32"/>
      <w:szCs w:val="32"/>
    </w:rPr>
  </w:style>
  <w:style w:type="paragraph" w:styleId="a4">
    <w:name w:val="List Paragraph"/>
    <w:basedOn w:val="a"/>
    <w:uiPriority w:val="34"/>
    <w:qFormat/>
    <w:rsid w:val="00A71CA5"/>
    <w:pPr>
      <w:ind w:firstLineChars="200" w:firstLine="420"/>
    </w:pPr>
  </w:style>
  <w:style w:type="character" w:customStyle="1" w:styleId="4Char">
    <w:name w:val="标题 4 Char"/>
    <w:basedOn w:val="a0"/>
    <w:link w:val="4"/>
    <w:uiPriority w:val="9"/>
    <w:rsid w:val="00A71CA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1CA5"/>
    <w:rPr>
      <w:b/>
      <w:bCs/>
      <w:sz w:val="28"/>
      <w:szCs w:val="28"/>
    </w:rPr>
  </w:style>
  <w:style w:type="character" w:styleId="a5">
    <w:name w:val="Hyperlink"/>
    <w:basedOn w:val="a0"/>
    <w:uiPriority w:val="99"/>
    <w:unhideWhenUsed/>
    <w:rsid w:val="002F7543"/>
    <w:rPr>
      <w:color w:val="0000FF" w:themeColor="hyperlink"/>
      <w:u w:val="single"/>
    </w:rPr>
  </w:style>
  <w:style w:type="character" w:customStyle="1" w:styleId="6Char">
    <w:name w:val="标题 6 Char"/>
    <w:basedOn w:val="a0"/>
    <w:link w:val="6"/>
    <w:uiPriority w:val="9"/>
    <w:rsid w:val="004F714D"/>
    <w:rPr>
      <w:rFonts w:asciiTheme="majorHAnsi" w:eastAsiaTheme="majorEastAsia" w:hAnsiTheme="majorHAnsi" w:cstheme="majorBidi"/>
      <w:b/>
      <w:bCs/>
      <w:sz w:val="24"/>
      <w:szCs w:val="24"/>
    </w:rPr>
  </w:style>
  <w:style w:type="character" w:customStyle="1" w:styleId="string2">
    <w:name w:val="string2"/>
    <w:basedOn w:val="a0"/>
    <w:rsid w:val="004F714D"/>
  </w:style>
  <w:style w:type="character" w:customStyle="1" w:styleId="keyword2">
    <w:name w:val="keyword2"/>
    <w:basedOn w:val="a0"/>
    <w:rsid w:val="004F714D"/>
  </w:style>
  <w:style w:type="character" w:customStyle="1" w:styleId="symbol2">
    <w:name w:val="symbol2"/>
    <w:basedOn w:val="a0"/>
    <w:rsid w:val="004F714D"/>
    <w:rPr>
      <w:color w:val="AA7700"/>
    </w:rPr>
  </w:style>
  <w:style w:type="character" w:customStyle="1" w:styleId="7Char">
    <w:name w:val="标题 7 Char"/>
    <w:basedOn w:val="a0"/>
    <w:link w:val="7"/>
    <w:uiPriority w:val="9"/>
    <w:rsid w:val="004F714D"/>
    <w:rPr>
      <w:b/>
      <w:bCs/>
      <w:sz w:val="24"/>
      <w:szCs w:val="24"/>
    </w:rPr>
  </w:style>
  <w:style w:type="character" w:styleId="a6">
    <w:name w:val="Strong"/>
    <w:basedOn w:val="a0"/>
    <w:uiPriority w:val="22"/>
    <w:qFormat/>
    <w:rsid w:val="004F714D"/>
    <w:rPr>
      <w:b/>
      <w:bCs/>
    </w:rPr>
  </w:style>
  <w:style w:type="paragraph" w:styleId="a7">
    <w:name w:val="Normal (Web)"/>
    <w:basedOn w:val="a"/>
    <w:uiPriority w:val="99"/>
    <w:unhideWhenUsed/>
    <w:rsid w:val="004F714D"/>
    <w:pPr>
      <w:widowControl/>
      <w:jc w:val="left"/>
    </w:pPr>
    <w:rPr>
      <w:rFonts w:ascii="宋体" w:eastAsia="宋体" w:hAnsi="宋体" w:cs="宋体"/>
      <w:kern w:val="0"/>
      <w:sz w:val="24"/>
      <w:szCs w:val="24"/>
    </w:rPr>
  </w:style>
  <w:style w:type="character" w:customStyle="1" w:styleId="comment2">
    <w:name w:val="comment2"/>
    <w:basedOn w:val="a0"/>
    <w:rsid w:val="004F714D"/>
  </w:style>
  <w:style w:type="paragraph" w:styleId="HTML">
    <w:name w:val="HTML Preformatted"/>
    <w:basedOn w:val="a"/>
    <w:link w:val="HTMLChar"/>
    <w:uiPriority w:val="99"/>
    <w:semiHidden/>
    <w:unhideWhenUsed/>
    <w:rsid w:val="004F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714D"/>
    <w:rPr>
      <w:rFonts w:ascii="宋体" w:eastAsia="宋体" w:hAnsi="宋体" w:cs="宋体"/>
      <w:kern w:val="0"/>
      <w:sz w:val="24"/>
      <w:szCs w:val="24"/>
    </w:rPr>
  </w:style>
  <w:style w:type="character" w:customStyle="1" w:styleId="variable2">
    <w:name w:val="variable2"/>
    <w:basedOn w:val="a0"/>
    <w:rsid w:val="00AE5D78"/>
    <w:rPr>
      <w:b/>
      <w:bCs/>
      <w:color w:val="AA7700"/>
    </w:rPr>
  </w:style>
  <w:style w:type="character" w:customStyle="1" w:styleId="builtin">
    <w:name w:val="builtin"/>
    <w:basedOn w:val="a0"/>
    <w:rsid w:val="008C526C"/>
  </w:style>
  <w:style w:type="character" w:styleId="a8">
    <w:name w:val="Emphasis"/>
    <w:basedOn w:val="a0"/>
    <w:uiPriority w:val="20"/>
    <w:qFormat/>
    <w:rsid w:val="008C526C"/>
    <w:rPr>
      <w:i/>
      <w:iCs/>
    </w:rPr>
  </w:style>
  <w:style w:type="paragraph" w:styleId="TOC">
    <w:name w:val="TOC Heading"/>
    <w:basedOn w:val="1"/>
    <w:next w:val="a"/>
    <w:uiPriority w:val="39"/>
    <w:unhideWhenUsed/>
    <w:qFormat/>
    <w:rsid w:val="000425D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425D9"/>
    <w:pPr>
      <w:spacing w:before="120" w:after="120"/>
      <w:jc w:val="left"/>
    </w:pPr>
    <w:rPr>
      <w:rFonts w:cstheme="minorHAnsi"/>
      <w:b/>
      <w:bCs/>
      <w:caps/>
      <w:sz w:val="20"/>
      <w:szCs w:val="20"/>
    </w:rPr>
  </w:style>
  <w:style w:type="paragraph" w:styleId="30">
    <w:name w:val="toc 3"/>
    <w:basedOn w:val="a"/>
    <w:next w:val="a"/>
    <w:autoRedefine/>
    <w:uiPriority w:val="39"/>
    <w:unhideWhenUsed/>
    <w:rsid w:val="000425D9"/>
    <w:pPr>
      <w:ind w:left="420"/>
      <w:jc w:val="left"/>
    </w:pPr>
    <w:rPr>
      <w:rFonts w:cstheme="minorHAnsi"/>
      <w:i/>
      <w:iCs/>
      <w:sz w:val="20"/>
      <w:szCs w:val="20"/>
    </w:rPr>
  </w:style>
  <w:style w:type="paragraph" w:styleId="a9">
    <w:name w:val="Balloon Text"/>
    <w:basedOn w:val="a"/>
    <w:link w:val="Char0"/>
    <w:uiPriority w:val="99"/>
    <w:semiHidden/>
    <w:unhideWhenUsed/>
    <w:rsid w:val="000425D9"/>
    <w:rPr>
      <w:sz w:val="18"/>
      <w:szCs w:val="18"/>
    </w:rPr>
  </w:style>
  <w:style w:type="character" w:customStyle="1" w:styleId="Char0">
    <w:name w:val="批注框文本 Char"/>
    <w:basedOn w:val="a0"/>
    <w:link w:val="a9"/>
    <w:uiPriority w:val="99"/>
    <w:semiHidden/>
    <w:rsid w:val="000425D9"/>
    <w:rPr>
      <w:sz w:val="18"/>
      <w:szCs w:val="18"/>
    </w:rPr>
  </w:style>
  <w:style w:type="paragraph" w:styleId="50">
    <w:name w:val="toc 5"/>
    <w:basedOn w:val="a"/>
    <w:next w:val="a"/>
    <w:autoRedefine/>
    <w:uiPriority w:val="39"/>
    <w:unhideWhenUsed/>
    <w:rsid w:val="00200269"/>
    <w:pPr>
      <w:ind w:left="840"/>
      <w:jc w:val="left"/>
    </w:pPr>
    <w:rPr>
      <w:rFonts w:cstheme="minorHAnsi"/>
      <w:sz w:val="18"/>
      <w:szCs w:val="18"/>
    </w:rPr>
  </w:style>
  <w:style w:type="paragraph" w:styleId="70">
    <w:name w:val="toc 7"/>
    <w:basedOn w:val="a"/>
    <w:next w:val="a"/>
    <w:autoRedefine/>
    <w:uiPriority w:val="39"/>
    <w:unhideWhenUsed/>
    <w:rsid w:val="00200269"/>
    <w:pPr>
      <w:ind w:left="1260"/>
      <w:jc w:val="left"/>
    </w:pPr>
    <w:rPr>
      <w:rFonts w:cstheme="minorHAnsi"/>
      <w:sz w:val="18"/>
      <w:szCs w:val="18"/>
    </w:rPr>
  </w:style>
  <w:style w:type="paragraph" w:styleId="aa">
    <w:name w:val="No Spacing"/>
    <w:link w:val="Char1"/>
    <w:uiPriority w:val="1"/>
    <w:qFormat/>
    <w:rsid w:val="006F6191"/>
    <w:rPr>
      <w:kern w:val="0"/>
      <w:sz w:val="22"/>
    </w:rPr>
  </w:style>
  <w:style w:type="character" w:customStyle="1" w:styleId="Char1">
    <w:name w:val="无间隔 Char"/>
    <w:basedOn w:val="a0"/>
    <w:link w:val="aa"/>
    <w:uiPriority w:val="1"/>
    <w:rsid w:val="006F6191"/>
    <w:rPr>
      <w:kern w:val="0"/>
      <w:sz w:val="22"/>
    </w:rPr>
  </w:style>
  <w:style w:type="paragraph" w:styleId="ab">
    <w:name w:val="header"/>
    <w:basedOn w:val="a"/>
    <w:link w:val="Char2"/>
    <w:uiPriority w:val="99"/>
    <w:unhideWhenUsed/>
    <w:rsid w:val="0072350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723503"/>
    <w:rPr>
      <w:sz w:val="18"/>
      <w:szCs w:val="18"/>
    </w:rPr>
  </w:style>
  <w:style w:type="paragraph" w:styleId="ac">
    <w:name w:val="footer"/>
    <w:basedOn w:val="a"/>
    <w:link w:val="Char3"/>
    <w:uiPriority w:val="99"/>
    <w:unhideWhenUsed/>
    <w:rsid w:val="00723503"/>
    <w:pPr>
      <w:tabs>
        <w:tab w:val="center" w:pos="4153"/>
        <w:tab w:val="right" w:pos="8306"/>
      </w:tabs>
      <w:snapToGrid w:val="0"/>
      <w:jc w:val="left"/>
    </w:pPr>
    <w:rPr>
      <w:sz w:val="18"/>
      <w:szCs w:val="18"/>
    </w:rPr>
  </w:style>
  <w:style w:type="character" w:customStyle="1" w:styleId="Char3">
    <w:name w:val="页脚 Char"/>
    <w:basedOn w:val="a0"/>
    <w:link w:val="ac"/>
    <w:uiPriority w:val="99"/>
    <w:rsid w:val="00723503"/>
    <w:rPr>
      <w:sz w:val="18"/>
      <w:szCs w:val="18"/>
    </w:rPr>
  </w:style>
  <w:style w:type="paragraph" w:styleId="20">
    <w:name w:val="toc 2"/>
    <w:basedOn w:val="a"/>
    <w:next w:val="a"/>
    <w:rsid w:val="00B42671"/>
    <w:pPr>
      <w:ind w:left="210"/>
      <w:jc w:val="left"/>
    </w:pPr>
    <w:rPr>
      <w:rFonts w:cstheme="minorHAnsi"/>
      <w:smallCaps/>
      <w:sz w:val="20"/>
      <w:szCs w:val="20"/>
    </w:rPr>
  </w:style>
  <w:style w:type="paragraph" w:styleId="40">
    <w:name w:val="toc 4"/>
    <w:basedOn w:val="a"/>
    <w:next w:val="a"/>
    <w:autoRedefine/>
    <w:uiPriority w:val="39"/>
    <w:unhideWhenUsed/>
    <w:rsid w:val="00B42671"/>
    <w:pPr>
      <w:ind w:left="630"/>
      <w:jc w:val="left"/>
    </w:pPr>
    <w:rPr>
      <w:rFonts w:cstheme="minorHAnsi"/>
      <w:sz w:val="18"/>
      <w:szCs w:val="18"/>
    </w:rPr>
  </w:style>
  <w:style w:type="paragraph" w:styleId="60">
    <w:name w:val="toc 6"/>
    <w:basedOn w:val="a"/>
    <w:next w:val="a"/>
    <w:autoRedefine/>
    <w:uiPriority w:val="39"/>
    <w:unhideWhenUsed/>
    <w:rsid w:val="00B42671"/>
    <w:pPr>
      <w:ind w:left="1050"/>
      <w:jc w:val="left"/>
    </w:pPr>
    <w:rPr>
      <w:rFonts w:cstheme="minorHAnsi"/>
      <w:sz w:val="18"/>
      <w:szCs w:val="18"/>
    </w:rPr>
  </w:style>
  <w:style w:type="paragraph" w:styleId="8">
    <w:name w:val="toc 8"/>
    <w:basedOn w:val="a"/>
    <w:next w:val="a"/>
    <w:autoRedefine/>
    <w:uiPriority w:val="39"/>
    <w:unhideWhenUsed/>
    <w:rsid w:val="00B42671"/>
    <w:pPr>
      <w:ind w:left="1470"/>
      <w:jc w:val="left"/>
    </w:pPr>
    <w:rPr>
      <w:rFonts w:cstheme="minorHAnsi"/>
      <w:sz w:val="18"/>
      <w:szCs w:val="18"/>
    </w:rPr>
  </w:style>
  <w:style w:type="paragraph" w:styleId="9">
    <w:name w:val="toc 9"/>
    <w:basedOn w:val="a"/>
    <w:next w:val="a"/>
    <w:autoRedefine/>
    <w:uiPriority w:val="39"/>
    <w:unhideWhenUsed/>
    <w:rsid w:val="00B42671"/>
    <w:pPr>
      <w:ind w:left="1680"/>
      <w:jc w:val="left"/>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71C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71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71CA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1C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1CA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F714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F714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71CA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71CA5"/>
    <w:rPr>
      <w:rFonts w:asciiTheme="majorHAnsi" w:eastAsia="宋体" w:hAnsiTheme="majorHAnsi" w:cstheme="majorBidi"/>
      <w:b/>
      <w:bCs/>
      <w:sz w:val="32"/>
      <w:szCs w:val="32"/>
    </w:rPr>
  </w:style>
  <w:style w:type="character" w:customStyle="1" w:styleId="1Char">
    <w:name w:val="标题 1 Char"/>
    <w:basedOn w:val="a0"/>
    <w:link w:val="1"/>
    <w:uiPriority w:val="9"/>
    <w:rsid w:val="00A71CA5"/>
    <w:rPr>
      <w:b/>
      <w:bCs/>
      <w:kern w:val="44"/>
      <w:sz w:val="44"/>
      <w:szCs w:val="44"/>
    </w:rPr>
  </w:style>
  <w:style w:type="character" w:customStyle="1" w:styleId="2Char">
    <w:name w:val="标题 2 Char"/>
    <w:basedOn w:val="a0"/>
    <w:link w:val="2"/>
    <w:uiPriority w:val="9"/>
    <w:rsid w:val="00A71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71CA5"/>
    <w:rPr>
      <w:b/>
      <w:bCs/>
      <w:sz w:val="32"/>
      <w:szCs w:val="32"/>
    </w:rPr>
  </w:style>
  <w:style w:type="paragraph" w:styleId="a4">
    <w:name w:val="List Paragraph"/>
    <w:basedOn w:val="a"/>
    <w:uiPriority w:val="34"/>
    <w:qFormat/>
    <w:rsid w:val="00A71CA5"/>
    <w:pPr>
      <w:ind w:firstLineChars="200" w:firstLine="420"/>
    </w:pPr>
  </w:style>
  <w:style w:type="character" w:customStyle="1" w:styleId="4Char">
    <w:name w:val="标题 4 Char"/>
    <w:basedOn w:val="a0"/>
    <w:link w:val="4"/>
    <w:uiPriority w:val="9"/>
    <w:rsid w:val="00A71CA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1CA5"/>
    <w:rPr>
      <w:b/>
      <w:bCs/>
      <w:sz w:val="28"/>
      <w:szCs w:val="28"/>
    </w:rPr>
  </w:style>
  <w:style w:type="character" w:styleId="a5">
    <w:name w:val="Hyperlink"/>
    <w:basedOn w:val="a0"/>
    <w:uiPriority w:val="99"/>
    <w:unhideWhenUsed/>
    <w:rsid w:val="002F7543"/>
    <w:rPr>
      <w:color w:val="0000FF" w:themeColor="hyperlink"/>
      <w:u w:val="single"/>
    </w:rPr>
  </w:style>
  <w:style w:type="character" w:customStyle="1" w:styleId="6Char">
    <w:name w:val="标题 6 Char"/>
    <w:basedOn w:val="a0"/>
    <w:link w:val="6"/>
    <w:uiPriority w:val="9"/>
    <w:rsid w:val="004F714D"/>
    <w:rPr>
      <w:rFonts w:asciiTheme="majorHAnsi" w:eastAsiaTheme="majorEastAsia" w:hAnsiTheme="majorHAnsi" w:cstheme="majorBidi"/>
      <w:b/>
      <w:bCs/>
      <w:sz w:val="24"/>
      <w:szCs w:val="24"/>
    </w:rPr>
  </w:style>
  <w:style w:type="character" w:customStyle="1" w:styleId="string2">
    <w:name w:val="string2"/>
    <w:basedOn w:val="a0"/>
    <w:rsid w:val="004F714D"/>
  </w:style>
  <w:style w:type="character" w:customStyle="1" w:styleId="keyword2">
    <w:name w:val="keyword2"/>
    <w:basedOn w:val="a0"/>
    <w:rsid w:val="004F714D"/>
  </w:style>
  <w:style w:type="character" w:customStyle="1" w:styleId="symbol2">
    <w:name w:val="symbol2"/>
    <w:basedOn w:val="a0"/>
    <w:rsid w:val="004F714D"/>
    <w:rPr>
      <w:color w:val="AA7700"/>
    </w:rPr>
  </w:style>
  <w:style w:type="character" w:customStyle="1" w:styleId="7Char">
    <w:name w:val="标题 7 Char"/>
    <w:basedOn w:val="a0"/>
    <w:link w:val="7"/>
    <w:uiPriority w:val="9"/>
    <w:rsid w:val="004F714D"/>
    <w:rPr>
      <w:b/>
      <w:bCs/>
      <w:sz w:val="24"/>
      <w:szCs w:val="24"/>
    </w:rPr>
  </w:style>
  <w:style w:type="character" w:styleId="a6">
    <w:name w:val="Strong"/>
    <w:basedOn w:val="a0"/>
    <w:uiPriority w:val="22"/>
    <w:qFormat/>
    <w:rsid w:val="004F714D"/>
    <w:rPr>
      <w:b/>
      <w:bCs/>
    </w:rPr>
  </w:style>
  <w:style w:type="paragraph" w:styleId="a7">
    <w:name w:val="Normal (Web)"/>
    <w:basedOn w:val="a"/>
    <w:uiPriority w:val="99"/>
    <w:unhideWhenUsed/>
    <w:rsid w:val="004F714D"/>
    <w:pPr>
      <w:widowControl/>
      <w:jc w:val="left"/>
    </w:pPr>
    <w:rPr>
      <w:rFonts w:ascii="宋体" w:eastAsia="宋体" w:hAnsi="宋体" w:cs="宋体"/>
      <w:kern w:val="0"/>
      <w:sz w:val="24"/>
      <w:szCs w:val="24"/>
    </w:rPr>
  </w:style>
  <w:style w:type="character" w:customStyle="1" w:styleId="comment2">
    <w:name w:val="comment2"/>
    <w:basedOn w:val="a0"/>
    <w:rsid w:val="004F714D"/>
  </w:style>
  <w:style w:type="paragraph" w:styleId="HTML">
    <w:name w:val="HTML Preformatted"/>
    <w:basedOn w:val="a"/>
    <w:link w:val="HTMLChar"/>
    <w:uiPriority w:val="99"/>
    <w:semiHidden/>
    <w:unhideWhenUsed/>
    <w:rsid w:val="004F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714D"/>
    <w:rPr>
      <w:rFonts w:ascii="宋体" w:eastAsia="宋体" w:hAnsi="宋体" w:cs="宋体"/>
      <w:kern w:val="0"/>
      <w:sz w:val="24"/>
      <w:szCs w:val="24"/>
    </w:rPr>
  </w:style>
  <w:style w:type="character" w:customStyle="1" w:styleId="variable2">
    <w:name w:val="variable2"/>
    <w:basedOn w:val="a0"/>
    <w:rsid w:val="00AE5D78"/>
    <w:rPr>
      <w:b/>
      <w:bCs/>
      <w:color w:val="AA7700"/>
    </w:rPr>
  </w:style>
  <w:style w:type="character" w:customStyle="1" w:styleId="builtin">
    <w:name w:val="builtin"/>
    <w:basedOn w:val="a0"/>
    <w:rsid w:val="008C526C"/>
  </w:style>
  <w:style w:type="character" w:styleId="a8">
    <w:name w:val="Emphasis"/>
    <w:basedOn w:val="a0"/>
    <w:uiPriority w:val="20"/>
    <w:qFormat/>
    <w:rsid w:val="008C526C"/>
    <w:rPr>
      <w:i/>
      <w:iCs/>
    </w:rPr>
  </w:style>
  <w:style w:type="paragraph" w:styleId="TOC">
    <w:name w:val="TOC Heading"/>
    <w:basedOn w:val="1"/>
    <w:next w:val="a"/>
    <w:uiPriority w:val="39"/>
    <w:unhideWhenUsed/>
    <w:qFormat/>
    <w:rsid w:val="000425D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425D9"/>
    <w:pPr>
      <w:spacing w:before="120" w:after="120"/>
      <w:jc w:val="left"/>
    </w:pPr>
    <w:rPr>
      <w:rFonts w:cstheme="minorHAnsi"/>
      <w:b/>
      <w:bCs/>
      <w:caps/>
      <w:sz w:val="20"/>
      <w:szCs w:val="20"/>
    </w:rPr>
  </w:style>
  <w:style w:type="paragraph" w:styleId="30">
    <w:name w:val="toc 3"/>
    <w:basedOn w:val="a"/>
    <w:next w:val="a"/>
    <w:autoRedefine/>
    <w:uiPriority w:val="39"/>
    <w:unhideWhenUsed/>
    <w:rsid w:val="000425D9"/>
    <w:pPr>
      <w:ind w:left="420"/>
      <w:jc w:val="left"/>
    </w:pPr>
    <w:rPr>
      <w:rFonts w:cstheme="minorHAnsi"/>
      <w:i/>
      <w:iCs/>
      <w:sz w:val="20"/>
      <w:szCs w:val="20"/>
    </w:rPr>
  </w:style>
  <w:style w:type="paragraph" w:styleId="a9">
    <w:name w:val="Balloon Text"/>
    <w:basedOn w:val="a"/>
    <w:link w:val="Char0"/>
    <w:uiPriority w:val="99"/>
    <w:semiHidden/>
    <w:unhideWhenUsed/>
    <w:rsid w:val="000425D9"/>
    <w:rPr>
      <w:sz w:val="18"/>
      <w:szCs w:val="18"/>
    </w:rPr>
  </w:style>
  <w:style w:type="character" w:customStyle="1" w:styleId="Char0">
    <w:name w:val="批注框文本 Char"/>
    <w:basedOn w:val="a0"/>
    <w:link w:val="a9"/>
    <w:uiPriority w:val="99"/>
    <w:semiHidden/>
    <w:rsid w:val="000425D9"/>
    <w:rPr>
      <w:sz w:val="18"/>
      <w:szCs w:val="18"/>
    </w:rPr>
  </w:style>
  <w:style w:type="paragraph" w:styleId="50">
    <w:name w:val="toc 5"/>
    <w:basedOn w:val="a"/>
    <w:next w:val="a"/>
    <w:autoRedefine/>
    <w:uiPriority w:val="39"/>
    <w:unhideWhenUsed/>
    <w:rsid w:val="00200269"/>
    <w:pPr>
      <w:ind w:left="840"/>
      <w:jc w:val="left"/>
    </w:pPr>
    <w:rPr>
      <w:rFonts w:cstheme="minorHAnsi"/>
      <w:sz w:val="18"/>
      <w:szCs w:val="18"/>
    </w:rPr>
  </w:style>
  <w:style w:type="paragraph" w:styleId="70">
    <w:name w:val="toc 7"/>
    <w:basedOn w:val="a"/>
    <w:next w:val="a"/>
    <w:autoRedefine/>
    <w:uiPriority w:val="39"/>
    <w:unhideWhenUsed/>
    <w:rsid w:val="00200269"/>
    <w:pPr>
      <w:ind w:left="1260"/>
      <w:jc w:val="left"/>
    </w:pPr>
    <w:rPr>
      <w:rFonts w:cstheme="minorHAnsi"/>
      <w:sz w:val="18"/>
      <w:szCs w:val="18"/>
    </w:rPr>
  </w:style>
  <w:style w:type="paragraph" w:styleId="aa">
    <w:name w:val="No Spacing"/>
    <w:link w:val="Char1"/>
    <w:uiPriority w:val="1"/>
    <w:qFormat/>
    <w:rsid w:val="006F6191"/>
    <w:rPr>
      <w:kern w:val="0"/>
      <w:sz w:val="22"/>
    </w:rPr>
  </w:style>
  <w:style w:type="character" w:customStyle="1" w:styleId="Char1">
    <w:name w:val="无间隔 Char"/>
    <w:basedOn w:val="a0"/>
    <w:link w:val="aa"/>
    <w:uiPriority w:val="1"/>
    <w:rsid w:val="006F6191"/>
    <w:rPr>
      <w:kern w:val="0"/>
      <w:sz w:val="22"/>
    </w:rPr>
  </w:style>
  <w:style w:type="paragraph" w:styleId="ab">
    <w:name w:val="header"/>
    <w:basedOn w:val="a"/>
    <w:link w:val="Char2"/>
    <w:uiPriority w:val="99"/>
    <w:unhideWhenUsed/>
    <w:rsid w:val="0072350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723503"/>
    <w:rPr>
      <w:sz w:val="18"/>
      <w:szCs w:val="18"/>
    </w:rPr>
  </w:style>
  <w:style w:type="paragraph" w:styleId="ac">
    <w:name w:val="footer"/>
    <w:basedOn w:val="a"/>
    <w:link w:val="Char3"/>
    <w:uiPriority w:val="99"/>
    <w:unhideWhenUsed/>
    <w:rsid w:val="00723503"/>
    <w:pPr>
      <w:tabs>
        <w:tab w:val="center" w:pos="4153"/>
        <w:tab w:val="right" w:pos="8306"/>
      </w:tabs>
      <w:snapToGrid w:val="0"/>
      <w:jc w:val="left"/>
    </w:pPr>
    <w:rPr>
      <w:sz w:val="18"/>
      <w:szCs w:val="18"/>
    </w:rPr>
  </w:style>
  <w:style w:type="character" w:customStyle="1" w:styleId="Char3">
    <w:name w:val="页脚 Char"/>
    <w:basedOn w:val="a0"/>
    <w:link w:val="ac"/>
    <w:uiPriority w:val="99"/>
    <w:rsid w:val="00723503"/>
    <w:rPr>
      <w:sz w:val="18"/>
      <w:szCs w:val="18"/>
    </w:rPr>
  </w:style>
  <w:style w:type="paragraph" w:styleId="20">
    <w:name w:val="toc 2"/>
    <w:basedOn w:val="a"/>
    <w:next w:val="a"/>
    <w:rsid w:val="00B42671"/>
    <w:pPr>
      <w:ind w:left="210"/>
      <w:jc w:val="left"/>
    </w:pPr>
    <w:rPr>
      <w:rFonts w:cstheme="minorHAnsi"/>
      <w:smallCaps/>
      <w:sz w:val="20"/>
      <w:szCs w:val="20"/>
    </w:rPr>
  </w:style>
  <w:style w:type="paragraph" w:styleId="40">
    <w:name w:val="toc 4"/>
    <w:basedOn w:val="a"/>
    <w:next w:val="a"/>
    <w:autoRedefine/>
    <w:uiPriority w:val="39"/>
    <w:unhideWhenUsed/>
    <w:rsid w:val="00B42671"/>
    <w:pPr>
      <w:ind w:left="630"/>
      <w:jc w:val="left"/>
    </w:pPr>
    <w:rPr>
      <w:rFonts w:cstheme="minorHAnsi"/>
      <w:sz w:val="18"/>
      <w:szCs w:val="18"/>
    </w:rPr>
  </w:style>
  <w:style w:type="paragraph" w:styleId="60">
    <w:name w:val="toc 6"/>
    <w:basedOn w:val="a"/>
    <w:next w:val="a"/>
    <w:autoRedefine/>
    <w:uiPriority w:val="39"/>
    <w:unhideWhenUsed/>
    <w:rsid w:val="00B42671"/>
    <w:pPr>
      <w:ind w:left="1050"/>
      <w:jc w:val="left"/>
    </w:pPr>
    <w:rPr>
      <w:rFonts w:cstheme="minorHAnsi"/>
      <w:sz w:val="18"/>
      <w:szCs w:val="18"/>
    </w:rPr>
  </w:style>
  <w:style w:type="paragraph" w:styleId="8">
    <w:name w:val="toc 8"/>
    <w:basedOn w:val="a"/>
    <w:next w:val="a"/>
    <w:autoRedefine/>
    <w:uiPriority w:val="39"/>
    <w:unhideWhenUsed/>
    <w:rsid w:val="00B42671"/>
    <w:pPr>
      <w:ind w:left="1470"/>
      <w:jc w:val="left"/>
    </w:pPr>
    <w:rPr>
      <w:rFonts w:cstheme="minorHAnsi"/>
      <w:sz w:val="18"/>
      <w:szCs w:val="18"/>
    </w:rPr>
  </w:style>
  <w:style w:type="paragraph" w:styleId="9">
    <w:name w:val="toc 9"/>
    <w:basedOn w:val="a"/>
    <w:next w:val="a"/>
    <w:autoRedefine/>
    <w:uiPriority w:val="39"/>
    <w:unhideWhenUsed/>
    <w:rsid w:val="00B42671"/>
    <w:pPr>
      <w:ind w:left="168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69958">
      <w:bodyDiv w:val="1"/>
      <w:marLeft w:val="0"/>
      <w:marRight w:val="0"/>
      <w:marTop w:val="0"/>
      <w:marBottom w:val="0"/>
      <w:divBdr>
        <w:top w:val="none" w:sz="0" w:space="0" w:color="auto"/>
        <w:left w:val="none" w:sz="0" w:space="0" w:color="auto"/>
        <w:bottom w:val="none" w:sz="0" w:space="0" w:color="auto"/>
        <w:right w:val="none" w:sz="0" w:space="0" w:color="auto"/>
      </w:divBdr>
      <w:divsChild>
        <w:div w:id="538981203">
          <w:marLeft w:val="0"/>
          <w:marRight w:val="0"/>
          <w:marTop w:val="0"/>
          <w:marBottom w:val="0"/>
          <w:divBdr>
            <w:top w:val="none" w:sz="0" w:space="0" w:color="auto"/>
            <w:left w:val="none" w:sz="0" w:space="0" w:color="auto"/>
            <w:bottom w:val="none" w:sz="0" w:space="0" w:color="auto"/>
            <w:right w:val="none" w:sz="0" w:space="0" w:color="auto"/>
          </w:divBdr>
          <w:divsChild>
            <w:div w:id="1701276020">
              <w:marLeft w:val="300"/>
              <w:marRight w:val="300"/>
              <w:marTop w:val="150"/>
              <w:marBottom w:val="150"/>
              <w:divBdr>
                <w:top w:val="none" w:sz="0" w:space="0" w:color="auto"/>
                <w:left w:val="none" w:sz="0" w:space="0" w:color="auto"/>
                <w:bottom w:val="none" w:sz="0" w:space="0" w:color="auto"/>
                <w:right w:val="none" w:sz="0" w:space="0" w:color="auto"/>
              </w:divBdr>
              <w:divsChild>
                <w:div w:id="1682466999">
                  <w:marLeft w:val="-3150"/>
                  <w:marRight w:val="0"/>
                  <w:marTop w:val="0"/>
                  <w:marBottom w:val="0"/>
                  <w:divBdr>
                    <w:top w:val="none" w:sz="0" w:space="0" w:color="auto"/>
                    <w:left w:val="none" w:sz="0" w:space="0" w:color="auto"/>
                    <w:bottom w:val="none" w:sz="0" w:space="0" w:color="auto"/>
                    <w:right w:val="none" w:sz="0" w:space="0" w:color="auto"/>
                  </w:divBdr>
                  <w:divsChild>
                    <w:div w:id="1855412486">
                      <w:marLeft w:val="3150"/>
                      <w:marRight w:val="0"/>
                      <w:marTop w:val="0"/>
                      <w:marBottom w:val="0"/>
                      <w:divBdr>
                        <w:top w:val="single" w:sz="6" w:space="1" w:color="000000"/>
                        <w:left w:val="single" w:sz="6" w:space="1" w:color="000000"/>
                        <w:bottom w:val="single" w:sz="6" w:space="1" w:color="000000"/>
                        <w:right w:val="single" w:sz="6" w:space="1" w:color="000000"/>
                      </w:divBdr>
                      <w:divsChild>
                        <w:div w:id="1209411940">
                          <w:marLeft w:val="300"/>
                          <w:marRight w:val="300"/>
                          <w:marTop w:val="300"/>
                          <w:marBottom w:val="300"/>
                          <w:divBdr>
                            <w:top w:val="none" w:sz="0" w:space="0" w:color="auto"/>
                            <w:left w:val="none" w:sz="0" w:space="0" w:color="auto"/>
                            <w:bottom w:val="none" w:sz="0" w:space="0" w:color="auto"/>
                            <w:right w:val="none" w:sz="0" w:space="0" w:color="auto"/>
                          </w:divBdr>
                          <w:divsChild>
                            <w:div w:id="509879867">
                              <w:marLeft w:val="0"/>
                              <w:marRight w:val="0"/>
                              <w:marTop w:val="300"/>
                              <w:marBottom w:val="0"/>
                              <w:divBdr>
                                <w:top w:val="none" w:sz="0" w:space="0" w:color="auto"/>
                                <w:left w:val="none" w:sz="0" w:space="0" w:color="auto"/>
                                <w:bottom w:val="none" w:sz="0" w:space="0" w:color="auto"/>
                                <w:right w:val="none" w:sz="0" w:space="0" w:color="auto"/>
                              </w:divBdr>
                              <w:divsChild>
                                <w:div w:id="1018964626">
                                  <w:marLeft w:val="0"/>
                                  <w:marRight w:val="0"/>
                                  <w:marTop w:val="270"/>
                                  <w:marBottom w:val="270"/>
                                  <w:divBdr>
                                    <w:top w:val="none" w:sz="0" w:space="0" w:color="auto"/>
                                    <w:left w:val="none" w:sz="0" w:space="0" w:color="auto"/>
                                    <w:bottom w:val="none" w:sz="0" w:space="0" w:color="auto"/>
                                    <w:right w:val="none" w:sz="0" w:space="0" w:color="auto"/>
                                  </w:divBdr>
                                  <w:divsChild>
                                    <w:div w:id="981891102">
                                      <w:marLeft w:val="0"/>
                                      <w:marRight w:val="0"/>
                                      <w:marTop w:val="0"/>
                                      <w:marBottom w:val="0"/>
                                      <w:divBdr>
                                        <w:top w:val="none" w:sz="0" w:space="0" w:color="auto"/>
                                        <w:left w:val="none" w:sz="0" w:space="0" w:color="auto"/>
                                        <w:bottom w:val="none" w:sz="0" w:space="0" w:color="auto"/>
                                        <w:right w:val="none" w:sz="0" w:space="0" w:color="auto"/>
                                      </w:divBdr>
                                      <w:divsChild>
                                        <w:div w:id="3567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891">
                                  <w:marLeft w:val="0"/>
                                  <w:marRight w:val="0"/>
                                  <w:marTop w:val="270"/>
                                  <w:marBottom w:val="270"/>
                                  <w:divBdr>
                                    <w:top w:val="none" w:sz="0" w:space="0" w:color="auto"/>
                                    <w:left w:val="none" w:sz="0" w:space="0" w:color="auto"/>
                                    <w:bottom w:val="none" w:sz="0" w:space="0" w:color="auto"/>
                                    <w:right w:val="none" w:sz="0" w:space="0" w:color="auto"/>
                                  </w:divBdr>
                                  <w:divsChild>
                                    <w:div w:id="1350451053">
                                      <w:marLeft w:val="0"/>
                                      <w:marRight w:val="0"/>
                                      <w:marTop w:val="0"/>
                                      <w:marBottom w:val="0"/>
                                      <w:divBdr>
                                        <w:top w:val="none" w:sz="0" w:space="0" w:color="auto"/>
                                        <w:left w:val="none" w:sz="0" w:space="0" w:color="auto"/>
                                        <w:bottom w:val="none" w:sz="0" w:space="0" w:color="auto"/>
                                        <w:right w:val="none" w:sz="0" w:space="0" w:color="auto"/>
                                      </w:divBdr>
                                      <w:divsChild>
                                        <w:div w:id="118020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487">
                                  <w:marLeft w:val="0"/>
                                  <w:marRight w:val="0"/>
                                  <w:marTop w:val="270"/>
                                  <w:marBottom w:val="270"/>
                                  <w:divBdr>
                                    <w:top w:val="none" w:sz="0" w:space="0" w:color="auto"/>
                                    <w:left w:val="none" w:sz="0" w:space="0" w:color="auto"/>
                                    <w:bottom w:val="none" w:sz="0" w:space="0" w:color="auto"/>
                                    <w:right w:val="none" w:sz="0" w:space="0" w:color="auto"/>
                                  </w:divBdr>
                                  <w:divsChild>
                                    <w:div w:id="576747346">
                                      <w:marLeft w:val="0"/>
                                      <w:marRight w:val="0"/>
                                      <w:marTop w:val="0"/>
                                      <w:marBottom w:val="0"/>
                                      <w:divBdr>
                                        <w:top w:val="none" w:sz="0" w:space="0" w:color="auto"/>
                                        <w:left w:val="none" w:sz="0" w:space="0" w:color="auto"/>
                                        <w:bottom w:val="none" w:sz="0" w:space="0" w:color="auto"/>
                                        <w:right w:val="none" w:sz="0" w:space="0" w:color="auto"/>
                                      </w:divBdr>
                                      <w:divsChild>
                                        <w:div w:id="7988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8763">
                                  <w:marLeft w:val="0"/>
                                  <w:marRight w:val="0"/>
                                  <w:marTop w:val="270"/>
                                  <w:marBottom w:val="270"/>
                                  <w:divBdr>
                                    <w:top w:val="none" w:sz="0" w:space="0" w:color="auto"/>
                                    <w:left w:val="none" w:sz="0" w:space="0" w:color="auto"/>
                                    <w:bottom w:val="none" w:sz="0" w:space="0" w:color="auto"/>
                                    <w:right w:val="none" w:sz="0" w:space="0" w:color="auto"/>
                                  </w:divBdr>
                                  <w:divsChild>
                                    <w:div w:id="1690982775">
                                      <w:marLeft w:val="0"/>
                                      <w:marRight w:val="0"/>
                                      <w:marTop w:val="0"/>
                                      <w:marBottom w:val="0"/>
                                      <w:divBdr>
                                        <w:top w:val="none" w:sz="0" w:space="0" w:color="auto"/>
                                        <w:left w:val="none" w:sz="0" w:space="0" w:color="auto"/>
                                        <w:bottom w:val="none" w:sz="0" w:space="0" w:color="auto"/>
                                        <w:right w:val="none" w:sz="0" w:space="0" w:color="auto"/>
                                      </w:divBdr>
                                      <w:divsChild>
                                        <w:div w:id="3763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8125">
                                  <w:marLeft w:val="0"/>
                                  <w:marRight w:val="0"/>
                                  <w:marTop w:val="270"/>
                                  <w:marBottom w:val="270"/>
                                  <w:divBdr>
                                    <w:top w:val="none" w:sz="0" w:space="0" w:color="auto"/>
                                    <w:left w:val="none" w:sz="0" w:space="0" w:color="auto"/>
                                    <w:bottom w:val="none" w:sz="0" w:space="0" w:color="auto"/>
                                    <w:right w:val="none" w:sz="0" w:space="0" w:color="auto"/>
                                  </w:divBdr>
                                  <w:divsChild>
                                    <w:div w:id="2122339396">
                                      <w:marLeft w:val="0"/>
                                      <w:marRight w:val="0"/>
                                      <w:marTop w:val="0"/>
                                      <w:marBottom w:val="0"/>
                                      <w:divBdr>
                                        <w:top w:val="none" w:sz="0" w:space="0" w:color="auto"/>
                                        <w:left w:val="none" w:sz="0" w:space="0" w:color="auto"/>
                                        <w:bottom w:val="none" w:sz="0" w:space="0" w:color="auto"/>
                                        <w:right w:val="none" w:sz="0" w:space="0" w:color="auto"/>
                                      </w:divBdr>
                                      <w:divsChild>
                                        <w:div w:id="7796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01523">
                                  <w:marLeft w:val="0"/>
                                  <w:marRight w:val="0"/>
                                  <w:marTop w:val="270"/>
                                  <w:marBottom w:val="270"/>
                                  <w:divBdr>
                                    <w:top w:val="none" w:sz="0" w:space="0" w:color="auto"/>
                                    <w:left w:val="none" w:sz="0" w:space="0" w:color="auto"/>
                                    <w:bottom w:val="none" w:sz="0" w:space="0" w:color="auto"/>
                                    <w:right w:val="none" w:sz="0" w:space="0" w:color="auto"/>
                                  </w:divBdr>
                                  <w:divsChild>
                                    <w:div w:id="1072847627">
                                      <w:marLeft w:val="0"/>
                                      <w:marRight w:val="0"/>
                                      <w:marTop w:val="0"/>
                                      <w:marBottom w:val="0"/>
                                      <w:divBdr>
                                        <w:top w:val="none" w:sz="0" w:space="0" w:color="auto"/>
                                        <w:left w:val="none" w:sz="0" w:space="0" w:color="auto"/>
                                        <w:bottom w:val="none" w:sz="0" w:space="0" w:color="auto"/>
                                        <w:right w:val="none" w:sz="0" w:space="0" w:color="auto"/>
                                      </w:divBdr>
                                      <w:divsChild>
                                        <w:div w:id="3834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6625">
                                  <w:marLeft w:val="0"/>
                                  <w:marRight w:val="0"/>
                                  <w:marTop w:val="270"/>
                                  <w:marBottom w:val="270"/>
                                  <w:divBdr>
                                    <w:top w:val="none" w:sz="0" w:space="0" w:color="auto"/>
                                    <w:left w:val="none" w:sz="0" w:space="0" w:color="auto"/>
                                    <w:bottom w:val="none" w:sz="0" w:space="0" w:color="auto"/>
                                    <w:right w:val="none" w:sz="0" w:space="0" w:color="auto"/>
                                  </w:divBdr>
                                  <w:divsChild>
                                    <w:div w:id="773600665">
                                      <w:marLeft w:val="0"/>
                                      <w:marRight w:val="0"/>
                                      <w:marTop w:val="0"/>
                                      <w:marBottom w:val="0"/>
                                      <w:divBdr>
                                        <w:top w:val="none" w:sz="0" w:space="0" w:color="auto"/>
                                        <w:left w:val="none" w:sz="0" w:space="0" w:color="auto"/>
                                        <w:bottom w:val="none" w:sz="0" w:space="0" w:color="auto"/>
                                        <w:right w:val="none" w:sz="0" w:space="0" w:color="auto"/>
                                      </w:divBdr>
                                      <w:divsChild>
                                        <w:div w:id="20885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841535">
      <w:bodyDiv w:val="1"/>
      <w:marLeft w:val="0"/>
      <w:marRight w:val="0"/>
      <w:marTop w:val="0"/>
      <w:marBottom w:val="0"/>
      <w:divBdr>
        <w:top w:val="none" w:sz="0" w:space="0" w:color="auto"/>
        <w:left w:val="none" w:sz="0" w:space="0" w:color="auto"/>
        <w:bottom w:val="none" w:sz="0" w:space="0" w:color="auto"/>
        <w:right w:val="none" w:sz="0" w:space="0" w:color="auto"/>
      </w:divBdr>
      <w:divsChild>
        <w:div w:id="1541555732">
          <w:marLeft w:val="0"/>
          <w:marRight w:val="0"/>
          <w:marTop w:val="0"/>
          <w:marBottom w:val="0"/>
          <w:divBdr>
            <w:top w:val="none" w:sz="0" w:space="0" w:color="auto"/>
            <w:left w:val="none" w:sz="0" w:space="0" w:color="auto"/>
            <w:bottom w:val="none" w:sz="0" w:space="0" w:color="auto"/>
            <w:right w:val="none" w:sz="0" w:space="0" w:color="auto"/>
          </w:divBdr>
          <w:divsChild>
            <w:div w:id="1475021684">
              <w:marLeft w:val="300"/>
              <w:marRight w:val="300"/>
              <w:marTop w:val="150"/>
              <w:marBottom w:val="150"/>
              <w:divBdr>
                <w:top w:val="none" w:sz="0" w:space="0" w:color="auto"/>
                <w:left w:val="none" w:sz="0" w:space="0" w:color="auto"/>
                <w:bottom w:val="none" w:sz="0" w:space="0" w:color="auto"/>
                <w:right w:val="none" w:sz="0" w:space="0" w:color="auto"/>
              </w:divBdr>
              <w:divsChild>
                <w:div w:id="1453747110">
                  <w:marLeft w:val="-3150"/>
                  <w:marRight w:val="0"/>
                  <w:marTop w:val="0"/>
                  <w:marBottom w:val="0"/>
                  <w:divBdr>
                    <w:top w:val="none" w:sz="0" w:space="0" w:color="auto"/>
                    <w:left w:val="none" w:sz="0" w:space="0" w:color="auto"/>
                    <w:bottom w:val="none" w:sz="0" w:space="0" w:color="auto"/>
                    <w:right w:val="none" w:sz="0" w:space="0" w:color="auto"/>
                  </w:divBdr>
                  <w:divsChild>
                    <w:div w:id="975985512">
                      <w:marLeft w:val="3150"/>
                      <w:marRight w:val="0"/>
                      <w:marTop w:val="0"/>
                      <w:marBottom w:val="0"/>
                      <w:divBdr>
                        <w:top w:val="single" w:sz="6" w:space="1" w:color="000000"/>
                        <w:left w:val="single" w:sz="6" w:space="1" w:color="000000"/>
                        <w:bottom w:val="single" w:sz="6" w:space="1" w:color="000000"/>
                        <w:right w:val="single" w:sz="6" w:space="1" w:color="000000"/>
                      </w:divBdr>
                      <w:divsChild>
                        <w:div w:id="886334045">
                          <w:marLeft w:val="300"/>
                          <w:marRight w:val="300"/>
                          <w:marTop w:val="300"/>
                          <w:marBottom w:val="300"/>
                          <w:divBdr>
                            <w:top w:val="none" w:sz="0" w:space="0" w:color="auto"/>
                            <w:left w:val="none" w:sz="0" w:space="0" w:color="auto"/>
                            <w:bottom w:val="none" w:sz="0" w:space="0" w:color="auto"/>
                            <w:right w:val="none" w:sz="0" w:space="0" w:color="auto"/>
                          </w:divBdr>
                          <w:divsChild>
                            <w:div w:id="1776947029">
                              <w:marLeft w:val="0"/>
                              <w:marRight w:val="0"/>
                              <w:marTop w:val="300"/>
                              <w:marBottom w:val="0"/>
                              <w:divBdr>
                                <w:top w:val="none" w:sz="0" w:space="0" w:color="auto"/>
                                <w:left w:val="none" w:sz="0" w:space="0" w:color="auto"/>
                                <w:bottom w:val="none" w:sz="0" w:space="0" w:color="auto"/>
                                <w:right w:val="none" w:sz="0" w:space="0" w:color="auto"/>
                              </w:divBdr>
                              <w:divsChild>
                                <w:div w:id="840200884">
                                  <w:marLeft w:val="0"/>
                                  <w:marRight w:val="0"/>
                                  <w:marTop w:val="270"/>
                                  <w:marBottom w:val="270"/>
                                  <w:divBdr>
                                    <w:top w:val="none" w:sz="0" w:space="0" w:color="auto"/>
                                    <w:left w:val="none" w:sz="0" w:space="0" w:color="auto"/>
                                    <w:bottom w:val="none" w:sz="0" w:space="0" w:color="auto"/>
                                    <w:right w:val="none" w:sz="0" w:space="0" w:color="auto"/>
                                  </w:divBdr>
                                  <w:divsChild>
                                    <w:div w:id="26175361">
                                      <w:marLeft w:val="0"/>
                                      <w:marRight w:val="0"/>
                                      <w:marTop w:val="0"/>
                                      <w:marBottom w:val="0"/>
                                      <w:divBdr>
                                        <w:top w:val="none" w:sz="0" w:space="0" w:color="auto"/>
                                        <w:left w:val="none" w:sz="0" w:space="0" w:color="auto"/>
                                        <w:bottom w:val="none" w:sz="0" w:space="0" w:color="auto"/>
                                        <w:right w:val="none" w:sz="0" w:space="0" w:color="auto"/>
                                      </w:divBdr>
                                      <w:divsChild>
                                        <w:div w:id="7286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529">
                                  <w:marLeft w:val="0"/>
                                  <w:marRight w:val="0"/>
                                  <w:marTop w:val="270"/>
                                  <w:marBottom w:val="270"/>
                                  <w:divBdr>
                                    <w:top w:val="none" w:sz="0" w:space="0" w:color="auto"/>
                                    <w:left w:val="none" w:sz="0" w:space="0" w:color="auto"/>
                                    <w:bottom w:val="none" w:sz="0" w:space="0" w:color="auto"/>
                                    <w:right w:val="none" w:sz="0" w:space="0" w:color="auto"/>
                                  </w:divBdr>
                                  <w:divsChild>
                                    <w:div w:id="1979214609">
                                      <w:marLeft w:val="0"/>
                                      <w:marRight w:val="0"/>
                                      <w:marTop w:val="0"/>
                                      <w:marBottom w:val="0"/>
                                      <w:divBdr>
                                        <w:top w:val="none" w:sz="0" w:space="0" w:color="auto"/>
                                        <w:left w:val="none" w:sz="0" w:space="0" w:color="auto"/>
                                        <w:bottom w:val="none" w:sz="0" w:space="0" w:color="auto"/>
                                        <w:right w:val="none" w:sz="0" w:space="0" w:color="auto"/>
                                      </w:divBdr>
                                      <w:divsChild>
                                        <w:div w:id="491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5427780">
      <w:bodyDiv w:val="1"/>
      <w:marLeft w:val="0"/>
      <w:marRight w:val="0"/>
      <w:marTop w:val="0"/>
      <w:marBottom w:val="0"/>
      <w:divBdr>
        <w:top w:val="none" w:sz="0" w:space="0" w:color="auto"/>
        <w:left w:val="none" w:sz="0" w:space="0" w:color="auto"/>
        <w:bottom w:val="none" w:sz="0" w:space="0" w:color="auto"/>
        <w:right w:val="none" w:sz="0" w:space="0" w:color="auto"/>
      </w:divBdr>
      <w:divsChild>
        <w:div w:id="1035692840">
          <w:marLeft w:val="0"/>
          <w:marRight w:val="0"/>
          <w:marTop w:val="0"/>
          <w:marBottom w:val="0"/>
          <w:divBdr>
            <w:top w:val="none" w:sz="0" w:space="0" w:color="auto"/>
            <w:left w:val="none" w:sz="0" w:space="0" w:color="auto"/>
            <w:bottom w:val="none" w:sz="0" w:space="0" w:color="auto"/>
            <w:right w:val="none" w:sz="0" w:space="0" w:color="auto"/>
          </w:divBdr>
          <w:divsChild>
            <w:div w:id="2089227474">
              <w:marLeft w:val="300"/>
              <w:marRight w:val="300"/>
              <w:marTop w:val="150"/>
              <w:marBottom w:val="150"/>
              <w:divBdr>
                <w:top w:val="none" w:sz="0" w:space="0" w:color="auto"/>
                <w:left w:val="none" w:sz="0" w:space="0" w:color="auto"/>
                <w:bottom w:val="none" w:sz="0" w:space="0" w:color="auto"/>
                <w:right w:val="none" w:sz="0" w:space="0" w:color="auto"/>
              </w:divBdr>
              <w:divsChild>
                <w:div w:id="165555189">
                  <w:marLeft w:val="-3150"/>
                  <w:marRight w:val="0"/>
                  <w:marTop w:val="0"/>
                  <w:marBottom w:val="0"/>
                  <w:divBdr>
                    <w:top w:val="none" w:sz="0" w:space="0" w:color="auto"/>
                    <w:left w:val="none" w:sz="0" w:space="0" w:color="auto"/>
                    <w:bottom w:val="none" w:sz="0" w:space="0" w:color="auto"/>
                    <w:right w:val="none" w:sz="0" w:space="0" w:color="auto"/>
                  </w:divBdr>
                  <w:divsChild>
                    <w:div w:id="564030055">
                      <w:marLeft w:val="3150"/>
                      <w:marRight w:val="0"/>
                      <w:marTop w:val="0"/>
                      <w:marBottom w:val="0"/>
                      <w:divBdr>
                        <w:top w:val="single" w:sz="6" w:space="1" w:color="000000"/>
                        <w:left w:val="single" w:sz="6" w:space="1" w:color="000000"/>
                        <w:bottom w:val="single" w:sz="6" w:space="1" w:color="000000"/>
                        <w:right w:val="single" w:sz="6" w:space="1" w:color="000000"/>
                      </w:divBdr>
                      <w:divsChild>
                        <w:div w:id="1958947140">
                          <w:marLeft w:val="300"/>
                          <w:marRight w:val="300"/>
                          <w:marTop w:val="300"/>
                          <w:marBottom w:val="300"/>
                          <w:divBdr>
                            <w:top w:val="none" w:sz="0" w:space="0" w:color="auto"/>
                            <w:left w:val="none" w:sz="0" w:space="0" w:color="auto"/>
                            <w:bottom w:val="none" w:sz="0" w:space="0" w:color="auto"/>
                            <w:right w:val="none" w:sz="0" w:space="0" w:color="auto"/>
                          </w:divBdr>
                          <w:divsChild>
                            <w:div w:id="1410885505">
                              <w:marLeft w:val="0"/>
                              <w:marRight w:val="0"/>
                              <w:marTop w:val="300"/>
                              <w:marBottom w:val="0"/>
                              <w:divBdr>
                                <w:top w:val="none" w:sz="0" w:space="0" w:color="auto"/>
                                <w:left w:val="none" w:sz="0" w:space="0" w:color="auto"/>
                                <w:bottom w:val="none" w:sz="0" w:space="0" w:color="auto"/>
                                <w:right w:val="none" w:sz="0" w:space="0" w:color="auto"/>
                              </w:divBdr>
                              <w:divsChild>
                                <w:div w:id="760100549">
                                  <w:marLeft w:val="0"/>
                                  <w:marRight w:val="0"/>
                                  <w:marTop w:val="270"/>
                                  <w:marBottom w:val="270"/>
                                  <w:divBdr>
                                    <w:top w:val="none" w:sz="0" w:space="0" w:color="auto"/>
                                    <w:left w:val="none" w:sz="0" w:space="0" w:color="auto"/>
                                    <w:bottom w:val="none" w:sz="0" w:space="0" w:color="auto"/>
                                    <w:right w:val="none" w:sz="0" w:space="0" w:color="auto"/>
                                  </w:divBdr>
                                  <w:divsChild>
                                    <w:div w:id="708456843">
                                      <w:marLeft w:val="0"/>
                                      <w:marRight w:val="0"/>
                                      <w:marTop w:val="0"/>
                                      <w:marBottom w:val="0"/>
                                      <w:divBdr>
                                        <w:top w:val="none" w:sz="0" w:space="0" w:color="auto"/>
                                        <w:left w:val="none" w:sz="0" w:space="0" w:color="auto"/>
                                        <w:bottom w:val="none" w:sz="0" w:space="0" w:color="auto"/>
                                        <w:right w:val="none" w:sz="0" w:space="0" w:color="auto"/>
                                      </w:divBdr>
                                      <w:divsChild>
                                        <w:div w:id="4188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21189">
                                  <w:marLeft w:val="0"/>
                                  <w:marRight w:val="0"/>
                                  <w:marTop w:val="270"/>
                                  <w:marBottom w:val="270"/>
                                  <w:divBdr>
                                    <w:top w:val="none" w:sz="0" w:space="0" w:color="auto"/>
                                    <w:left w:val="none" w:sz="0" w:space="0" w:color="auto"/>
                                    <w:bottom w:val="none" w:sz="0" w:space="0" w:color="auto"/>
                                    <w:right w:val="none" w:sz="0" w:space="0" w:color="auto"/>
                                  </w:divBdr>
                                  <w:divsChild>
                                    <w:div w:id="890307932">
                                      <w:marLeft w:val="0"/>
                                      <w:marRight w:val="0"/>
                                      <w:marTop w:val="0"/>
                                      <w:marBottom w:val="0"/>
                                      <w:divBdr>
                                        <w:top w:val="none" w:sz="0" w:space="0" w:color="auto"/>
                                        <w:left w:val="none" w:sz="0" w:space="0" w:color="auto"/>
                                        <w:bottom w:val="none" w:sz="0" w:space="0" w:color="auto"/>
                                        <w:right w:val="none" w:sz="0" w:space="0" w:color="auto"/>
                                      </w:divBdr>
                                      <w:divsChild>
                                        <w:div w:id="11231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526344">
      <w:bodyDiv w:val="1"/>
      <w:marLeft w:val="0"/>
      <w:marRight w:val="0"/>
      <w:marTop w:val="0"/>
      <w:marBottom w:val="0"/>
      <w:divBdr>
        <w:top w:val="none" w:sz="0" w:space="0" w:color="auto"/>
        <w:left w:val="none" w:sz="0" w:space="0" w:color="auto"/>
        <w:bottom w:val="none" w:sz="0" w:space="0" w:color="auto"/>
        <w:right w:val="none" w:sz="0" w:space="0" w:color="auto"/>
      </w:divBdr>
      <w:divsChild>
        <w:div w:id="2096322040">
          <w:marLeft w:val="0"/>
          <w:marRight w:val="0"/>
          <w:marTop w:val="0"/>
          <w:marBottom w:val="0"/>
          <w:divBdr>
            <w:top w:val="none" w:sz="0" w:space="0" w:color="auto"/>
            <w:left w:val="none" w:sz="0" w:space="0" w:color="auto"/>
            <w:bottom w:val="none" w:sz="0" w:space="0" w:color="auto"/>
            <w:right w:val="none" w:sz="0" w:space="0" w:color="auto"/>
          </w:divBdr>
          <w:divsChild>
            <w:div w:id="940379881">
              <w:marLeft w:val="300"/>
              <w:marRight w:val="300"/>
              <w:marTop w:val="150"/>
              <w:marBottom w:val="150"/>
              <w:divBdr>
                <w:top w:val="none" w:sz="0" w:space="0" w:color="auto"/>
                <w:left w:val="none" w:sz="0" w:space="0" w:color="auto"/>
                <w:bottom w:val="none" w:sz="0" w:space="0" w:color="auto"/>
                <w:right w:val="none" w:sz="0" w:space="0" w:color="auto"/>
              </w:divBdr>
              <w:divsChild>
                <w:div w:id="1266115008">
                  <w:marLeft w:val="-3150"/>
                  <w:marRight w:val="0"/>
                  <w:marTop w:val="0"/>
                  <w:marBottom w:val="0"/>
                  <w:divBdr>
                    <w:top w:val="none" w:sz="0" w:space="0" w:color="auto"/>
                    <w:left w:val="none" w:sz="0" w:space="0" w:color="auto"/>
                    <w:bottom w:val="none" w:sz="0" w:space="0" w:color="auto"/>
                    <w:right w:val="none" w:sz="0" w:space="0" w:color="auto"/>
                  </w:divBdr>
                  <w:divsChild>
                    <w:div w:id="1530987979">
                      <w:marLeft w:val="3150"/>
                      <w:marRight w:val="0"/>
                      <w:marTop w:val="0"/>
                      <w:marBottom w:val="0"/>
                      <w:divBdr>
                        <w:top w:val="single" w:sz="6" w:space="1" w:color="000000"/>
                        <w:left w:val="single" w:sz="6" w:space="1" w:color="000000"/>
                        <w:bottom w:val="single" w:sz="6" w:space="1" w:color="000000"/>
                        <w:right w:val="single" w:sz="6" w:space="1" w:color="000000"/>
                      </w:divBdr>
                      <w:divsChild>
                        <w:div w:id="370226732">
                          <w:marLeft w:val="300"/>
                          <w:marRight w:val="300"/>
                          <w:marTop w:val="300"/>
                          <w:marBottom w:val="300"/>
                          <w:divBdr>
                            <w:top w:val="none" w:sz="0" w:space="0" w:color="auto"/>
                            <w:left w:val="none" w:sz="0" w:space="0" w:color="auto"/>
                            <w:bottom w:val="none" w:sz="0" w:space="0" w:color="auto"/>
                            <w:right w:val="none" w:sz="0" w:space="0" w:color="auto"/>
                          </w:divBdr>
                          <w:divsChild>
                            <w:div w:id="86271027">
                              <w:marLeft w:val="0"/>
                              <w:marRight w:val="0"/>
                              <w:marTop w:val="300"/>
                              <w:marBottom w:val="0"/>
                              <w:divBdr>
                                <w:top w:val="none" w:sz="0" w:space="0" w:color="auto"/>
                                <w:left w:val="none" w:sz="0" w:space="0" w:color="auto"/>
                                <w:bottom w:val="none" w:sz="0" w:space="0" w:color="auto"/>
                                <w:right w:val="none" w:sz="0" w:space="0" w:color="auto"/>
                              </w:divBdr>
                              <w:divsChild>
                                <w:div w:id="589511527">
                                  <w:marLeft w:val="0"/>
                                  <w:marRight w:val="0"/>
                                  <w:marTop w:val="270"/>
                                  <w:marBottom w:val="270"/>
                                  <w:divBdr>
                                    <w:top w:val="none" w:sz="0" w:space="0" w:color="auto"/>
                                    <w:left w:val="none" w:sz="0" w:space="0" w:color="auto"/>
                                    <w:bottom w:val="none" w:sz="0" w:space="0" w:color="auto"/>
                                    <w:right w:val="none" w:sz="0" w:space="0" w:color="auto"/>
                                  </w:divBdr>
                                  <w:divsChild>
                                    <w:div w:id="1483232994">
                                      <w:marLeft w:val="0"/>
                                      <w:marRight w:val="0"/>
                                      <w:marTop w:val="0"/>
                                      <w:marBottom w:val="0"/>
                                      <w:divBdr>
                                        <w:top w:val="none" w:sz="0" w:space="0" w:color="auto"/>
                                        <w:left w:val="none" w:sz="0" w:space="0" w:color="auto"/>
                                        <w:bottom w:val="none" w:sz="0" w:space="0" w:color="auto"/>
                                        <w:right w:val="none" w:sz="0" w:space="0" w:color="auto"/>
                                      </w:divBdr>
                                      <w:divsChild>
                                        <w:div w:id="16941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7131">
                                  <w:marLeft w:val="0"/>
                                  <w:marRight w:val="0"/>
                                  <w:marTop w:val="270"/>
                                  <w:marBottom w:val="270"/>
                                  <w:divBdr>
                                    <w:top w:val="none" w:sz="0" w:space="0" w:color="auto"/>
                                    <w:left w:val="none" w:sz="0" w:space="0" w:color="auto"/>
                                    <w:bottom w:val="none" w:sz="0" w:space="0" w:color="auto"/>
                                    <w:right w:val="none" w:sz="0" w:space="0" w:color="auto"/>
                                  </w:divBdr>
                                  <w:divsChild>
                                    <w:div w:id="116218892">
                                      <w:marLeft w:val="0"/>
                                      <w:marRight w:val="0"/>
                                      <w:marTop w:val="0"/>
                                      <w:marBottom w:val="0"/>
                                      <w:divBdr>
                                        <w:top w:val="none" w:sz="0" w:space="0" w:color="auto"/>
                                        <w:left w:val="none" w:sz="0" w:space="0" w:color="auto"/>
                                        <w:bottom w:val="none" w:sz="0" w:space="0" w:color="auto"/>
                                        <w:right w:val="none" w:sz="0" w:space="0" w:color="auto"/>
                                      </w:divBdr>
                                      <w:divsChild>
                                        <w:div w:id="16598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93297">
                                  <w:marLeft w:val="0"/>
                                  <w:marRight w:val="0"/>
                                  <w:marTop w:val="270"/>
                                  <w:marBottom w:val="270"/>
                                  <w:divBdr>
                                    <w:top w:val="none" w:sz="0" w:space="0" w:color="auto"/>
                                    <w:left w:val="none" w:sz="0" w:space="0" w:color="auto"/>
                                    <w:bottom w:val="none" w:sz="0" w:space="0" w:color="auto"/>
                                    <w:right w:val="none" w:sz="0" w:space="0" w:color="auto"/>
                                  </w:divBdr>
                                  <w:divsChild>
                                    <w:div w:id="813911518">
                                      <w:marLeft w:val="0"/>
                                      <w:marRight w:val="0"/>
                                      <w:marTop w:val="0"/>
                                      <w:marBottom w:val="0"/>
                                      <w:divBdr>
                                        <w:top w:val="none" w:sz="0" w:space="0" w:color="auto"/>
                                        <w:left w:val="none" w:sz="0" w:space="0" w:color="auto"/>
                                        <w:bottom w:val="none" w:sz="0" w:space="0" w:color="auto"/>
                                        <w:right w:val="none" w:sz="0" w:space="0" w:color="auto"/>
                                      </w:divBdr>
                                      <w:divsChild>
                                        <w:div w:id="18294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1447035">
      <w:bodyDiv w:val="1"/>
      <w:marLeft w:val="0"/>
      <w:marRight w:val="0"/>
      <w:marTop w:val="0"/>
      <w:marBottom w:val="0"/>
      <w:divBdr>
        <w:top w:val="none" w:sz="0" w:space="0" w:color="auto"/>
        <w:left w:val="none" w:sz="0" w:space="0" w:color="auto"/>
        <w:bottom w:val="none" w:sz="0" w:space="0" w:color="auto"/>
        <w:right w:val="none" w:sz="0" w:space="0" w:color="auto"/>
      </w:divBdr>
      <w:divsChild>
        <w:div w:id="853154602">
          <w:marLeft w:val="0"/>
          <w:marRight w:val="0"/>
          <w:marTop w:val="0"/>
          <w:marBottom w:val="0"/>
          <w:divBdr>
            <w:top w:val="none" w:sz="0" w:space="0" w:color="auto"/>
            <w:left w:val="none" w:sz="0" w:space="0" w:color="auto"/>
            <w:bottom w:val="none" w:sz="0" w:space="0" w:color="auto"/>
            <w:right w:val="none" w:sz="0" w:space="0" w:color="auto"/>
          </w:divBdr>
          <w:divsChild>
            <w:div w:id="412748405">
              <w:marLeft w:val="300"/>
              <w:marRight w:val="300"/>
              <w:marTop w:val="150"/>
              <w:marBottom w:val="150"/>
              <w:divBdr>
                <w:top w:val="none" w:sz="0" w:space="0" w:color="auto"/>
                <w:left w:val="none" w:sz="0" w:space="0" w:color="auto"/>
                <w:bottom w:val="none" w:sz="0" w:space="0" w:color="auto"/>
                <w:right w:val="none" w:sz="0" w:space="0" w:color="auto"/>
              </w:divBdr>
              <w:divsChild>
                <w:div w:id="1666087088">
                  <w:marLeft w:val="-3150"/>
                  <w:marRight w:val="0"/>
                  <w:marTop w:val="0"/>
                  <w:marBottom w:val="0"/>
                  <w:divBdr>
                    <w:top w:val="none" w:sz="0" w:space="0" w:color="auto"/>
                    <w:left w:val="none" w:sz="0" w:space="0" w:color="auto"/>
                    <w:bottom w:val="none" w:sz="0" w:space="0" w:color="auto"/>
                    <w:right w:val="none" w:sz="0" w:space="0" w:color="auto"/>
                  </w:divBdr>
                  <w:divsChild>
                    <w:div w:id="786703542">
                      <w:marLeft w:val="3150"/>
                      <w:marRight w:val="0"/>
                      <w:marTop w:val="0"/>
                      <w:marBottom w:val="0"/>
                      <w:divBdr>
                        <w:top w:val="single" w:sz="6" w:space="1" w:color="000000"/>
                        <w:left w:val="single" w:sz="6" w:space="1" w:color="000000"/>
                        <w:bottom w:val="single" w:sz="6" w:space="1" w:color="000000"/>
                        <w:right w:val="single" w:sz="6" w:space="1" w:color="000000"/>
                      </w:divBdr>
                      <w:divsChild>
                        <w:div w:id="159779084">
                          <w:marLeft w:val="300"/>
                          <w:marRight w:val="300"/>
                          <w:marTop w:val="300"/>
                          <w:marBottom w:val="300"/>
                          <w:divBdr>
                            <w:top w:val="none" w:sz="0" w:space="0" w:color="auto"/>
                            <w:left w:val="none" w:sz="0" w:space="0" w:color="auto"/>
                            <w:bottom w:val="none" w:sz="0" w:space="0" w:color="auto"/>
                            <w:right w:val="none" w:sz="0" w:space="0" w:color="auto"/>
                          </w:divBdr>
                          <w:divsChild>
                            <w:div w:id="374014716">
                              <w:marLeft w:val="0"/>
                              <w:marRight w:val="0"/>
                              <w:marTop w:val="300"/>
                              <w:marBottom w:val="0"/>
                              <w:divBdr>
                                <w:top w:val="none" w:sz="0" w:space="0" w:color="auto"/>
                                <w:left w:val="none" w:sz="0" w:space="0" w:color="auto"/>
                                <w:bottom w:val="none" w:sz="0" w:space="0" w:color="auto"/>
                                <w:right w:val="none" w:sz="0" w:space="0" w:color="auto"/>
                              </w:divBdr>
                              <w:divsChild>
                                <w:div w:id="16038756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029466">
      <w:bodyDiv w:val="1"/>
      <w:marLeft w:val="0"/>
      <w:marRight w:val="0"/>
      <w:marTop w:val="0"/>
      <w:marBottom w:val="0"/>
      <w:divBdr>
        <w:top w:val="none" w:sz="0" w:space="0" w:color="auto"/>
        <w:left w:val="none" w:sz="0" w:space="0" w:color="auto"/>
        <w:bottom w:val="none" w:sz="0" w:space="0" w:color="auto"/>
        <w:right w:val="none" w:sz="0" w:space="0" w:color="auto"/>
      </w:divBdr>
      <w:divsChild>
        <w:div w:id="572278767">
          <w:marLeft w:val="0"/>
          <w:marRight w:val="0"/>
          <w:marTop w:val="0"/>
          <w:marBottom w:val="0"/>
          <w:divBdr>
            <w:top w:val="none" w:sz="0" w:space="0" w:color="auto"/>
            <w:left w:val="none" w:sz="0" w:space="0" w:color="auto"/>
            <w:bottom w:val="none" w:sz="0" w:space="0" w:color="auto"/>
            <w:right w:val="none" w:sz="0" w:space="0" w:color="auto"/>
          </w:divBdr>
          <w:divsChild>
            <w:div w:id="1299844858">
              <w:marLeft w:val="300"/>
              <w:marRight w:val="300"/>
              <w:marTop w:val="150"/>
              <w:marBottom w:val="150"/>
              <w:divBdr>
                <w:top w:val="none" w:sz="0" w:space="0" w:color="auto"/>
                <w:left w:val="none" w:sz="0" w:space="0" w:color="auto"/>
                <w:bottom w:val="none" w:sz="0" w:space="0" w:color="auto"/>
                <w:right w:val="none" w:sz="0" w:space="0" w:color="auto"/>
              </w:divBdr>
              <w:divsChild>
                <w:div w:id="1414622167">
                  <w:marLeft w:val="-3150"/>
                  <w:marRight w:val="0"/>
                  <w:marTop w:val="0"/>
                  <w:marBottom w:val="0"/>
                  <w:divBdr>
                    <w:top w:val="none" w:sz="0" w:space="0" w:color="auto"/>
                    <w:left w:val="none" w:sz="0" w:space="0" w:color="auto"/>
                    <w:bottom w:val="none" w:sz="0" w:space="0" w:color="auto"/>
                    <w:right w:val="none" w:sz="0" w:space="0" w:color="auto"/>
                  </w:divBdr>
                  <w:divsChild>
                    <w:div w:id="1200969106">
                      <w:marLeft w:val="3150"/>
                      <w:marRight w:val="0"/>
                      <w:marTop w:val="0"/>
                      <w:marBottom w:val="0"/>
                      <w:divBdr>
                        <w:top w:val="single" w:sz="6" w:space="1" w:color="000000"/>
                        <w:left w:val="single" w:sz="6" w:space="1" w:color="000000"/>
                        <w:bottom w:val="single" w:sz="6" w:space="1" w:color="000000"/>
                        <w:right w:val="single" w:sz="6" w:space="1" w:color="000000"/>
                      </w:divBdr>
                      <w:divsChild>
                        <w:div w:id="93206874">
                          <w:marLeft w:val="300"/>
                          <w:marRight w:val="300"/>
                          <w:marTop w:val="300"/>
                          <w:marBottom w:val="300"/>
                          <w:divBdr>
                            <w:top w:val="none" w:sz="0" w:space="0" w:color="auto"/>
                            <w:left w:val="none" w:sz="0" w:space="0" w:color="auto"/>
                            <w:bottom w:val="none" w:sz="0" w:space="0" w:color="auto"/>
                            <w:right w:val="none" w:sz="0" w:space="0" w:color="auto"/>
                          </w:divBdr>
                          <w:divsChild>
                            <w:div w:id="594361498">
                              <w:marLeft w:val="0"/>
                              <w:marRight w:val="0"/>
                              <w:marTop w:val="300"/>
                              <w:marBottom w:val="0"/>
                              <w:divBdr>
                                <w:top w:val="none" w:sz="0" w:space="0" w:color="auto"/>
                                <w:left w:val="none" w:sz="0" w:space="0" w:color="auto"/>
                                <w:bottom w:val="none" w:sz="0" w:space="0" w:color="auto"/>
                                <w:right w:val="none" w:sz="0" w:space="0" w:color="auto"/>
                              </w:divBdr>
                              <w:divsChild>
                                <w:div w:id="437330234">
                                  <w:marLeft w:val="0"/>
                                  <w:marRight w:val="0"/>
                                  <w:marTop w:val="270"/>
                                  <w:marBottom w:val="270"/>
                                  <w:divBdr>
                                    <w:top w:val="none" w:sz="0" w:space="0" w:color="auto"/>
                                    <w:left w:val="none" w:sz="0" w:space="0" w:color="auto"/>
                                    <w:bottom w:val="none" w:sz="0" w:space="0" w:color="auto"/>
                                    <w:right w:val="none" w:sz="0" w:space="0" w:color="auto"/>
                                  </w:divBdr>
                                  <w:divsChild>
                                    <w:div w:id="457577135">
                                      <w:marLeft w:val="0"/>
                                      <w:marRight w:val="0"/>
                                      <w:marTop w:val="0"/>
                                      <w:marBottom w:val="0"/>
                                      <w:divBdr>
                                        <w:top w:val="none" w:sz="0" w:space="0" w:color="auto"/>
                                        <w:left w:val="none" w:sz="0" w:space="0" w:color="auto"/>
                                        <w:bottom w:val="none" w:sz="0" w:space="0" w:color="auto"/>
                                        <w:right w:val="none" w:sz="0" w:space="0" w:color="auto"/>
                                      </w:divBdr>
                                      <w:divsChild>
                                        <w:div w:id="106787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0118">
                                  <w:marLeft w:val="0"/>
                                  <w:marRight w:val="0"/>
                                  <w:marTop w:val="270"/>
                                  <w:marBottom w:val="270"/>
                                  <w:divBdr>
                                    <w:top w:val="none" w:sz="0" w:space="0" w:color="auto"/>
                                    <w:left w:val="none" w:sz="0" w:space="0" w:color="auto"/>
                                    <w:bottom w:val="none" w:sz="0" w:space="0" w:color="auto"/>
                                    <w:right w:val="none" w:sz="0" w:space="0" w:color="auto"/>
                                  </w:divBdr>
                                  <w:divsChild>
                                    <w:div w:id="1254585951">
                                      <w:marLeft w:val="0"/>
                                      <w:marRight w:val="0"/>
                                      <w:marTop w:val="0"/>
                                      <w:marBottom w:val="0"/>
                                      <w:divBdr>
                                        <w:top w:val="none" w:sz="0" w:space="0" w:color="auto"/>
                                        <w:left w:val="none" w:sz="0" w:space="0" w:color="auto"/>
                                        <w:bottom w:val="none" w:sz="0" w:space="0" w:color="auto"/>
                                        <w:right w:val="none" w:sz="0" w:space="0" w:color="auto"/>
                                      </w:divBdr>
                                      <w:divsChild>
                                        <w:div w:id="8362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690380">
      <w:bodyDiv w:val="1"/>
      <w:marLeft w:val="0"/>
      <w:marRight w:val="0"/>
      <w:marTop w:val="0"/>
      <w:marBottom w:val="0"/>
      <w:divBdr>
        <w:top w:val="none" w:sz="0" w:space="0" w:color="auto"/>
        <w:left w:val="none" w:sz="0" w:space="0" w:color="auto"/>
        <w:bottom w:val="none" w:sz="0" w:space="0" w:color="auto"/>
        <w:right w:val="none" w:sz="0" w:space="0" w:color="auto"/>
      </w:divBdr>
      <w:divsChild>
        <w:div w:id="1849710990">
          <w:marLeft w:val="0"/>
          <w:marRight w:val="0"/>
          <w:marTop w:val="0"/>
          <w:marBottom w:val="0"/>
          <w:divBdr>
            <w:top w:val="none" w:sz="0" w:space="0" w:color="auto"/>
            <w:left w:val="none" w:sz="0" w:space="0" w:color="auto"/>
            <w:bottom w:val="none" w:sz="0" w:space="0" w:color="auto"/>
            <w:right w:val="none" w:sz="0" w:space="0" w:color="auto"/>
          </w:divBdr>
          <w:divsChild>
            <w:div w:id="509831999">
              <w:marLeft w:val="300"/>
              <w:marRight w:val="300"/>
              <w:marTop w:val="150"/>
              <w:marBottom w:val="150"/>
              <w:divBdr>
                <w:top w:val="none" w:sz="0" w:space="0" w:color="auto"/>
                <w:left w:val="none" w:sz="0" w:space="0" w:color="auto"/>
                <w:bottom w:val="none" w:sz="0" w:space="0" w:color="auto"/>
                <w:right w:val="none" w:sz="0" w:space="0" w:color="auto"/>
              </w:divBdr>
              <w:divsChild>
                <w:div w:id="1435589666">
                  <w:marLeft w:val="-3150"/>
                  <w:marRight w:val="0"/>
                  <w:marTop w:val="0"/>
                  <w:marBottom w:val="0"/>
                  <w:divBdr>
                    <w:top w:val="none" w:sz="0" w:space="0" w:color="auto"/>
                    <w:left w:val="none" w:sz="0" w:space="0" w:color="auto"/>
                    <w:bottom w:val="none" w:sz="0" w:space="0" w:color="auto"/>
                    <w:right w:val="none" w:sz="0" w:space="0" w:color="auto"/>
                  </w:divBdr>
                  <w:divsChild>
                    <w:div w:id="852187915">
                      <w:marLeft w:val="3150"/>
                      <w:marRight w:val="0"/>
                      <w:marTop w:val="0"/>
                      <w:marBottom w:val="0"/>
                      <w:divBdr>
                        <w:top w:val="single" w:sz="6" w:space="1" w:color="000000"/>
                        <w:left w:val="single" w:sz="6" w:space="1" w:color="000000"/>
                        <w:bottom w:val="single" w:sz="6" w:space="1" w:color="000000"/>
                        <w:right w:val="single" w:sz="6" w:space="1" w:color="000000"/>
                      </w:divBdr>
                      <w:divsChild>
                        <w:div w:id="342630870">
                          <w:marLeft w:val="300"/>
                          <w:marRight w:val="300"/>
                          <w:marTop w:val="300"/>
                          <w:marBottom w:val="300"/>
                          <w:divBdr>
                            <w:top w:val="none" w:sz="0" w:space="0" w:color="auto"/>
                            <w:left w:val="none" w:sz="0" w:space="0" w:color="auto"/>
                            <w:bottom w:val="none" w:sz="0" w:space="0" w:color="auto"/>
                            <w:right w:val="none" w:sz="0" w:space="0" w:color="auto"/>
                          </w:divBdr>
                          <w:divsChild>
                            <w:div w:id="1370913824">
                              <w:marLeft w:val="0"/>
                              <w:marRight w:val="0"/>
                              <w:marTop w:val="300"/>
                              <w:marBottom w:val="0"/>
                              <w:divBdr>
                                <w:top w:val="none" w:sz="0" w:space="0" w:color="auto"/>
                                <w:left w:val="none" w:sz="0" w:space="0" w:color="auto"/>
                                <w:bottom w:val="none" w:sz="0" w:space="0" w:color="auto"/>
                                <w:right w:val="none" w:sz="0" w:space="0" w:color="auto"/>
                              </w:divBdr>
                              <w:divsChild>
                                <w:div w:id="752508832">
                                  <w:marLeft w:val="0"/>
                                  <w:marRight w:val="0"/>
                                  <w:marTop w:val="270"/>
                                  <w:marBottom w:val="270"/>
                                  <w:divBdr>
                                    <w:top w:val="none" w:sz="0" w:space="0" w:color="auto"/>
                                    <w:left w:val="none" w:sz="0" w:space="0" w:color="auto"/>
                                    <w:bottom w:val="none" w:sz="0" w:space="0" w:color="auto"/>
                                    <w:right w:val="none" w:sz="0" w:space="0" w:color="auto"/>
                                  </w:divBdr>
                                  <w:divsChild>
                                    <w:div w:id="1051224711">
                                      <w:marLeft w:val="0"/>
                                      <w:marRight w:val="0"/>
                                      <w:marTop w:val="0"/>
                                      <w:marBottom w:val="0"/>
                                      <w:divBdr>
                                        <w:top w:val="none" w:sz="0" w:space="0" w:color="auto"/>
                                        <w:left w:val="none" w:sz="0" w:space="0" w:color="auto"/>
                                        <w:bottom w:val="none" w:sz="0" w:space="0" w:color="auto"/>
                                        <w:right w:val="none" w:sz="0" w:space="0" w:color="auto"/>
                                      </w:divBdr>
                                      <w:divsChild>
                                        <w:div w:id="1626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7744">
                                  <w:marLeft w:val="0"/>
                                  <w:marRight w:val="0"/>
                                  <w:marTop w:val="270"/>
                                  <w:marBottom w:val="270"/>
                                  <w:divBdr>
                                    <w:top w:val="none" w:sz="0" w:space="0" w:color="auto"/>
                                    <w:left w:val="none" w:sz="0" w:space="0" w:color="auto"/>
                                    <w:bottom w:val="none" w:sz="0" w:space="0" w:color="auto"/>
                                    <w:right w:val="none" w:sz="0" w:space="0" w:color="auto"/>
                                  </w:divBdr>
                                  <w:divsChild>
                                    <w:div w:id="1160466398">
                                      <w:marLeft w:val="0"/>
                                      <w:marRight w:val="0"/>
                                      <w:marTop w:val="0"/>
                                      <w:marBottom w:val="0"/>
                                      <w:divBdr>
                                        <w:top w:val="none" w:sz="0" w:space="0" w:color="auto"/>
                                        <w:left w:val="none" w:sz="0" w:space="0" w:color="auto"/>
                                        <w:bottom w:val="none" w:sz="0" w:space="0" w:color="auto"/>
                                        <w:right w:val="none" w:sz="0" w:space="0" w:color="auto"/>
                                      </w:divBdr>
                                      <w:divsChild>
                                        <w:div w:id="6899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6156096">
      <w:bodyDiv w:val="1"/>
      <w:marLeft w:val="0"/>
      <w:marRight w:val="0"/>
      <w:marTop w:val="0"/>
      <w:marBottom w:val="0"/>
      <w:divBdr>
        <w:top w:val="none" w:sz="0" w:space="0" w:color="auto"/>
        <w:left w:val="none" w:sz="0" w:space="0" w:color="auto"/>
        <w:bottom w:val="none" w:sz="0" w:space="0" w:color="auto"/>
        <w:right w:val="none" w:sz="0" w:space="0" w:color="auto"/>
      </w:divBdr>
      <w:divsChild>
        <w:div w:id="1617981179">
          <w:marLeft w:val="0"/>
          <w:marRight w:val="0"/>
          <w:marTop w:val="0"/>
          <w:marBottom w:val="0"/>
          <w:divBdr>
            <w:top w:val="none" w:sz="0" w:space="0" w:color="auto"/>
            <w:left w:val="none" w:sz="0" w:space="0" w:color="auto"/>
            <w:bottom w:val="none" w:sz="0" w:space="0" w:color="auto"/>
            <w:right w:val="none" w:sz="0" w:space="0" w:color="auto"/>
          </w:divBdr>
          <w:divsChild>
            <w:div w:id="392628410">
              <w:marLeft w:val="300"/>
              <w:marRight w:val="300"/>
              <w:marTop w:val="150"/>
              <w:marBottom w:val="150"/>
              <w:divBdr>
                <w:top w:val="none" w:sz="0" w:space="0" w:color="auto"/>
                <w:left w:val="none" w:sz="0" w:space="0" w:color="auto"/>
                <w:bottom w:val="none" w:sz="0" w:space="0" w:color="auto"/>
                <w:right w:val="none" w:sz="0" w:space="0" w:color="auto"/>
              </w:divBdr>
              <w:divsChild>
                <w:div w:id="1099328780">
                  <w:marLeft w:val="-3150"/>
                  <w:marRight w:val="0"/>
                  <w:marTop w:val="0"/>
                  <w:marBottom w:val="0"/>
                  <w:divBdr>
                    <w:top w:val="none" w:sz="0" w:space="0" w:color="auto"/>
                    <w:left w:val="none" w:sz="0" w:space="0" w:color="auto"/>
                    <w:bottom w:val="none" w:sz="0" w:space="0" w:color="auto"/>
                    <w:right w:val="none" w:sz="0" w:space="0" w:color="auto"/>
                  </w:divBdr>
                  <w:divsChild>
                    <w:div w:id="628239588">
                      <w:marLeft w:val="3150"/>
                      <w:marRight w:val="0"/>
                      <w:marTop w:val="0"/>
                      <w:marBottom w:val="0"/>
                      <w:divBdr>
                        <w:top w:val="single" w:sz="6" w:space="1" w:color="000000"/>
                        <w:left w:val="single" w:sz="6" w:space="1" w:color="000000"/>
                        <w:bottom w:val="single" w:sz="6" w:space="1" w:color="000000"/>
                        <w:right w:val="single" w:sz="6" w:space="1" w:color="000000"/>
                      </w:divBdr>
                      <w:divsChild>
                        <w:div w:id="42213876">
                          <w:marLeft w:val="300"/>
                          <w:marRight w:val="300"/>
                          <w:marTop w:val="300"/>
                          <w:marBottom w:val="300"/>
                          <w:divBdr>
                            <w:top w:val="none" w:sz="0" w:space="0" w:color="auto"/>
                            <w:left w:val="none" w:sz="0" w:space="0" w:color="auto"/>
                            <w:bottom w:val="none" w:sz="0" w:space="0" w:color="auto"/>
                            <w:right w:val="none" w:sz="0" w:space="0" w:color="auto"/>
                          </w:divBdr>
                          <w:divsChild>
                            <w:div w:id="2029477347">
                              <w:marLeft w:val="0"/>
                              <w:marRight w:val="0"/>
                              <w:marTop w:val="300"/>
                              <w:marBottom w:val="0"/>
                              <w:divBdr>
                                <w:top w:val="none" w:sz="0" w:space="0" w:color="auto"/>
                                <w:left w:val="none" w:sz="0" w:space="0" w:color="auto"/>
                                <w:bottom w:val="none" w:sz="0" w:space="0" w:color="auto"/>
                                <w:right w:val="none" w:sz="0" w:space="0" w:color="auto"/>
                              </w:divBdr>
                              <w:divsChild>
                                <w:div w:id="1061708086">
                                  <w:marLeft w:val="0"/>
                                  <w:marRight w:val="0"/>
                                  <w:marTop w:val="270"/>
                                  <w:marBottom w:val="270"/>
                                  <w:divBdr>
                                    <w:top w:val="none" w:sz="0" w:space="0" w:color="auto"/>
                                    <w:left w:val="none" w:sz="0" w:space="0" w:color="auto"/>
                                    <w:bottom w:val="none" w:sz="0" w:space="0" w:color="auto"/>
                                    <w:right w:val="none" w:sz="0" w:space="0" w:color="auto"/>
                                  </w:divBdr>
                                  <w:divsChild>
                                    <w:div w:id="357971494">
                                      <w:marLeft w:val="0"/>
                                      <w:marRight w:val="0"/>
                                      <w:marTop w:val="0"/>
                                      <w:marBottom w:val="0"/>
                                      <w:divBdr>
                                        <w:top w:val="none" w:sz="0" w:space="0" w:color="auto"/>
                                        <w:left w:val="none" w:sz="0" w:space="0" w:color="auto"/>
                                        <w:bottom w:val="none" w:sz="0" w:space="0" w:color="auto"/>
                                        <w:right w:val="none" w:sz="0" w:space="0" w:color="auto"/>
                                      </w:divBdr>
                                      <w:divsChild>
                                        <w:div w:id="1242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3431">
                                  <w:marLeft w:val="0"/>
                                  <w:marRight w:val="0"/>
                                  <w:marTop w:val="270"/>
                                  <w:marBottom w:val="270"/>
                                  <w:divBdr>
                                    <w:top w:val="none" w:sz="0" w:space="0" w:color="auto"/>
                                    <w:left w:val="none" w:sz="0" w:space="0" w:color="auto"/>
                                    <w:bottom w:val="none" w:sz="0" w:space="0" w:color="auto"/>
                                    <w:right w:val="none" w:sz="0" w:space="0" w:color="auto"/>
                                  </w:divBdr>
                                  <w:divsChild>
                                    <w:div w:id="431055223">
                                      <w:marLeft w:val="0"/>
                                      <w:marRight w:val="0"/>
                                      <w:marTop w:val="0"/>
                                      <w:marBottom w:val="0"/>
                                      <w:divBdr>
                                        <w:top w:val="none" w:sz="0" w:space="0" w:color="auto"/>
                                        <w:left w:val="none" w:sz="0" w:space="0" w:color="auto"/>
                                        <w:bottom w:val="none" w:sz="0" w:space="0" w:color="auto"/>
                                        <w:right w:val="none" w:sz="0" w:space="0" w:color="auto"/>
                                      </w:divBdr>
                                      <w:divsChild>
                                        <w:div w:id="18912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6220">
                                  <w:marLeft w:val="0"/>
                                  <w:marRight w:val="0"/>
                                  <w:marTop w:val="270"/>
                                  <w:marBottom w:val="270"/>
                                  <w:divBdr>
                                    <w:top w:val="none" w:sz="0" w:space="0" w:color="auto"/>
                                    <w:left w:val="none" w:sz="0" w:space="0" w:color="auto"/>
                                    <w:bottom w:val="none" w:sz="0" w:space="0" w:color="auto"/>
                                    <w:right w:val="none" w:sz="0" w:space="0" w:color="auto"/>
                                  </w:divBdr>
                                  <w:divsChild>
                                    <w:div w:id="514802725">
                                      <w:marLeft w:val="0"/>
                                      <w:marRight w:val="0"/>
                                      <w:marTop w:val="0"/>
                                      <w:marBottom w:val="0"/>
                                      <w:divBdr>
                                        <w:top w:val="none" w:sz="0" w:space="0" w:color="auto"/>
                                        <w:left w:val="none" w:sz="0" w:space="0" w:color="auto"/>
                                        <w:bottom w:val="none" w:sz="0" w:space="0" w:color="auto"/>
                                        <w:right w:val="none" w:sz="0" w:space="0" w:color="auto"/>
                                      </w:divBdr>
                                      <w:divsChild>
                                        <w:div w:id="4950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5391">
                                  <w:marLeft w:val="0"/>
                                  <w:marRight w:val="0"/>
                                  <w:marTop w:val="270"/>
                                  <w:marBottom w:val="270"/>
                                  <w:divBdr>
                                    <w:top w:val="none" w:sz="0" w:space="0" w:color="auto"/>
                                    <w:left w:val="none" w:sz="0" w:space="0" w:color="auto"/>
                                    <w:bottom w:val="none" w:sz="0" w:space="0" w:color="auto"/>
                                    <w:right w:val="none" w:sz="0" w:space="0" w:color="auto"/>
                                  </w:divBdr>
                                  <w:divsChild>
                                    <w:div w:id="563294813">
                                      <w:marLeft w:val="0"/>
                                      <w:marRight w:val="0"/>
                                      <w:marTop w:val="0"/>
                                      <w:marBottom w:val="0"/>
                                      <w:divBdr>
                                        <w:top w:val="none" w:sz="0" w:space="0" w:color="auto"/>
                                        <w:left w:val="none" w:sz="0" w:space="0" w:color="auto"/>
                                        <w:bottom w:val="none" w:sz="0" w:space="0" w:color="auto"/>
                                        <w:right w:val="none" w:sz="0" w:space="0" w:color="auto"/>
                                      </w:divBdr>
                                      <w:divsChild>
                                        <w:div w:id="19471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0582">
                                  <w:marLeft w:val="0"/>
                                  <w:marRight w:val="0"/>
                                  <w:marTop w:val="270"/>
                                  <w:marBottom w:val="270"/>
                                  <w:divBdr>
                                    <w:top w:val="none" w:sz="0" w:space="0" w:color="auto"/>
                                    <w:left w:val="none" w:sz="0" w:space="0" w:color="auto"/>
                                    <w:bottom w:val="none" w:sz="0" w:space="0" w:color="auto"/>
                                    <w:right w:val="none" w:sz="0" w:space="0" w:color="auto"/>
                                  </w:divBdr>
                                  <w:divsChild>
                                    <w:div w:id="1366759736">
                                      <w:marLeft w:val="0"/>
                                      <w:marRight w:val="0"/>
                                      <w:marTop w:val="0"/>
                                      <w:marBottom w:val="0"/>
                                      <w:divBdr>
                                        <w:top w:val="none" w:sz="0" w:space="0" w:color="auto"/>
                                        <w:left w:val="none" w:sz="0" w:space="0" w:color="auto"/>
                                        <w:bottom w:val="none" w:sz="0" w:space="0" w:color="auto"/>
                                        <w:right w:val="none" w:sz="0" w:space="0" w:color="auto"/>
                                      </w:divBdr>
                                      <w:divsChild>
                                        <w:div w:id="11581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315267">
      <w:bodyDiv w:val="1"/>
      <w:marLeft w:val="0"/>
      <w:marRight w:val="0"/>
      <w:marTop w:val="0"/>
      <w:marBottom w:val="0"/>
      <w:divBdr>
        <w:top w:val="none" w:sz="0" w:space="0" w:color="auto"/>
        <w:left w:val="none" w:sz="0" w:space="0" w:color="auto"/>
        <w:bottom w:val="none" w:sz="0" w:space="0" w:color="auto"/>
        <w:right w:val="none" w:sz="0" w:space="0" w:color="auto"/>
      </w:divBdr>
      <w:divsChild>
        <w:div w:id="290719012">
          <w:marLeft w:val="0"/>
          <w:marRight w:val="0"/>
          <w:marTop w:val="0"/>
          <w:marBottom w:val="0"/>
          <w:divBdr>
            <w:top w:val="none" w:sz="0" w:space="0" w:color="auto"/>
            <w:left w:val="none" w:sz="0" w:space="0" w:color="auto"/>
            <w:bottom w:val="none" w:sz="0" w:space="0" w:color="auto"/>
            <w:right w:val="none" w:sz="0" w:space="0" w:color="auto"/>
          </w:divBdr>
          <w:divsChild>
            <w:div w:id="312563809">
              <w:marLeft w:val="300"/>
              <w:marRight w:val="300"/>
              <w:marTop w:val="150"/>
              <w:marBottom w:val="150"/>
              <w:divBdr>
                <w:top w:val="none" w:sz="0" w:space="0" w:color="auto"/>
                <w:left w:val="none" w:sz="0" w:space="0" w:color="auto"/>
                <w:bottom w:val="none" w:sz="0" w:space="0" w:color="auto"/>
                <w:right w:val="none" w:sz="0" w:space="0" w:color="auto"/>
              </w:divBdr>
              <w:divsChild>
                <w:div w:id="1171407617">
                  <w:marLeft w:val="-3150"/>
                  <w:marRight w:val="0"/>
                  <w:marTop w:val="0"/>
                  <w:marBottom w:val="0"/>
                  <w:divBdr>
                    <w:top w:val="none" w:sz="0" w:space="0" w:color="auto"/>
                    <w:left w:val="none" w:sz="0" w:space="0" w:color="auto"/>
                    <w:bottom w:val="none" w:sz="0" w:space="0" w:color="auto"/>
                    <w:right w:val="none" w:sz="0" w:space="0" w:color="auto"/>
                  </w:divBdr>
                  <w:divsChild>
                    <w:div w:id="581566526">
                      <w:marLeft w:val="3150"/>
                      <w:marRight w:val="0"/>
                      <w:marTop w:val="0"/>
                      <w:marBottom w:val="0"/>
                      <w:divBdr>
                        <w:top w:val="single" w:sz="6" w:space="1" w:color="000000"/>
                        <w:left w:val="single" w:sz="6" w:space="1" w:color="000000"/>
                        <w:bottom w:val="single" w:sz="6" w:space="1" w:color="000000"/>
                        <w:right w:val="single" w:sz="6" w:space="1" w:color="000000"/>
                      </w:divBdr>
                      <w:divsChild>
                        <w:div w:id="1872301832">
                          <w:marLeft w:val="300"/>
                          <w:marRight w:val="300"/>
                          <w:marTop w:val="300"/>
                          <w:marBottom w:val="300"/>
                          <w:divBdr>
                            <w:top w:val="none" w:sz="0" w:space="0" w:color="auto"/>
                            <w:left w:val="none" w:sz="0" w:space="0" w:color="auto"/>
                            <w:bottom w:val="none" w:sz="0" w:space="0" w:color="auto"/>
                            <w:right w:val="none" w:sz="0" w:space="0" w:color="auto"/>
                          </w:divBdr>
                          <w:divsChild>
                            <w:div w:id="551885035">
                              <w:marLeft w:val="0"/>
                              <w:marRight w:val="0"/>
                              <w:marTop w:val="300"/>
                              <w:marBottom w:val="0"/>
                              <w:divBdr>
                                <w:top w:val="none" w:sz="0" w:space="0" w:color="auto"/>
                                <w:left w:val="none" w:sz="0" w:space="0" w:color="auto"/>
                                <w:bottom w:val="none" w:sz="0" w:space="0" w:color="auto"/>
                                <w:right w:val="none" w:sz="0" w:space="0" w:color="auto"/>
                              </w:divBdr>
                              <w:divsChild>
                                <w:div w:id="1264849370">
                                  <w:marLeft w:val="0"/>
                                  <w:marRight w:val="0"/>
                                  <w:marTop w:val="270"/>
                                  <w:marBottom w:val="270"/>
                                  <w:divBdr>
                                    <w:top w:val="none" w:sz="0" w:space="0" w:color="auto"/>
                                    <w:left w:val="none" w:sz="0" w:space="0" w:color="auto"/>
                                    <w:bottom w:val="none" w:sz="0" w:space="0" w:color="auto"/>
                                    <w:right w:val="none" w:sz="0" w:space="0" w:color="auto"/>
                                  </w:divBdr>
                                  <w:divsChild>
                                    <w:div w:id="1417675738">
                                      <w:marLeft w:val="0"/>
                                      <w:marRight w:val="0"/>
                                      <w:marTop w:val="0"/>
                                      <w:marBottom w:val="0"/>
                                      <w:divBdr>
                                        <w:top w:val="none" w:sz="0" w:space="0" w:color="auto"/>
                                        <w:left w:val="none" w:sz="0" w:space="0" w:color="auto"/>
                                        <w:bottom w:val="none" w:sz="0" w:space="0" w:color="auto"/>
                                        <w:right w:val="none" w:sz="0" w:space="0" w:color="auto"/>
                                      </w:divBdr>
                                      <w:divsChild>
                                        <w:div w:id="3487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9534">
                                  <w:marLeft w:val="0"/>
                                  <w:marRight w:val="0"/>
                                  <w:marTop w:val="270"/>
                                  <w:marBottom w:val="270"/>
                                  <w:divBdr>
                                    <w:top w:val="none" w:sz="0" w:space="0" w:color="auto"/>
                                    <w:left w:val="none" w:sz="0" w:space="0" w:color="auto"/>
                                    <w:bottom w:val="none" w:sz="0" w:space="0" w:color="auto"/>
                                    <w:right w:val="none" w:sz="0" w:space="0" w:color="auto"/>
                                  </w:divBdr>
                                  <w:divsChild>
                                    <w:div w:id="423494242">
                                      <w:marLeft w:val="0"/>
                                      <w:marRight w:val="0"/>
                                      <w:marTop w:val="0"/>
                                      <w:marBottom w:val="0"/>
                                      <w:divBdr>
                                        <w:top w:val="none" w:sz="0" w:space="0" w:color="auto"/>
                                        <w:left w:val="none" w:sz="0" w:space="0" w:color="auto"/>
                                        <w:bottom w:val="none" w:sz="0" w:space="0" w:color="auto"/>
                                        <w:right w:val="none" w:sz="0" w:space="0" w:color="auto"/>
                                      </w:divBdr>
                                      <w:divsChild>
                                        <w:div w:id="15145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068269">
      <w:bodyDiv w:val="1"/>
      <w:marLeft w:val="0"/>
      <w:marRight w:val="0"/>
      <w:marTop w:val="0"/>
      <w:marBottom w:val="0"/>
      <w:divBdr>
        <w:top w:val="none" w:sz="0" w:space="0" w:color="auto"/>
        <w:left w:val="none" w:sz="0" w:space="0" w:color="auto"/>
        <w:bottom w:val="none" w:sz="0" w:space="0" w:color="auto"/>
        <w:right w:val="none" w:sz="0" w:space="0" w:color="auto"/>
      </w:divBdr>
      <w:divsChild>
        <w:div w:id="130708300">
          <w:marLeft w:val="0"/>
          <w:marRight w:val="0"/>
          <w:marTop w:val="0"/>
          <w:marBottom w:val="0"/>
          <w:divBdr>
            <w:top w:val="none" w:sz="0" w:space="0" w:color="auto"/>
            <w:left w:val="none" w:sz="0" w:space="0" w:color="auto"/>
            <w:bottom w:val="none" w:sz="0" w:space="0" w:color="auto"/>
            <w:right w:val="none" w:sz="0" w:space="0" w:color="auto"/>
          </w:divBdr>
          <w:divsChild>
            <w:div w:id="1637223468">
              <w:marLeft w:val="300"/>
              <w:marRight w:val="300"/>
              <w:marTop w:val="150"/>
              <w:marBottom w:val="150"/>
              <w:divBdr>
                <w:top w:val="none" w:sz="0" w:space="0" w:color="auto"/>
                <w:left w:val="none" w:sz="0" w:space="0" w:color="auto"/>
                <w:bottom w:val="none" w:sz="0" w:space="0" w:color="auto"/>
                <w:right w:val="none" w:sz="0" w:space="0" w:color="auto"/>
              </w:divBdr>
              <w:divsChild>
                <w:div w:id="1437288806">
                  <w:marLeft w:val="-3150"/>
                  <w:marRight w:val="0"/>
                  <w:marTop w:val="0"/>
                  <w:marBottom w:val="0"/>
                  <w:divBdr>
                    <w:top w:val="none" w:sz="0" w:space="0" w:color="auto"/>
                    <w:left w:val="none" w:sz="0" w:space="0" w:color="auto"/>
                    <w:bottom w:val="none" w:sz="0" w:space="0" w:color="auto"/>
                    <w:right w:val="none" w:sz="0" w:space="0" w:color="auto"/>
                  </w:divBdr>
                  <w:divsChild>
                    <w:div w:id="466170022">
                      <w:marLeft w:val="3150"/>
                      <w:marRight w:val="0"/>
                      <w:marTop w:val="0"/>
                      <w:marBottom w:val="0"/>
                      <w:divBdr>
                        <w:top w:val="single" w:sz="6" w:space="1" w:color="000000"/>
                        <w:left w:val="single" w:sz="6" w:space="1" w:color="000000"/>
                        <w:bottom w:val="single" w:sz="6" w:space="1" w:color="000000"/>
                        <w:right w:val="single" w:sz="6" w:space="1" w:color="000000"/>
                      </w:divBdr>
                      <w:divsChild>
                        <w:div w:id="1864516954">
                          <w:marLeft w:val="300"/>
                          <w:marRight w:val="300"/>
                          <w:marTop w:val="300"/>
                          <w:marBottom w:val="300"/>
                          <w:divBdr>
                            <w:top w:val="none" w:sz="0" w:space="0" w:color="auto"/>
                            <w:left w:val="none" w:sz="0" w:space="0" w:color="auto"/>
                            <w:bottom w:val="none" w:sz="0" w:space="0" w:color="auto"/>
                            <w:right w:val="none" w:sz="0" w:space="0" w:color="auto"/>
                          </w:divBdr>
                          <w:divsChild>
                            <w:div w:id="1146823749">
                              <w:marLeft w:val="0"/>
                              <w:marRight w:val="0"/>
                              <w:marTop w:val="300"/>
                              <w:marBottom w:val="0"/>
                              <w:divBdr>
                                <w:top w:val="none" w:sz="0" w:space="0" w:color="auto"/>
                                <w:left w:val="none" w:sz="0" w:space="0" w:color="auto"/>
                                <w:bottom w:val="none" w:sz="0" w:space="0" w:color="auto"/>
                                <w:right w:val="none" w:sz="0" w:space="0" w:color="auto"/>
                              </w:divBdr>
                              <w:divsChild>
                                <w:div w:id="663243281">
                                  <w:marLeft w:val="0"/>
                                  <w:marRight w:val="0"/>
                                  <w:marTop w:val="270"/>
                                  <w:marBottom w:val="270"/>
                                  <w:divBdr>
                                    <w:top w:val="none" w:sz="0" w:space="0" w:color="auto"/>
                                    <w:left w:val="none" w:sz="0" w:space="0" w:color="auto"/>
                                    <w:bottom w:val="none" w:sz="0" w:space="0" w:color="auto"/>
                                    <w:right w:val="none" w:sz="0" w:space="0" w:color="auto"/>
                                  </w:divBdr>
                                  <w:divsChild>
                                    <w:div w:id="1408728830">
                                      <w:marLeft w:val="0"/>
                                      <w:marRight w:val="0"/>
                                      <w:marTop w:val="0"/>
                                      <w:marBottom w:val="0"/>
                                      <w:divBdr>
                                        <w:top w:val="none" w:sz="0" w:space="0" w:color="auto"/>
                                        <w:left w:val="none" w:sz="0" w:space="0" w:color="auto"/>
                                        <w:bottom w:val="none" w:sz="0" w:space="0" w:color="auto"/>
                                        <w:right w:val="none" w:sz="0" w:space="0" w:color="auto"/>
                                      </w:divBdr>
                                      <w:divsChild>
                                        <w:div w:id="21269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1791">
                                  <w:marLeft w:val="0"/>
                                  <w:marRight w:val="0"/>
                                  <w:marTop w:val="270"/>
                                  <w:marBottom w:val="270"/>
                                  <w:divBdr>
                                    <w:top w:val="none" w:sz="0" w:space="0" w:color="auto"/>
                                    <w:left w:val="none" w:sz="0" w:space="0" w:color="auto"/>
                                    <w:bottom w:val="none" w:sz="0" w:space="0" w:color="auto"/>
                                    <w:right w:val="none" w:sz="0" w:space="0" w:color="auto"/>
                                  </w:divBdr>
                                  <w:divsChild>
                                    <w:div w:id="409742369">
                                      <w:marLeft w:val="0"/>
                                      <w:marRight w:val="0"/>
                                      <w:marTop w:val="0"/>
                                      <w:marBottom w:val="0"/>
                                      <w:divBdr>
                                        <w:top w:val="none" w:sz="0" w:space="0" w:color="auto"/>
                                        <w:left w:val="none" w:sz="0" w:space="0" w:color="auto"/>
                                        <w:bottom w:val="none" w:sz="0" w:space="0" w:color="auto"/>
                                        <w:right w:val="none" w:sz="0" w:space="0" w:color="auto"/>
                                      </w:divBdr>
                                      <w:divsChild>
                                        <w:div w:id="552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1446">
                                  <w:marLeft w:val="0"/>
                                  <w:marRight w:val="0"/>
                                  <w:marTop w:val="270"/>
                                  <w:marBottom w:val="270"/>
                                  <w:divBdr>
                                    <w:top w:val="none" w:sz="0" w:space="0" w:color="auto"/>
                                    <w:left w:val="none" w:sz="0" w:space="0" w:color="auto"/>
                                    <w:bottom w:val="none" w:sz="0" w:space="0" w:color="auto"/>
                                    <w:right w:val="none" w:sz="0" w:space="0" w:color="auto"/>
                                  </w:divBdr>
                                  <w:divsChild>
                                    <w:div w:id="1102609083">
                                      <w:marLeft w:val="0"/>
                                      <w:marRight w:val="0"/>
                                      <w:marTop w:val="0"/>
                                      <w:marBottom w:val="0"/>
                                      <w:divBdr>
                                        <w:top w:val="none" w:sz="0" w:space="0" w:color="auto"/>
                                        <w:left w:val="none" w:sz="0" w:space="0" w:color="auto"/>
                                        <w:bottom w:val="none" w:sz="0" w:space="0" w:color="auto"/>
                                        <w:right w:val="none" w:sz="0" w:space="0" w:color="auto"/>
                                      </w:divBdr>
                                      <w:divsChild>
                                        <w:div w:id="7264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5380">
                                  <w:marLeft w:val="0"/>
                                  <w:marRight w:val="0"/>
                                  <w:marTop w:val="270"/>
                                  <w:marBottom w:val="270"/>
                                  <w:divBdr>
                                    <w:top w:val="none" w:sz="0" w:space="0" w:color="auto"/>
                                    <w:left w:val="none" w:sz="0" w:space="0" w:color="auto"/>
                                    <w:bottom w:val="none" w:sz="0" w:space="0" w:color="auto"/>
                                    <w:right w:val="none" w:sz="0" w:space="0" w:color="auto"/>
                                  </w:divBdr>
                                  <w:divsChild>
                                    <w:div w:id="1016347511">
                                      <w:marLeft w:val="0"/>
                                      <w:marRight w:val="0"/>
                                      <w:marTop w:val="0"/>
                                      <w:marBottom w:val="0"/>
                                      <w:divBdr>
                                        <w:top w:val="none" w:sz="0" w:space="0" w:color="auto"/>
                                        <w:left w:val="none" w:sz="0" w:space="0" w:color="auto"/>
                                        <w:bottom w:val="none" w:sz="0" w:space="0" w:color="auto"/>
                                        <w:right w:val="none" w:sz="0" w:space="0" w:color="auto"/>
                                      </w:divBdr>
                                      <w:divsChild>
                                        <w:div w:id="2043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154355">
      <w:bodyDiv w:val="1"/>
      <w:marLeft w:val="0"/>
      <w:marRight w:val="0"/>
      <w:marTop w:val="0"/>
      <w:marBottom w:val="0"/>
      <w:divBdr>
        <w:top w:val="none" w:sz="0" w:space="0" w:color="auto"/>
        <w:left w:val="none" w:sz="0" w:space="0" w:color="auto"/>
        <w:bottom w:val="none" w:sz="0" w:space="0" w:color="auto"/>
        <w:right w:val="none" w:sz="0" w:space="0" w:color="auto"/>
      </w:divBdr>
    </w:div>
    <w:div w:id="1642996951">
      <w:bodyDiv w:val="1"/>
      <w:marLeft w:val="0"/>
      <w:marRight w:val="0"/>
      <w:marTop w:val="0"/>
      <w:marBottom w:val="0"/>
      <w:divBdr>
        <w:top w:val="none" w:sz="0" w:space="0" w:color="auto"/>
        <w:left w:val="none" w:sz="0" w:space="0" w:color="auto"/>
        <w:bottom w:val="none" w:sz="0" w:space="0" w:color="auto"/>
        <w:right w:val="none" w:sz="0" w:space="0" w:color="auto"/>
      </w:divBdr>
    </w:div>
    <w:div w:id="1690453099">
      <w:bodyDiv w:val="1"/>
      <w:marLeft w:val="0"/>
      <w:marRight w:val="0"/>
      <w:marTop w:val="0"/>
      <w:marBottom w:val="0"/>
      <w:divBdr>
        <w:top w:val="none" w:sz="0" w:space="0" w:color="auto"/>
        <w:left w:val="none" w:sz="0" w:space="0" w:color="auto"/>
        <w:bottom w:val="none" w:sz="0" w:space="0" w:color="auto"/>
        <w:right w:val="none" w:sz="0" w:space="0" w:color="auto"/>
      </w:divBdr>
      <w:divsChild>
        <w:div w:id="1815292717">
          <w:marLeft w:val="0"/>
          <w:marRight w:val="0"/>
          <w:marTop w:val="0"/>
          <w:marBottom w:val="0"/>
          <w:divBdr>
            <w:top w:val="none" w:sz="0" w:space="0" w:color="auto"/>
            <w:left w:val="none" w:sz="0" w:space="0" w:color="auto"/>
            <w:bottom w:val="none" w:sz="0" w:space="0" w:color="auto"/>
            <w:right w:val="none" w:sz="0" w:space="0" w:color="auto"/>
          </w:divBdr>
          <w:divsChild>
            <w:div w:id="163473288">
              <w:marLeft w:val="300"/>
              <w:marRight w:val="300"/>
              <w:marTop w:val="150"/>
              <w:marBottom w:val="150"/>
              <w:divBdr>
                <w:top w:val="none" w:sz="0" w:space="0" w:color="auto"/>
                <w:left w:val="none" w:sz="0" w:space="0" w:color="auto"/>
                <w:bottom w:val="none" w:sz="0" w:space="0" w:color="auto"/>
                <w:right w:val="none" w:sz="0" w:space="0" w:color="auto"/>
              </w:divBdr>
              <w:divsChild>
                <w:div w:id="431584972">
                  <w:marLeft w:val="-3150"/>
                  <w:marRight w:val="0"/>
                  <w:marTop w:val="0"/>
                  <w:marBottom w:val="0"/>
                  <w:divBdr>
                    <w:top w:val="none" w:sz="0" w:space="0" w:color="auto"/>
                    <w:left w:val="none" w:sz="0" w:space="0" w:color="auto"/>
                    <w:bottom w:val="none" w:sz="0" w:space="0" w:color="auto"/>
                    <w:right w:val="none" w:sz="0" w:space="0" w:color="auto"/>
                  </w:divBdr>
                  <w:divsChild>
                    <w:div w:id="535237557">
                      <w:marLeft w:val="3150"/>
                      <w:marRight w:val="0"/>
                      <w:marTop w:val="0"/>
                      <w:marBottom w:val="0"/>
                      <w:divBdr>
                        <w:top w:val="single" w:sz="6" w:space="1" w:color="000000"/>
                        <w:left w:val="single" w:sz="6" w:space="1" w:color="000000"/>
                        <w:bottom w:val="single" w:sz="6" w:space="1" w:color="000000"/>
                        <w:right w:val="single" w:sz="6" w:space="1" w:color="000000"/>
                      </w:divBdr>
                      <w:divsChild>
                        <w:div w:id="794761505">
                          <w:marLeft w:val="300"/>
                          <w:marRight w:val="300"/>
                          <w:marTop w:val="300"/>
                          <w:marBottom w:val="300"/>
                          <w:divBdr>
                            <w:top w:val="none" w:sz="0" w:space="0" w:color="auto"/>
                            <w:left w:val="none" w:sz="0" w:space="0" w:color="auto"/>
                            <w:bottom w:val="none" w:sz="0" w:space="0" w:color="auto"/>
                            <w:right w:val="none" w:sz="0" w:space="0" w:color="auto"/>
                          </w:divBdr>
                          <w:divsChild>
                            <w:div w:id="1326978518">
                              <w:marLeft w:val="0"/>
                              <w:marRight w:val="0"/>
                              <w:marTop w:val="300"/>
                              <w:marBottom w:val="0"/>
                              <w:divBdr>
                                <w:top w:val="none" w:sz="0" w:space="0" w:color="auto"/>
                                <w:left w:val="none" w:sz="0" w:space="0" w:color="auto"/>
                                <w:bottom w:val="none" w:sz="0" w:space="0" w:color="auto"/>
                                <w:right w:val="none" w:sz="0" w:space="0" w:color="auto"/>
                              </w:divBdr>
                              <w:divsChild>
                                <w:div w:id="25983244">
                                  <w:marLeft w:val="0"/>
                                  <w:marRight w:val="0"/>
                                  <w:marTop w:val="270"/>
                                  <w:marBottom w:val="270"/>
                                  <w:divBdr>
                                    <w:top w:val="none" w:sz="0" w:space="0" w:color="auto"/>
                                    <w:left w:val="none" w:sz="0" w:space="0" w:color="auto"/>
                                    <w:bottom w:val="none" w:sz="0" w:space="0" w:color="auto"/>
                                    <w:right w:val="none" w:sz="0" w:space="0" w:color="auto"/>
                                  </w:divBdr>
                                  <w:divsChild>
                                    <w:div w:id="811409925">
                                      <w:marLeft w:val="0"/>
                                      <w:marRight w:val="0"/>
                                      <w:marTop w:val="0"/>
                                      <w:marBottom w:val="0"/>
                                      <w:divBdr>
                                        <w:top w:val="none" w:sz="0" w:space="0" w:color="auto"/>
                                        <w:left w:val="none" w:sz="0" w:space="0" w:color="auto"/>
                                        <w:bottom w:val="none" w:sz="0" w:space="0" w:color="auto"/>
                                        <w:right w:val="none" w:sz="0" w:space="0" w:color="auto"/>
                                      </w:divBdr>
                                      <w:divsChild>
                                        <w:div w:id="9314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3945">
                                  <w:marLeft w:val="0"/>
                                  <w:marRight w:val="0"/>
                                  <w:marTop w:val="270"/>
                                  <w:marBottom w:val="270"/>
                                  <w:divBdr>
                                    <w:top w:val="none" w:sz="0" w:space="0" w:color="auto"/>
                                    <w:left w:val="none" w:sz="0" w:space="0" w:color="auto"/>
                                    <w:bottom w:val="none" w:sz="0" w:space="0" w:color="auto"/>
                                    <w:right w:val="none" w:sz="0" w:space="0" w:color="auto"/>
                                  </w:divBdr>
                                  <w:divsChild>
                                    <w:div w:id="1123815684">
                                      <w:marLeft w:val="0"/>
                                      <w:marRight w:val="0"/>
                                      <w:marTop w:val="0"/>
                                      <w:marBottom w:val="0"/>
                                      <w:divBdr>
                                        <w:top w:val="none" w:sz="0" w:space="0" w:color="auto"/>
                                        <w:left w:val="none" w:sz="0" w:space="0" w:color="auto"/>
                                        <w:bottom w:val="none" w:sz="0" w:space="0" w:color="auto"/>
                                        <w:right w:val="none" w:sz="0" w:space="0" w:color="auto"/>
                                      </w:divBdr>
                                      <w:divsChild>
                                        <w:div w:id="18101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4420226">
      <w:bodyDiv w:val="1"/>
      <w:marLeft w:val="0"/>
      <w:marRight w:val="0"/>
      <w:marTop w:val="0"/>
      <w:marBottom w:val="0"/>
      <w:divBdr>
        <w:top w:val="none" w:sz="0" w:space="0" w:color="auto"/>
        <w:left w:val="none" w:sz="0" w:space="0" w:color="auto"/>
        <w:bottom w:val="none" w:sz="0" w:space="0" w:color="auto"/>
        <w:right w:val="none" w:sz="0" w:space="0" w:color="auto"/>
      </w:divBdr>
      <w:divsChild>
        <w:div w:id="1863664657">
          <w:marLeft w:val="0"/>
          <w:marRight w:val="0"/>
          <w:marTop w:val="0"/>
          <w:marBottom w:val="0"/>
          <w:divBdr>
            <w:top w:val="none" w:sz="0" w:space="0" w:color="auto"/>
            <w:left w:val="none" w:sz="0" w:space="0" w:color="auto"/>
            <w:bottom w:val="none" w:sz="0" w:space="0" w:color="auto"/>
            <w:right w:val="none" w:sz="0" w:space="0" w:color="auto"/>
          </w:divBdr>
          <w:divsChild>
            <w:div w:id="62796486">
              <w:marLeft w:val="300"/>
              <w:marRight w:val="300"/>
              <w:marTop w:val="150"/>
              <w:marBottom w:val="150"/>
              <w:divBdr>
                <w:top w:val="none" w:sz="0" w:space="0" w:color="auto"/>
                <w:left w:val="none" w:sz="0" w:space="0" w:color="auto"/>
                <w:bottom w:val="none" w:sz="0" w:space="0" w:color="auto"/>
                <w:right w:val="none" w:sz="0" w:space="0" w:color="auto"/>
              </w:divBdr>
              <w:divsChild>
                <w:div w:id="1569144189">
                  <w:marLeft w:val="-3150"/>
                  <w:marRight w:val="0"/>
                  <w:marTop w:val="0"/>
                  <w:marBottom w:val="0"/>
                  <w:divBdr>
                    <w:top w:val="none" w:sz="0" w:space="0" w:color="auto"/>
                    <w:left w:val="none" w:sz="0" w:space="0" w:color="auto"/>
                    <w:bottom w:val="none" w:sz="0" w:space="0" w:color="auto"/>
                    <w:right w:val="none" w:sz="0" w:space="0" w:color="auto"/>
                  </w:divBdr>
                  <w:divsChild>
                    <w:div w:id="1539662474">
                      <w:marLeft w:val="3150"/>
                      <w:marRight w:val="0"/>
                      <w:marTop w:val="0"/>
                      <w:marBottom w:val="0"/>
                      <w:divBdr>
                        <w:top w:val="single" w:sz="6" w:space="1" w:color="000000"/>
                        <w:left w:val="single" w:sz="6" w:space="1" w:color="000000"/>
                        <w:bottom w:val="single" w:sz="6" w:space="1" w:color="000000"/>
                        <w:right w:val="single" w:sz="6" w:space="1" w:color="000000"/>
                      </w:divBdr>
                      <w:divsChild>
                        <w:div w:id="1360817138">
                          <w:marLeft w:val="300"/>
                          <w:marRight w:val="300"/>
                          <w:marTop w:val="300"/>
                          <w:marBottom w:val="300"/>
                          <w:divBdr>
                            <w:top w:val="none" w:sz="0" w:space="0" w:color="auto"/>
                            <w:left w:val="none" w:sz="0" w:space="0" w:color="auto"/>
                            <w:bottom w:val="none" w:sz="0" w:space="0" w:color="auto"/>
                            <w:right w:val="none" w:sz="0" w:space="0" w:color="auto"/>
                          </w:divBdr>
                          <w:divsChild>
                            <w:div w:id="58332987">
                              <w:marLeft w:val="0"/>
                              <w:marRight w:val="0"/>
                              <w:marTop w:val="300"/>
                              <w:marBottom w:val="0"/>
                              <w:divBdr>
                                <w:top w:val="none" w:sz="0" w:space="0" w:color="auto"/>
                                <w:left w:val="none" w:sz="0" w:space="0" w:color="auto"/>
                                <w:bottom w:val="none" w:sz="0" w:space="0" w:color="auto"/>
                                <w:right w:val="none" w:sz="0" w:space="0" w:color="auto"/>
                              </w:divBdr>
                              <w:divsChild>
                                <w:div w:id="1000622955">
                                  <w:marLeft w:val="0"/>
                                  <w:marRight w:val="0"/>
                                  <w:marTop w:val="270"/>
                                  <w:marBottom w:val="270"/>
                                  <w:divBdr>
                                    <w:top w:val="none" w:sz="0" w:space="0" w:color="auto"/>
                                    <w:left w:val="none" w:sz="0" w:space="0" w:color="auto"/>
                                    <w:bottom w:val="none" w:sz="0" w:space="0" w:color="auto"/>
                                    <w:right w:val="none" w:sz="0" w:space="0" w:color="auto"/>
                                  </w:divBdr>
                                  <w:divsChild>
                                    <w:div w:id="415707987">
                                      <w:marLeft w:val="0"/>
                                      <w:marRight w:val="0"/>
                                      <w:marTop w:val="0"/>
                                      <w:marBottom w:val="0"/>
                                      <w:divBdr>
                                        <w:top w:val="none" w:sz="0" w:space="0" w:color="auto"/>
                                        <w:left w:val="none" w:sz="0" w:space="0" w:color="auto"/>
                                        <w:bottom w:val="none" w:sz="0" w:space="0" w:color="auto"/>
                                        <w:right w:val="none" w:sz="0" w:space="0" w:color="auto"/>
                                      </w:divBdr>
                                      <w:divsChild>
                                        <w:div w:id="2493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4892">
                                  <w:marLeft w:val="0"/>
                                  <w:marRight w:val="0"/>
                                  <w:marTop w:val="270"/>
                                  <w:marBottom w:val="270"/>
                                  <w:divBdr>
                                    <w:top w:val="none" w:sz="0" w:space="0" w:color="auto"/>
                                    <w:left w:val="none" w:sz="0" w:space="0" w:color="auto"/>
                                    <w:bottom w:val="none" w:sz="0" w:space="0" w:color="auto"/>
                                    <w:right w:val="none" w:sz="0" w:space="0" w:color="auto"/>
                                  </w:divBdr>
                                  <w:divsChild>
                                    <w:div w:id="179203249">
                                      <w:marLeft w:val="0"/>
                                      <w:marRight w:val="0"/>
                                      <w:marTop w:val="0"/>
                                      <w:marBottom w:val="0"/>
                                      <w:divBdr>
                                        <w:top w:val="none" w:sz="0" w:space="0" w:color="auto"/>
                                        <w:left w:val="none" w:sz="0" w:space="0" w:color="auto"/>
                                        <w:bottom w:val="none" w:sz="0" w:space="0" w:color="auto"/>
                                        <w:right w:val="none" w:sz="0" w:space="0" w:color="auto"/>
                                      </w:divBdr>
                                      <w:divsChild>
                                        <w:div w:id="19513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8493">
                                  <w:marLeft w:val="0"/>
                                  <w:marRight w:val="0"/>
                                  <w:marTop w:val="270"/>
                                  <w:marBottom w:val="270"/>
                                  <w:divBdr>
                                    <w:top w:val="none" w:sz="0" w:space="0" w:color="auto"/>
                                    <w:left w:val="none" w:sz="0" w:space="0" w:color="auto"/>
                                    <w:bottom w:val="none" w:sz="0" w:space="0" w:color="auto"/>
                                    <w:right w:val="none" w:sz="0" w:space="0" w:color="auto"/>
                                  </w:divBdr>
                                  <w:divsChild>
                                    <w:div w:id="943221506">
                                      <w:marLeft w:val="0"/>
                                      <w:marRight w:val="0"/>
                                      <w:marTop w:val="0"/>
                                      <w:marBottom w:val="0"/>
                                      <w:divBdr>
                                        <w:top w:val="none" w:sz="0" w:space="0" w:color="auto"/>
                                        <w:left w:val="none" w:sz="0" w:space="0" w:color="auto"/>
                                        <w:bottom w:val="none" w:sz="0" w:space="0" w:color="auto"/>
                                        <w:right w:val="none" w:sz="0" w:space="0" w:color="auto"/>
                                      </w:divBdr>
                                      <w:divsChild>
                                        <w:div w:id="10934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6190">
                                  <w:marLeft w:val="0"/>
                                  <w:marRight w:val="0"/>
                                  <w:marTop w:val="270"/>
                                  <w:marBottom w:val="270"/>
                                  <w:divBdr>
                                    <w:top w:val="none" w:sz="0" w:space="0" w:color="auto"/>
                                    <w:left w:val="none" w:sz="0" w:space="0" w:color="auto"/>
                                    <w:bottom w:val="none" w:sz="0" w:space="0" w:color="auto"/>
                                    <w:right w:val="none" w:sz="0" w:space="0" w:color="auto"/>
                                  </w:divBdr>
                                  <w:divsChild>
                                    <w:div w:id="2108386738">
                                      <w:marLeft w:val="0"/>
                                      <w:marRight w:val="0"/>
                                      <w:marTop w:val="0"/>
                                      <w:marBottom w:val="0"/>
                                      <w:divBdr>
                                        <w:top w:val="none" w:sz="0" w:space="0" w:color="auto"/>
                                        <w:left w:val="none" w:sz="0" w:space="0" w:color="auto"/>
                                        <w:bottom w:val="none" w:sz="0" w:space="0" w:color="auto"/>
                                        <w:right w:val="none" w:sz="0" w:space="0" w:color="auto"/>
                                      </w:divBdr>
                                      <w:divsChild>
                                        <w:div w:id="4028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178">
                                  <w:marLeft w:val="0"/>
                                  <w:marRight w:val="0"/>
                                  <w:marTop w:val="270"/>
                                  <w:marBottom w:val="270"/>
                                  <w:divBdr>
                                    <w:top w:val="none" w:sz="0" w:space="0" w:color="auto"/>
                                    <w:left w:val="none" w:sz="0" w:space="0" w:color="auto"/>
                                    <w:bottom w:val="none" w:sz="0" w:space="0" w:color="auto"/>
                                    <w:right w:val="none" w:sz="0" w:space="0" w:color="auto"/>
                                  </w:divBdr>
                                  <w:divsChild>
                                    <w:div w:id="1181817898">
                                      <w:marLeft w:val="0"/>
                                      <w:marRight w:val="0"/>
                                      <w:marTop w:val="0"/>
                                      <w:marBottom w:val="0"/>
                                      <w:divBdr>
                                        <w:top w:val="none" w:sz="0" w:space="0" w:color="auto"/>
                                        <w:left w:val="none" w:sz="0" w:space="0" w:color="auto"/>
                                        <w:bottom w:val="none" w:sz="0" w:space="0" w:color="auto"/>
                                        <w:right w:val="none" w:sz="0" w:space="0" w:color="auto"/>
                                      </w:divBdr>
                                      <w:divsChild>
                                        <w:div w:id="1637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4719">
                                  <w:marLeft w:val="0"/>
                                  <w:marRight w:val="0"/>
                                  <w:marTop w:val="270"/>
                                  <w:marBottom w:val="270"/>
                                  <w:divBdr>
                                    <w:top w:val="none" w:sz="0" w:space="0" w:color="auto"/>
                                    <w:left w:val="none" w:sz="0" w:space="0" w:color="auto"/>
                                    <w:bottom w:val="none" w:sz="0" w:space="0" w:color="auto"/>
                                    <w:right w:val="none" w:sz="0" w:space="0" w:color="auto"/>
                                  </w:divBdr>
                                  <w:divsChild>
                                    <w:div w:id="1113398675">
                                      <w:marLeft w:val="0"/>
                                      <w:marRight w:val="0"/>
                                      <w:marTop w:val="0"/>
                                      <w:marBottom w:val="0"/>
                                      <w:divBdr>
                                        <w:top w:val="none" w:sz="0" w:space="0" w:color="auto"/>
                                        <w:left w:val="none" w:sz="0" w:space="0" w:color="auto"/>
                                        <w:bottom w:val="none" w:sz="0" w:space="0" w:color="auto"/>
                                        <w:right w:val="none" w:sz="0" w:space="0" w:color="auto"/>
                                      </w:divBdr>
                                      <w:divsChild>
                                        <w:div w:id="20233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9486">
                                  <w:marLeft w:val="0"/>
                                  <w:marRight w:val="0"/>
                                  <w:marTop w:val="270"/>
                                  <w:marBottom w:val="270"/>
                                  <w:divBdr>
                                    <w:top w:val="none" w:sz="0" w:space="0" w:color="auto"/>
                                    <w:left w:val="none" w:sz="0" w:space="0" w:color="auto"/>
                                    <w:bottom w:val="none" w:sz="0" w:space="0" w:color="auto"/>
                                    <w:right w:val="none" w:sz="0" w:space="0" w:color="auto"/>
                                  </w:divBdr>
                                  <w:divsChild>
                                    <w:div w:id="264577515">
                                      <w:marLeft w:val="0"/>
                                      <w:marRight w:val="0"/>
                                      <w:marTop w:val="0"/>
                                      <w:marBottom w:val="0"/>
                                      <w:divBdr>
                                        <w:top w:val="none" w:sz="0" w:space="0" w:color="auto"/>
                                        <w:left w:val="none" w:sz="0" w:space="0" w:color="auto"/>
                                        <w:bottom w:val="none" w:sz="0" w:space="0" w:color="auto"/>
                                        <w:right w:val="none" w:sz="0" w:space="0" w:color="auto"/>
                                      </w:divBdr>
                                      <w:divsChild>
                                        <w:div w:id="20305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010">
                                  <w:marLeft w:val="0"/>
                                  <w:marRight w:val="0"/>
                                  <w:marTop w:val="270"/>
                                  <w:marBottom w:val="270"/>
                                  <w:divBdr>
                                    <w:top w:val="none" w:sz="0" w:space="0" w:color="auto"/>
                                    <w:left w:val="none" w:sz="0" w:space="0" w:color="auto"/>
                                    <w:bottom w:val="none" w:sz="0" w:space="0" w:color="auto"/>
                                    <w:right w:val="none" w:sz="0" w:space="0" w:color="auto"/>
                                  </w:divBdr>
                                  <w:divsChild>
                                    <w:div w:id="62027168">
                                      <w:marLeft w:val="0"/>
                                      <w:marRight w:val="0"/>
                                      <w:marTop w:val="0"/>
                                      <w:marBottom w:val="0"/>
                                      <w:divBdr>
                                        <w:top w:val="none" w:sz="0" w:space="0" w:color="auto"/>
                                        <w:left w:val="none" w:sz="0" w:space="0" w:color="auto"/>
                                        <w:bottom w:val="none" w:sz="0" w:space="0" w:color="auto"/>
                                        <w:right w:val="none" w:sz="0" w:space="0" w:color="auto"/>
                                      </w:divBdr>
                                      <w:divsChild>
                                        <w:div w:id="6447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3011">
                                  <w:marLeft w:val="0"/>
                                  <w:marRight w:val="0"/>
                                  <w:marTop w:val="270"/>
                                  <w:marBottom w:val="270"/>
                                  <w:divBdr>
                                    <w:top w:val="none" w:sz="0" w:space="0" w:color="auto"/>
                                    <w:left w:val="none" w:sz="0" w:space="0" w:color="auto"/>
                                    <w:bottom w:val="none" w:sz="0" w:space="0" w:color="auto"/>
                                    <w:right w:val="none" w:sz="0" w:space="0" w:color="auto"/>
                                  </w:divBdr>
                                  <w:divsChild>
                                    <w:div w:id="40515786">
                                      <w:marLeft w:val="0"/>
                                      <w:marRight w:val="0"/>
                                      <w:marTop w:val="0"/>
                                      <w:marBottom w:val="0"/>
                                      <w:divBdr>
                                        <w:top w:val="none" w:sz="0" w:space="0" w:color="auto"/>
                                        <w:left w:val="none" w:sz="0" w:space="0" w:color="auto"/>
                                        <w:bottom w:val="none" w:sz="0" w:space="0" w:color="auto"/>
                                        <w:right w:val="none" w:sz="0" w:space="0" w:color="auto"/>
                                      </w:divBdr>
                                      <w:divsChild>
                                        <w:div w:id="16870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6235">
                                  <w:marLeft w:val="0"/>
                                  <w:marRight w:val="0"/>
                                  <w:marTop w:val="270"/>
                                  <w:marBottom w:val="270"/>
                                  <w:divBdr>
                                    <w:top w:val="none" w:sz="0" w:space="0" w:color="auto"/>
                                    <w:left w:val="none" w:sz="0" w:space="0" w:color="auto"/>
                                    <w:bottom w:val="none" w:sz="0" w:space="0" w:color="auto"/>
                                    <w:right w:val="none" w:sz="0" w:space="0" w:color="auto"/>
                                  </w:divBdr>
                                  <w:divsChild>
                                    <w:div w:id="1625040206">
                                      <w:marLeft w:val="0"/>
                                      <w:marRight w:val="0"/>
                                      <w:marTop w:val="0"/>
                                      <w:marBottom w:val="0"/>
                                      <w:divBdr>
                                        <w:top w:val="none" w:sz="0" w:space="0" w:color="auto"/>
                                        <w:left w:val="none" w:sz="0" w:space="0" w:color="auto"/>
                                        <w:bottom w:val="none" w:sz="0" w:space="0" w:color="auto"/>
                                        <w:right w:val="none" w:sz="0" w:space="0" w:color="auto"/>
                                      </w:divBdr>
                                      <w:divsChild>
                                        <w:div w:id="4709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1456">
                                  <w:marLeft w:val="0"/>
                                  <w:marRight w:val="0"/>
                                  <w:marTop w:val="270"/>
                                  <w:marBottom w:val="270"/>
                                  <w:divBdr>
                                    <w:top w:val="none" w:sz="0" w:space="0" w:color="auto"/>
                                    <w:left w:val="none" w:sz="0" w:space="0" w:color="auto"/>
                                    <w:bottom w:val="none" w:sz="0" w:space="0" w:color="auto"/>
                                    <w:right w:val="none" w:sz="0" w:space="0" w:color="auto"/>
                                  </w:divBdr>
                                  <w:divsChild>
                                    <w:div w:id="693071607">
                                      <w:marLeft w:val="0"/>
                                      <w:marRight w:val="0"/>
                                      <w:marTop w:val="0"/>
                                      <w:marBottom w:val="0"/>
                                      <w:divBdr>
                                        <w:top w:val="none" w:sz="0" w:space="0" w:color="auto"/>
                                        <w:left w:val="none" w:sz="0" w:space="0" w:color="auto"/>
                                        <w:bottom w:val="none" w:sz="0" w:space="0" w:color="auto"/>
                                        <w:right w:val="none" w:sz="0" w:space="0" w:color="auto"/>
                                      </w:divBdr>
                                      <w:divsChild>
                                        <w:div w:id="20486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1817185">
      <w:bodyDiv w:val="1"/>
      <w:marLeft w:val="0"/>
      <w:marRight w:val="0"/>
      <w:marTop w:val="0"/>
      <w:marBottom w:val="0"/>
      <w:divBdr>
        <w:top w:val="none" w:sz="0" w:space="0" w:color="auto"/>
        <w:left w:val="none" w:sz="0" w:space="0" w:color="auto"/>
        <w:bottom w:val="none" w:sz="0" w:space="0" w:color="auto"/>
        <w:right w:val="none" w:sz="0" w:space="0" w:color="auto"/>
      </w:divBdr>
    </w:div>
    <w:div w:id="2024672547">
      <w:bodyDiv w:val="1"/>
      <w:marLeft w:val="0"/>
      <w:marRight w:val="0"/>
      <w:marTop w:val="0"/>
      <w:marBottom w:val="0"/>
      <w:divBdr>
        <w:top w:val="none" w:sz="0" w:space="0" w:color="auto"/>
        <w:left w:val="none" w:sz="0" w:space="0" w:color="auto"/>
        <w:bottom w:val="none" w:sz="0" w:space="0" w:color="auto"/>
        <w:right w:val="none" w:sz="0" w:space="0" w:color="auto"/>
      </w:divBdr>
      <w:divsChild>
        <w:div w:id="1069040384">
          <w:marLeft w:val="0"/>
          <w:marRight w:val="0"/>
          <w:marTop w:val="0"/>
          <w:marBottom w:val="0"/>
          <w:divBdr>
            <w:top w:val="none" w:sz="0" w:space="0" w:color="auto"/>
            <w:left w:val="none" w:sz="0" w:space="0" w:color="auto"/>
            <w:bottom w:val="none" w:sz="0" w:space="0" w:color="auto"/>
            <w:right w:val="none" w:sz="0" w:space="0" w:color="auto"/>
          </w:divBdr>
          <w:divsChild>
            <w:div w:id="523175157">
              <w:marLeft w:val="300"/>
              <w:marRight w:val="300"/>
              <w:marTop w:val="150"/>
              <w:marBottom w:val="150"/>
              <w:divBdr>
                <w:top w:val="none" w:sz="0" w:space="0" w:color="auto"/>
                <w:left w:val="none" w:sz="0" w:space="0" w:color="auto"/>
                <w:bottom w:val="none" w:sz="0" w:space="0" w:color="auto"/>
                <w:right w:val="none" w:sz="0" w:space="0" w:color="auto"/>
              </w:divBdr>
              <w:divsChild>
                <w:div w:id="703215647">
                  <w:marLeft w:val="-3150"/>
                  <w:marRight w:val="0"/>
                  <w:marTop w:val="0"/>
                  <w:marBottom w:val="0"/>
                  <w:divBdr>
                    <w:top w:val="none" w:sz="0" w:space="0" w:color="auto"/>
                    <w:left w:val="none" w:sz="0" w:space="0" w:color="auto"/>
                    <w:bottom w:val="none" w:sz="0" w:space="0" w:color="auto"/>
                    <w:right w:val="none" w:sz="0" w:space="0" w:color="auto"/>
                  </w:divBdr>
                  <w:divsChild>
                    <w:div w:id="1957104008">
                      <w:marLeft w:val="3150"/>
                      <w:marRight w:val="0"/>
                      <w:marTop w:val="0"/>
                      <w:marBottom w:val="0"/>
                      <w:divBdr>
                        <w:top w:val="single" w:sz="6" w:space="1" w:color="000000"/>
                        <w:left w:val="single" w:sz="6" w:space="1" w:color="000000"/>
                        <w:bottom w:val="single" w:sz="6" w:space="1" w:color="000000"/>
                        <w:right w:val="single" w:sz="6" w:space="1" w:color="000000"/>
                      </w:divBdr>
                      <w:divsChild>
                        <w:div w:id="1832328080">
                          <w:marLeft w:val="300"/>
                          <w:marRight w:val="300"/>
                          <w:marTop w:val="300"/>
                          <w:marBottom w:val="300"/>
                          <w:divBdr>
                            <w:top w:val="none" w:sz="0" w:space="0" w:color="auto"/>
                            <w:left w:val="none" w:sz="0" w:space="0" w:color="auto"/>
                            <w:bottom w:val="none" w:sz="0" w:space="0" w:color="auto"/>
                            <w:right w:val="none" w:sz="0" w:space="0" w:color="auto"/>
                          </w:divBdr>
                          <w:divsChild>
                            <w:div w:id="1028333740">
                              <w:marLeft w:val="0"/>
                              <w:marRight w:val="0"/>
                              <w:marTop w:val="300"/>
                              <w:marBottom w:val="0"/>
                              <w:divBdr>
                                <w:top w:val="none" w:sz="0" w:space="0" w:color="auto"/>
                                <w:left w:val="none" w:sz="0" w:space="0" w:color="auto"/>
                                <w:bottom w:val="none" w:sz="0" w:space="0" w:color="auto"/>
                                <w:right w:val="none" w:sz="0" w:space="0" w:color="auto"/>
                              </w:divBdr>
                              <w:divsChild>
                                <w:div w:id="166988512">
                                  <w:marLeft w:val="0"/>
                                  <w:marRight w:val="0"/>
                                  <w:marTop w:val="270"/>
                                  <w:marBottom w:val="270"/>
                                  <w:divBdr>
                                    <w:top w:val="none" w:sz="0" w:space="0" w:color="auto"/>
                                    <w:left w:val="none" w:sz="0" w:space="0" w:color="auto"/>
                                    <w:bottom w:val="none" w:sz="0" w:space="0" w:color="auto"/>
                                    <w:right w:val="none" w:sz="0" w:space="0" w:color="auto"/>
                                  </w:divBdr>
                                  <w:divsChild>
                                    <w:div w:id="1447232033">
                                      <w:marLeft w:val="0"/>
                                      <w:marRight w:val="0"/>
                                      <w:marTop w:val="0"/>
                                      <w:marBottom w:val="0"/>
                                      <w:divBdr>
                                        <w:top w:val="none" w:sz="0" w:space="0" w:color="auto"/>
                                        <w:left w:val="none" w:sz="0" w:space="0" w:color="auto"/>
                                        <w:bottom w:val="none" w:sz="0" w:space="0" w:color="auto"/>
                                        <w:right w:val="none" w:sz="0" w:space="0" w:color="auto"/>
                                      </w:divBdr>
                                      <w:divsChild>
                                        <w:div w:id="980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69681">
                                  <w:marLeft w:val="0"/>
                                  <w:marRight w:val="0"/>
                                  <w:marTop w:val="270"/>
                                  <w:marBottom w:val="270"/>
                                  <w:divBdr>
                                    <w:top w:val="none" w:sz="0" w:space="0" w:color="auto"/>
                                    <w:left w:val="none" w:sz="0" w:space="0" w:color="auto"/>
                                    <w:bottom w:val="none" w:sz="0" w:space="0" w:color="auto"/>
                                    <w:right w:val="none" w:sz="0" w:space="0" w:color="auto"/>
                                  </w:divBdr>
                                  <w:divsChild>
                                    <w:div w:id="923681214">
                                      <w:marLeft w:val="0"/>
                                      <w:marRight w:val="0"/>
                                      <w:marTop w:val="0"/>
                                      <w:marBottom w:val="0"/>
                                      <w:divBdr>
                                        <w:top w:val="none" w:sz="0" w:space="0" w:color="auto"/>
                                        <w:left w:val="none" w:sz="0" w:space="0" w:color="auto"/>
                                        <w:bottom w:val="none" w:sz="0" w:space="0" w:color="auto"/>
                                        <w:right w:val="none" w:sz="0" w:space="0" w:color="auto"/>
                                      </w:divBdr>
                                      <w:divsChild>
                                        <w:div w:id="13214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7455">
                                  <w:marLeft w:val="0"/>
                                  <w:marRight w:val="0"/>
                                  <w:marTop w:val="270"/>
                                  <w:marBottom w:val="270"/>
                                  <w:divBdr>
                                    <w:top w:val="none" w:sz="0" w:space="0" w:color="auto"/>
                                    <w:left w:val="none" w:sz="0" w:space="0" w:color="auto"/>
                                    <w:bottom w:val="none" w:sz="0" w:space="0" w:color="auto"/>
                                    <w:right w:val="none" w:sz="0" w:space="0" w:color="auto"/>
                                  </w:divBdr>
                                  <w:divsChild>
                                    <w:div w:id="2120832368">
                                      <w:marLeft w:val="0"/>
                                      <w:marRight w:val="0"/>
                                      <w:marTop w:val="0"/>
                                      <w:marBottom w:val="0"/>
                                      <w:divBdr>
                                        <w:top w:val="none" w:sz="0" w:space="0" w:color="auto"/>
                                        <w:left w:val="none" w:sz="0" w:space="0" w:color="auto"/>
                                        <w:bottom w:val="none" w:sz="0" w:space="0" w:color="auto"/>
                                        <w:right w:val="none" w:sz="0" w:space="0" w:color="auto"/>
                                      </w:divBdr>
                                      <w:divsChild>
                                        <w:div w:id="9087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438">
                                  <w:marLeft w:val="0"/>
                                  <w:marRight w:val="0"/>
                                  <w:marTop w:val="270"/>
                                  <w:marBottom w:val="270"/>
                                  <w:divBdr>
                                    <w:top w:val="none" w:sz="0" w:space="0" w:color="auto"/>
                                    <w:left w:val="none" w:sz="0" w:space="0" w:color="auto"/>
                                    <w:bottom w:val="none" w:sz="0" w:space="0" w:color="auto"/>
                                    <w:right w:val="none" w:sz="0" w:space="0" w:color="auto"/>
                                  </w:divBdr>
                                  <w:divsChild>
                                    <w:div w:id="272633526">
                                      <w:marLeft w:val="0"/>
                                      <w:marRight w:val="0"/>
                                      <w:marTop w:val="0"/>
                                      <w:marBottom w:val="0"/>
                                      <w:divBdr>
                                        <w:top w:val="none" w:sz="0" w:space="0" w:color="auto"/>
                                        <w:left w:val="none" w:sz="0" w:space="0" w:color="auto"/>
                                        <w:bottom w:val="none" w:sz="0" w:space="0" w:color="auto"/>
                                        <w:right w:val="none" w:sz="0" w:space="0" w:color="auto"/>
                                      </w:divBdr>
                                      <w:divsChild>
                                        <w:div w:id="17206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nbkhic/article/details/6897070" TargetMode="External"/><Relationship Id="rId21" Type="http://schemas.openxmlformats.org/officeDocument/2006/relationships/hyperlink" Target="http://blog.csdn.net/nbkhic/article/details/6897070" TargetMode="External"/><Relationship Id="rId42" Type="http://schemas.openxmlformats.org/officeDocument/2006/relationships/hyperlink" Target="http://blog.csdn.net/nbkhic/article/details/6897082" TargetMode="External"/><Relationship Id="rId47" Type="http://schemas.openxmlformats.org/officeDocument/2006/relationships/hyperlink" Target="http://blog.csdn.net/nbkhic/article/details/6897089" TargetMode="External"/><Relationship Id="rId63" Type="http://schemas.openxmlformats.org/officeDocument/2006/relationships/hyperlink" Target="http://blog.csdn.net/nbkhic/article/details/6897118" TargetMode="External"/><Relationship Id="rId68" Type="http://schemas.openxmlformats.org/officeDocument/2006/relationships/hyperlink" Target="http://blog.csdn.net/nbkhic/article/details/6897118" TargetMode="External"/><Relationship Id="rId84" Type="http://schemas.openxmlformats.org/officeDocument/2006/relationships/image" Target="media/image6.png"/><Relationship Id="rId89"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blog.csdn.net/nbkhic/article/details/6897061" TargetMode="External"/><Relationship Id="rId29" Type="http://schemas.openxmlformats.org/officeDocument/2006/relationships/hyperlink" Target="http://blog.csdn.net/nbkhic/article/details/6897070" TargetMode="External"/><Relationship Id="rId107" Type="http://schemas.openxmlformats.org/officeDocument/2006/relationships/image" Target="media/image29.png"/><Relationship Id="rId11" Type="http://schemas.openxmlformats.org/officeDocument/2006/relationships/hyperlink" Target="http://code.google.com/p/selenium/downloads/detail?name=IEDriverServer_x64_2.33.0.zip" TargetMode="External"/><Relationship Id="rId24" Type="http://schemas.openxmlformats.org/officeDocument/2006/relationships/hyperlink" Target="http://blog.csdn.net/nbkhic/article/details/6897070" TargetMode="External"/><Relationship Id="rId32" Type="http://schemas.openxmlformats.org/officeDocument/2006/relationships/hyperlink" Target="http://blog.csdn.net/nbkhic/article/details/6897070" TargetMode="External"/><Relationship Id="rId37" Type="http://schemas.openxmlformats.org/officeDocument/2006/relationships/hyperlink" Target="http://blog.csdn.net/nbkhic/article/details/6897082" TargetMode="External"/><Relationship Id="rId40" Type="http://schemas.openxmlformats.org/officeDocument/2006/relationships/hyperlink" Target="http://blog.csdn.net/nbkhic/article/details/6897082" TargetMode="External"/><Relationship Id="rId45" Type="http://schemas.openxmlformats.org/officeDocument/2006/relationships/hyperlink" Target="http://blog.csdn.net/nbkhic/article/details/6897089" TargetMode="External"/><Relationship Id="rId53" Type="http://schemas.openxmlformats.org/officeDocument/2006/relationships/hyperlink" Target="http://blog.csdn.net/nbkhic/article/details/6897100" TargetMode="External"/><Relationship Id="rId58" Type="http://schemas.openxmlformats.org/officeDocument/2006/relationships/hyperlink" Target="http://blog.csdn.net/nbkhic/article/details/6897100" TargetMode="External"/><Relationship Id="rId66" Type="http://schemas.openxmlformats.org/officeDocument/2006/relationships/hyperlink" Target="http://blog.csdn.net/nbkhic/article/details/6897118" TargetMode="External"/><Relationship Id="rId74" Type="http://schemas.openxmlformats.org/officeDocument/2006/relationships/hyperlink" Target="http://blog.csdn.net/nbkhic/article/details/6897118" TargetMode="External"/><Relationship Id="rId79" Type="http://schemas.openxmlformats.org/officeDocument/2006/relationships/image" Target="media/image1.png"/><Relationship Id="rId87" Type="http://schemas.openxmlformats.org/officeDocument/2006/relationships/image" Target="media/image9.png"/><Relationship Id="rId102" Type="http://schemas.openxmlformats.org/officeDocument/2006/relationships/image" Target="media/image2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blog.csdn.net/nbkhic/article/details/6897100" TargetMode="External"/><Relationship Id="rId82" Type="http://schemas.openxmlformats.org/officeDocument/2006/relationships/image" Target="media/image4.png"/><Relationship Id="rId90" Type="http://schemas.openxmlformats.org/officeDocument/2006/relationships/image" Target="media/image12.png"/><Relationship Id="rId95" Type="http://schemas.openxmlformats.org/officeDocument/2006/relationships/image" Target="media/image17.png"/><Relationship Id="rId19" Type="http://schemas.openxmlformats.org/officeDocument/2006/relationships/hyperlink" Target="http://blog.csdn.net/nbkhic/article/details/6897070" TargetMode="External"/><Relationship Id="rId14" Type="http://schemas.openxmlformats.org/officeDocument/2006/relationships/hyperlink" Target="http://blog.csdn.net/nbkhic/article/details/6896905" TargetMode="External"/><Relationship Id="rId22" Type="http://schemas.openxmlformats.org/officeDocument/2006/relationships/hyperlink" Target="http://blog.csdn.net/nbkhic/article/details/6897070" TargetMode="External"/><Relationship Id="rId27" Type="http://schemas.openxmlformats.org/officeDocument/2006/relationships/hyperlink" Target="http://blog.csdn.net/nbkhic/article/details/6897070" TargetMode="External"/><Relationship Id="rId30" Type="http://schemas.openxmlformats.org/officeDocument/2006/relationships/hyperlink" Target="http://blog.csdn.net/nbkhic/article/details/6897070" TargetMode="External"/><Relationship Id="rId35" Type="http://schemas.openxmlformats.org/officeDocument/2006/relationships/hyperlink" Target="http://blog.csdn.net/nbkhic/article/details/6897082" TargetMode="External"/><Relationship Id="rId43" Type="http://schemas.openxmlformats.org/officeDocument/2006/relationships/hyperlink" Target="http://blog.csdn.net/nbkhic/article/details/6897089" TargetMode="External"/><Relationship Id="rId48" Type="http://schemas.openxmlformats.org/officeDocument/2006/relationships/hyperlink" Target="http://blog.csdn.net/nbkhic/article/details/6897089" TargetMode="External"/><Relationship Id="rId56" Type="http://schemas.openxmlformats.org/officeDocument/2006/relationships/hyperlink" Target="http://blog.csdn.net/nbkhic/article/details/6897100" TargetMode="External"/><Relationship Id="rId64" Type="http://schemas.openxmlformats.org/officeDocument/2006/relationships/hyperlink" Target="http://blog.csdn.net/nbkhic/article/details/6897118" TargetMode="External"/><Relationship Id="rId69" Type="http://schemas.openxmlformats.org/officeDocument/2006/relationships/hyperlink" Target="http://blog.csdn.net/nbkhic/article/details/6897118" TargetMode="External"/><Relationship Id="rId77" Type="http://schemas.openxmlformats.org/officeDocument/2006/relationships/hyperlink" Target="http://blog.csdn.net/nbkhic/article/details/6897118" TargetMode="External"/><Relationship Id="rId100" Type="http://schemas.openxmlformats.org/officeDocument/2006/relationships/image" Target="media/image22.png"/><Relationship Id="rId105"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blog.csdn.net/nbkhic/article/details/6897100" TargetMode="External"/><Relationship Id="rId72" Type="http://schemas.openxmlformats.org/officeDocument/2006/relationships/hyperlink" Target="http://blog.csdn.net/nbkhic/article/details/6897118" TargetMode="External"/><Relationship Id="rId80" Type="http://schemas.openxmlformats.org/officeDocument/2006/relationships/image" Target="media/image2.png"/><Relationship Id="rId85" Type="http://schemas.openxmlformats.org/officeDocument/2006/relationships/image" Target="media/image7.png"/><Relationship Id="rId93" Type="http://schemas.openxmlformats.org/officeDocument/2006/relationships/image" Target="media/image15.emf"/><Relationship Id="rId98"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code.google.com/p/chromedriver/downloads/list" TargetMode="External"/><Relationship Id="rId17" Type="http://schemas.openxmlformats.org/officeDocument/2006/relationships/hyperlink" Target="http://blog.csdn.net/nbkhic/article/details/6897061" TargetMode="External"/><Relationship Id="rId25" Type="http://schemas.openxmlformats.org/officeDocument/2006/relationships/hyperlink" Target="http://blog.csdn.net/nbkhic/article/details/6897070" TargetMode="External"/><Relationship Id="rId33" Type="http://schemas.openxmlformats.org/officeDocument/2006/relationships/hyperlink" Target="http://blog.csdn.net/nbkhic/article/details/6897070" TargetMode="External"/><Relationship Id="rId38" Type="http://schemas.openxmlformats.org/officeDocument/2006/relationships/hyperlink" Target="http://blog.csdn.net/nbkhic/article/details/6897082" TargetMode="External"/><Relationship Id="rId46" Type="http://schemas.openxmlformats.org/officeDocument/2006/relationships/hyperlink" Target="http://blog.csdn.net/nbkhic/article/details/6897089" TargetMode="External"/><Relationship Id="rId59" Type="http://schemas.openxmlformats.org/officeDocument/2006/relationships/hyperlink" Target="http://blog.csdn.net/nbkhic/article/details/6897100" TargetMode="External"/><Relationship Id="rId67" Type="http://schemas.openxmlformats.org/officeDocument/2006/relationships/hyperlink" Target="http://blog.csdn.net/nbkhic/article/details/6897118" TargetMode="External"/><Relationship Id="rId103" Type="http://schemas.openxmlformats.org/officeDocument/2006/relationships/image" Target="media/image25.png"/><Relationship Id="rId108" Type="http://schemas.openxmlformats.org/officeDocument/2006/relationships/footer" Target="footer1.xml"/><Relationship Id="rId20" Type="http://schemas.openxmlformats.org/officeDocument/2006/relationships/hyperlink" Target="http://blog.csdn.net/nbkhic/article/details/6897070" TargetMode="External"/><Relationship Id="rId41" Type="http://schemas.openxmlformats.org/officeDocument/2006/relationships/hyperlink" Target="http://blog.csdn.net/nbkhic/article/details/6897082" TargetMode="External"/><Relationship Id="rId54" Type="http://schemas.openxmlformats.org/officeDocument/2006/relationships/hyperlink" Target="http://blog.csdn.net/nbkhic/article/details/6897100" TargetMode="External"/><Relationship Id="rId62" Type="http://schemas.openxmlformats.org/officeDocument/2006/relationships/hyperlink" Target="http://blog.csdn.net/nbkhic/article/details/6897100" TargetMode="External"/><Relationship Id="rId70" Type="http://schemas.openxmlformats.org/officeDocument/2006/relationships/hyperlink" Target="http://blog.csdn.net/nbkhic/article/details/6897118" TargetMode="External"/><Relationship Id="rId75" Type="http://schemas.openxmlformats.org/officeDocument/2006/relationships/hyperlink" Target="http://blog.csdn.net/nbkhic/article/details/6897118" TargetMode="External"/><Relationship Id="rId83" Type="http://schemas.openxmlformats.org/officeDocument/2006/relationships/image" Target="media/image5.png"/><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nbkhic/article/details/6897061" TargetMode="External"/><Relationship Id="rId23" Type="http://schemas.openxmlformats.org/officeDocument/2006/relationships/hyperlink" Target="http://blog.csdn.net/nbkhic/article/details/6897070" TargetMode="External"/><Relationship Id="rId28" Type="http://schemas.openxmlformats.org/officeDocument/2006/relationships/hyperlink" Target="http://blog.csdn.net/nbkhic/article/details/6897070" TargetMode="External"/><Relationship Id="rId36" Type="http://schemas.openxmlformats.org/officeDocument/2006/relationships/hyperlink" Target="http://blog.csdn.net/nbkhic/article/details/6897082" TargetMode="External"/><Relationship Id="rId49" Type="http://schemas.openxmlformats.org/officeDocument/2006/relationships/hyperlink" Target="http://blog.csdn.net/nbkhic/article/details/6897089" TargetMode="External"/><Relationship Id="rId57" Type="http://schemas.openxmlformats.org/officeDocument/2006/relationships/hyperlink" Target="http://blog.csdn.net/nbkhic/article/details/6897100" TargetMode="External"/><Relationship Id="rId106" Type="http://schemas.openxmlformats.org/officeDocument/2006/relationships/image" Target="media/image28.png"/><Relationship Id="rId10" Type="http://schemas.openxmlformats.org/officeDocument/2006/relationships/hyperlink" Target="http://ruby-china.org/wiki/install_ruby_guide" TargetMode="External"/><Relationship Id="rId31" Type="http://schemas.openxmlformats.org/officeDocument/2006/relationships/hyperlink" Target="http://blog.csdn.net/nbkhic/article/details/6897070" TargetMode="External"/><Relationship Id="rId44" Type="http://schemas.openxmlformats.org/officeDocument/2006/relationships/hyperlink" Target="http://blog.csdn.net/nbkhic/article/details/6897089" TargetMode="External"/><Relationship Id="rId52" Type="http://schemas.openxmlformats.org/officeDocument/2006/relationships/hyperlink" Target="http://blog.csdn.net/nbkhic/article/details/6897100" TargetMode="External"/><Relationship Id="rId60" Type="http://schemas.openxmlformats.org/officeDocument/2006/relationships/hyperlink" Target="http://blog.csdn.net/nbkhic/article/details/6897100" TargetMode="External"/><Relationship Id="rId65" Type="http://schemas.openxmlformats.org/officeDocument/2006/relationships/hyperlink" Target="http://blog.csdn.net/nbkhic/article/details/6897118" TargetMode="External"/><Relationship Id="rId73" Type="http://schemas.openxmlformats.org/officeDocument/2006/relationships/hyperlink" Target="http://blog.csdn.net/nbkhic/article/details/6897118" TargetMode="External"/><Relationship Id="rId78" Type="http://schemas.openxmlformats.org/officeDocument/2006/relationships/hyperlink" Target="http://blog.csdn.net/nbkhic/article/details/6897118" TargetMode="External"/><Relationship Id="rId81" Type="http://schemas.openxmlformats.org/officeDocument/2006/relationships/image" Target="media/image3.png"/><Relationship Id="rId86" Type="http://schemas.openxmlformats.org/officeDocument/2006/relationships/image" Target="media/image8.png"/><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www.ruby-lang.org/zh_cn/downloads/" TargetMode="External"/><Relationship Id="rId13" Type="http://schemas.openxmlformats.org/officeDocument/2006/relationships/hyperlink" Target="http://code.google.com/p/selenium/w/list" TargetMode="External"/><Relationship Id="rId18" Type="http://schemas.openxmlformats.org/officeDocument/2006/relationships/hyperlink" Target="http://blog.csdn.net/nbkhic/article/details/6897061" TargetMode="External"/><Relationship Id="rId39" Type="http://schemas.openxmlformats.org/officeDocument/2006/relationships/hyperlink" Target="http://blog.csdn.net/nbkhic/article/details/6897082" TargetMode="External"/><Relationship Id="rId109" Type="http://schemas.openxmlformats.org/officeDocument/2006/relationships/fontTable" Target="fontTable.xml"/><Relationship Id="rId34" Type="http://schemas.openxmlformats.org/officeDocument/2006/relationships/hyperlink" Target="http://blog.csdn.net/nbkhic/article/details/6897070" TargetMode="External"/><Relationship Id="rId50" Type="http://schemas.openxmlformats.org/officeDocument/2006/relationships/hyperlink" Target="http://blog.csdn.net/nbkhic/article/details/6897089" TargetMode="External"/><Relationship Id="rId55" Type="http://schemas.openxmlformats.org/officeDocument/2006/relationships/hyperlink" Target="http://blog.csdn.net/nbkhic/article/details/6897100" TargetMode="External"/><Relationship Id="rId76" Type="http://schemas.openxmlformats.org/officeDocument/2006/relationships/hyperlink" Target="http://blog.csdn.net/nbkhic/article/details/6897118" TargetMode="External"/><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http://blog.csdn.net/nbkhic/article/details/6897118" TargetMode="External"/><Relationship Id="rId9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A0A84-EF5E-463D-9164-C272852B8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46</Pages>
  <Words>9581</Words>
  <Characters>54614</Characters>
  <Application>Microsoft Office Word</Application>
  <DocSecurity>0</DocSecurity>
  <Lines>455</Lines>
  <Paragraphs>128</Paragraphs>
  <ScaleCrop>false</ScaleCrop>
  <Company>哈尔滨工业大学软件学院</Company>
  <LinksUpToDate>false</LinksUpToDate>
  <CharactersWithSpaces>64067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SQA测试工具教程</dc:title>
  <dc:subject>Ruby + Selenium + Rspec</dc:subject>
  <dc:creator/>
  <cp:keywords/>
  <dc:description/>
  <cp:lastModifiedBy>f</cp:lastModifiedBy>
  <cp:revision>16</cp:revision>
  <dcterms:created xsi:type="dcterms:W3CDTF">2013-06-12T15:12:00Z</dcterms:created>
  <dcterms:modified xsi:type="dcterms:W3CDTF">2013-06-22T07:11:00Z</dcterms:modified>
</cp:coreProperties>
</file>